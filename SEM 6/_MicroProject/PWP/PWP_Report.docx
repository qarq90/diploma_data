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8DDC" w14:textId="77777777" w:rsidR="00C749D6" w:rsidRDefault="00C749D6" w:rsidP="00C749D6">
      <w:pPr>
        <w:spacing w:before="54"/>
        <w:ind w:left="3137" w:right="2798"/>
        <w:jc w:val="center"/>
        <w:rPr>
          <w:rFonts w:ascii="Cooper Black" w:eastAsia="Cooper Black" w:hAnsi="Cooper Black" w:cs="Cooper Black"/>
          <w:sz w:val="38"/>
          <w:szCs w:val="38"/>
        </w:rPr>
      </w:pPr>
      <w:r>
        <w:rPr>
          <w:rFonts w:ascii="Cooper Black" w:eastAsia="Cooper Black" w:hAnsi="Cooper Black" w:cs="Cooper Black"/>
          <w:w w:val="98"/>
          <w:sz w:val="38"/>
          <w:szCs w:val="38"/>
        </w:rPr>
        <w:t>A</w:t>
      </w:r>
      <w:r>
        <w:rPr>
          <w:rFonts w:ascii="Cooper Black" w:eastAsia="Cooper Black" w:hAnsi="Cooper Black" w:cs="Cooper Black"/>
          <w:spacing w:val="6"/>
          <w:w w:val="98"/>
          <w:sz w:val="38"/>
          <w:szCs w:val="38"/>
        </w:rPr>
        <w:t>n</w:t>
      </w:r>
      <w:r>
        <w:rPr>
          <w:rFonts w:ascii="Cooper Black" w:eastAsia="Cooper Black" w:hAnsi="Cooper Black" w:cs="Cooper Black"/>
          <w:spacing w:val="-1"/>
          <w:w w:val="98"/>
          <w:sz w:val="38"/>
          <w:szCs w:val="38"/>
        </w:rPr>
        <w:t>j</w:t>
      </w:r>
      <w:r>
        <w:rPr>
          <w:rFonts w:ascii="Cooper Black" w:eastAsia="Cooper Black" w:hAnsi="Cooper Black" w:cs="Cooper Black"/>
          <w:spacing w:val="3"/>
          <w:w w:val="98"/>
          <w:sz w:val="38"/>
          <w:szCs w:val="38"/>
        </w:rPr>
        <w:t>u</w:t>
      </w:r>
      <w:r>
        <w:rPr>
          <w:rFonts w:ascii="Cooper Black" w:eastAsia="Cooper Black" w:hAnsi="Cooper Black" w:cs="Cooper Black"/>
          <w:spacing w:val="-1"/>
          <w:w w:val="98"/>
          <w:sz w:val="38"/>
          <w:szCs w:val="38"/>
        </w:rPr>
        <w:t>m</w:t>
      </w:r>
      <w:r>
        <w:rPr>
          <w:rFonts w:ascii="Cooper Black" w:eastAsia="Cooper Black" w:hAnsi="Cooper Black" w:cs="Cooper Black"/>
          <w:spacing w:val="4"/>
          <w:w w:val="98"/>
          <w:sz w:val="38"/>
          <w:szCs w:val="38"/>
        </w:rPr>
        <w:t>a</w:t>
      </w:r>
      <w:r>
        <w:rPr>
          <w:rFonts w:ascii="Cooper Black" w:eastAsia="Cooper Black" w:hAnsi="Cooper Black" w:cs="Cooper Black"/>
          <w:spacing w:val="3"/>
          <w:w w:val="98"/>
          <w:sz w:val="38"/>
          <w:szCs w:val="38"/>
        </w:rPr>
        <w:t>n</w:t>
      </w:r>
      <w:r>
        <w:rPr>
          <w:rFonts w:ascii="Cooper Black" w:eastAsia="Cooper Black" w:hAnsi="Cooper Black" w:cs="Cooper Black"/>
          <w:spacing w:val="2"/>
          <w:w w:val="98"/>
          <w:sz w:val="38"/>
          <w:szCs w:val="38"/>
        </w:rPr>
        <w:t>-</w:t>
      </w:r>
      <w:r>
        <w:rPr>
          <w:rFonts w:ascii="Cooper Black" w:eastAsia="Cooper Black" w:hAnsi="Cooper Black" w:cs="Cooper Black"/>
          <w:spacing w:val="1"/>
          <w:w w:val="98"/>
          <w:sz w:val="38"/>
          <w:szCs w:val="38"/>
        </w:rPr>
        <w:t>I</w:t>
      </w:r>
      <w:r>
        <w:rPr>
          <w:rFonts w:ascii="Cooper Black" w:eastAsia="Cooper Black" w:hAnsi="Cooper Black" w:cs="Cooper Black"/>
          <w:spacing w:val="-1"/>
          <w:w w:val="98"/>
          <w:sz w:val="38"/>
          <w:szCs w:val="38"/>
        </w:rPr>
        <w:t>-</w:t>
      </w:r>
      <w:r>
        <w:rPr>
          <w:rFonts w:ascii="Cooper Black" w:eastAsia="Cooper Black" w:hAnsi="Cooper Black" w:cs="Cooper Black"/>
          <w:spacing w:val="2"/>
          <w:w w:val="99"/>
          <w:sz w:val="38"/>
          <w:szCs w:val="38"/>
        </w:rPr>
        <w:t>I</w:t>
      </w:r>
      <w:r>
        <w:rPr>
          <w:rFonts w:ascii="Cooper Black" w:eastAsia="Cooper Black" w:hAnsi="Cooper Black" w:cs="Cooper Black"/>
          <w:spacing w:val="-3"/>
          <w:w w:val="99"/>
          <w:sz w:val="38"/>
          <w:szCs w:val="38"/>
        </w:rPr>
        <w:t>s</w:t>
      </w:r>
      <w:r>
        <w:rPr>
          <w:rFonts w:ascii="Cooper Black" w:eastAsia="Cooper Black" w:hAnsi="Cooper Black" w:cs="Cooper Black"/>
          <w:w w:val="98"/>
          <w:sz w:val="38"/>
          <w:szCs w:val="38"/>
        </w:rPr>
        <w:t>l</w:t>
      </w:r>
      <w:r>
        <w:rPr>
          <w:rFonts w:ascii="Cooper Black" w:eastAsia="Cooper Black" w:hAnsi="Cooper Black" w:cs="Cooper Black"/>
          <w:spacing w:val="8"/>
          <w:w w:val="98"/>
          <w:sz w:val="38"/>
          <w:szCs w:val="38"/>
        </w:rPr>
        <w:t>a</w:t>
      </w:r>
      <w:r>
        <w:rPr>
          <w:rFonts w:ascii="Cooper Black" w:eastAsia="Cooper Black" w:hAnsi="Cooper Black" w:cs="Cooper Black"/>
          <w:spacing w:val="1"/>
          <w:w w:val="98"/>
          <w:sz w:val="38"/>
          <w:szCs w:val="38"/>
        </w:rPr>
        <w:t>m</w:t>
      </w:r>
      <w:r>
        <w:rPr>
          <w:rFonts w:ascii="Cooper Black" w:eastAsia="Cooper Black" w:hAnsi="Cooper Black" w:cs="Cooper Black"/>
          <w:w w:val="98"/>
          <w:sz w:val="38"/>
          <w:szCs w:val="38"/>
        </w:rPr>
        <w:t>’s</w:t>
      </w:r>
    </w:p>
    <w:p w14:paraId="27810AC3" w14:textId="77777777" w:rsidR="00C749D6" w:rsidRDefault="00C749D6" w:rsidP="00C749D6">
      <w:pPr>
        <w:spacing w:line="500" w:lineRule="exact"/>
        <w:ind w:left="1321" w:right="983"/>
        <w:jc w:val="center"/>
        <w:rPr>
          <w:rFonts w:ascii="Cooper Black" w:eastAsia="Cooper Black" w:hAnsi="Cooper Black" w:cs="Cooper Black"/>
          <w:sz w:val="46"/>
          <w:szCs w:val="46"/>
        </w:rPr>
      </w:pPr>
      <w:r>
        <w:rPr>
          <w:rFonts w:ascii="Cooper Black" w:eastAsia="Cooper Black" w:hAnsi="Cooper Black" w:cs="Cooper Black"/>
          <w:spacing w:val="1"/>
          <w:position w:val="-1"/>
          <w:sz w:val="46"/>
          <w:szCs w:val="46"/>
        </w:rPr>
        <w:t>M.</w:t>
      </w:r>
      <w:r>
        <w:rPr>
          <w:rFonts w:ascii="Cooper Black" w:eastAsia="Cooper Black" w:hAnsi="Cooper Black" w:cs="Cooper Black"/>
          <w:spacing w:val="-2"/>
          <w:position w:val="-1"/>
          <w:sz w:val="46"/>
          <w:szCs w:val="46"/>
        </w:rPr>
        <w:t>H</w:t>
      </w:r>
      <w:r>
        <w:rPr>
          <w:rFonts w:ascii="Cooper Black" w:eastAsia="Cooper Black" w:hAnsi="Cooper Black" w:cs="Cooper Black"/>
          <w:position w:val="-1"/>
          <w:sz w:val="46"/>
          <w:szCs w:val="46"/>
        </w:rPr>
        <w:t xml:space="preserve">. </w:t>
      </w:r>
      <w:proofErr w:type="spellStart"/>
      <w:r>
        <w:rPr>
          <w:rFonts w:ascii="Cooper Black" w:eastAsia="Cooper Black" w:hAnsi="Cooper Black" w:cs="Cooper Black"/>
          <w:spacing w:val="1"/>
          <w:position w:val="-1"/>
          <w:sz w:val="46"/>
          <w:szCs w:val="46"/>
        </w:rPr>
        <w:t>S</w:t>
      </w:r>
      <w:r>
        <w:rPr>
          <w:rFonts w:ascii="Cooper Black" w:eastAsia="Cooper Black" w:hAnsi="Cooper Black" w:cs="Cooper Black"/>
          <w:position w:val="-1"/>
          <w:sz w:val="46"/>
          <w:szCs w:val="46"/>
        </w:rPr>
        <w:t>a</w:t>
      </w:r>
      <w:r>
        <w:rPr>
          <w:rFonts w:ascii="Cooper Black" w:eastAsia="Cooper Black" w:hAnsi="Cooper Black" w:cs="Cooper Black"/>
          <w:spacing w:val="-1"/>
          <w:position w:val="-1"/>
          <w:sz w:val="46"/>
          <w:szCs w:val="46"/>
        </w:rPr>
        <w:t>b</w:t>
      </w:r>
      <w:r>
        <w:rPr>
          <w:rFonts w:ascii="Cooper Black" w:eastAsia="Cooper Black" w:hAnsi="Cooper Black" w:cs="Cooper Black"/>
          <w:spacing w:val="-4"/>
          <w:position w:val="-1"/>
          <w:sz w:val="46"/>
          <w:szCs w:val="46"/>
        </w:rPr>
        <w:t>o</w:t>
      </w:r>
      <w:r>
        <w:rPr>
          <w:rFonts w:ascii="Cooper Black" w:eastAsia="Cooper Black" w:hAnsi="Cooper Black" w:cs="Cooper Black"/>
          <w:position w:val="-1"/>
          <w:sz w:val="46"/>
          <w:szCs w:val="46"/>
        </w:rPr>
        <w:t>o</w:t>
      </w:r>
      <w:proofErr w:type="spellEnd"/>
      <w:r>
        <w:rPr>
          <w:rFonts w:ascii="Cooper Black" w:eastAsia="Cooper Black" w:hAnsi="Cooper Black" w:cs="Cooper Black"/>
          <w:spacing w:val="1"/>
          <w:position w:val="-1"/>
          <w:sz w:val="46"/>
          <w:szCs w:val="46"/>
        </w:rPr>
        <w:t xml:space="preserve"> </w:t>
      </w:r>
      <w:proofErr w:type="spellStart"/>
      <w:r>
        <w:rPr>
          <w:rFonts w:ascii="Cooper Black" w:eastAsia="Cooper Black" w:hAnsi="Cooper Black" w:cs="Cooper Black"/>
          <w:position w:val="-1"/>
          <w:sz w:val="46"/>
          <w:szCs w:val="46"/>
        </w:rPr>
        <w:t>Siddik</w:t>
      </w:r>
      <w:proofErr w:type="spellEnd"/>
      <w:r>
        <w:rPr>
          <w:rFonts w:ascii="Cooper Black" w:eastAsia="Cooper Black" w:hAnsi="Cooper Black" w:cs="Cooper Black"/>
          <w:position w:val="-1"/>
          <w:sz w:val="46"/>
          <w:szCs w:val="46"/>
        </w:rPr>
        <w:t xml:space="preserve"> </w:t>
      </w:r>
      <w:r>
        <w:rPr>
          <w:rFonts w:ascii="Cooper Black" w:eastAsia="Cooper Black" w:hAnsi="Cooper Black" w:cs="Cooper Black"/>
          <w:spacing w:val="-4"/>
          <w:position w:val="-1"/>
          <w:sz w:val="46"/>
          <w:szCs w:val="46"/>
        </w:rPr>
        <w:t>P</w:t>
      </w:r>
      <w:r>
        <w:rPr>
          <w:rFonts w:ascii="Cooper Black" w:eastAsia="Cooper Black" w:hAnsi="Cooper Black" w:cs="Cooper Black"/>
          <w:position w:val="-1"/>
          <w:sz w:val="46"/>
          <w:szCs w:val="46"/>
        </w:rPr>
        <w:t>olytechn</w:t>
      </w:r>
      <w:r>
        <w:rPr>
          <w:rFonts w:ascii="Cooper Black" w:eastAsia="Cooper Black" w:hAnsi="Cooper Black" w:cs="Cooper Black"/>
          <w:spacing w:val="-6"/>
          <w:position w:val="-1"/>
          <w:sz w:val="46"/>
          <w:szCs w:val="46"/>
        </w:rPr>
        <w:t>i</w:t>
      </w:r>
      <w:r>
        <w:rPr>
          <w:rFonts w:ascii="Cooper Black" w:eastAsia="Cooper Black" w:hAnsi="Cooper Black" w:cs="Cooper Black"/>
          <w:position w:val="-1"/>
          <w:sz w:val="46"/>
          <w:szCs w:val="46"/>
        </w:rPr>
        <w:t>c</w:t>
      </w:r>
    </w:p>
    <w:p w14:paraId="1C86AC84" w14:textId="77777777" w:rsidR="00C749D6" w:rsidRDefault="00C749D6" w:rsidP="00C749D6">
      <w:pPr>
        <w:spacing w:line="200" w:lineRule="exact"/>
      </w:pPr>
    </w:p>
    <w:p w14:paraId="7594F6FA" w14:textId="77777777" w:rsidR="00C749D6" w:rsidRDefault="00C749D6" w:rsidP="00C749D6">
      <w:pPr>
        <w:spacing w:line="200" w:lineRule="exact"/>
      </w:pPr>
    </w:p>
    <w:p w14:paraId="6ED3C968" w14:textId="77777777" w:rsidR="00C749D6" w:rsidRDefault="00C749D6" w:rsidP="00C749D6">
      <w:pPr>
        <w:spacing w:line="200" w:lineRule="exact"/>
      </w:pPr>
    </w:p>
    <w:p w14:paraId="4DE28CE6" w14:textId="77777777" w:rsidR="00C749D6" w:rsidRDefault="00C749D6" w:rsidP="00C749D6">
      <w:pPr>
        <w:spacing w:before="16" w:line="240" w:lineRule="exact"/>
        <w:rPr>
          <w:sz w:val="24"/>
          <w:szCs w:val="24"/>
        </w:rPr>
      </w:pPr>
    </w:p>
    <w:p w14:paraId="07441F9C" w14:textId="4A51EA65" w:rsidR="00C749D6" w:rsidRDefault="00C749D6" w:rsidP="00C749D6">
      <w:pPr>
        <w:ind w:left="3516"/>
      </w:pPr>
      <w:r>
        <w:rPr>
          <w:noProof/>
        </w:rPr>
        <w:drawing>
          <wp:inline distT="0" distB="0" distL="0" distR="0" wp14:anchorId="31B33D65" wp14:editId="777122D3">
            <wp:extent cx="1798320" cy="1539240"/>
            <wp:effectExtent l="0" t="0" r="0" b="3810"/>
            <wp:docPr id="154371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539240"/>
                    </a:xfrm>
                    <a:prstGeom prst="rect">
                      <a:avLst/>
                    </a:prstGeom>
                    <a:noFill/>
                    <a:ln>
                      <a:noFill/>
                    </a:ln>
                  </pic:spPr>
                </pic:pic>
              </a:graphicData>
            </a:graphic>
          </wp:inline>
        </w:drawing>
      </w:r>
    </w:p>
    <w:p w14:paraId="5B7D6528" w14:textId="77777777" w:rsidR="00C749D6" w:rsidRDefault="00C749D6" w:rsidP="00C749D6">
      <w:pPr>
        <w:spacing w:line="200" w:lineRule="exact"/>
      </w:pPr>
    </w:p>
    <w:p w14:paraId="749EA64A" w14:textId="77777777" w:rsidR="00C749D6" w:rsidRDefault="00C749D6" w:rsidP="00C749D6">
      <w:pPr>
        <w:spacing w:before="12" w:line="260" w:lineRule="exact"/>
        <w:rPr>
          <w:sz w:val="26"/>
          <w:szCs w:val="26"/>
        </w:rPr>
      </w:pPr>
    </w:p>
    <w:p w14:paraId="055E6145" w14:textId="48D1FCB8" w:rsidR="00C749D6" w:rsidRDefault="00C749D6" w:rsidP="008D542C">
      <w:pPr>
        <w:spacing w:line="420" w:lineRule="exact"/>
        <w:ind w:left="459"/>
        <w:jc w:val="center"/>
        <w:rPr>
          <w:rFonts w:ascii="Algerian" w:eastAsia="Algerian" w:hAnsi="Algerian" w:cs="Algerian"/>
          <w:sz w:val="36"/>
          <w:szCs w:val="36"/>
        </w:rPr>
      </w:pPr>
      <w:r>
        <w:rPr>
          <w:rFonts w:ascii="Algerian" w:eastAsia="Algerian" w:hAnsi="Algerian" w:cs="Algerian"/>
          <w:position w:val="-1"/>
          <w:sz w:val="36"/>
          <w:szCs w:val="36"/>
        </w:rPr>
        <w:t>Subj</w:t>
      </w:r>
      <w:r>
        <w:rPr>
          <w:rFonts w:ascii="Algerian" w:eastAsia="Algerian" w:hAnsi="Algerian" w:cs="Algerian"/>
          <w:spacing w:val="-1"/>
          <w:position w:val="-1"/>
          <w:sz w:val="36"/>
          <w:szCs w:val="36"/>
        </w:rPr>
        <w:t>ec</w:t>
      </w:r>
      <w:r>
        <w:rPr>
          <w:rFonts w:ascii="Algerian" w:eastAsia="Algerian" w:hAnsi="Algerian" w:cs="Algerian"/>
          <w:position w:val="-1"/>
          <w:sz w:val="36"/>
          <w:szCs w:val="36"/>
        </w:rPr>
        <w:t>t</w:t>
      </w:r>
      <w:r>
        <w:rPr>
          <w:rFonts w:ascii="Algerian" w:eastAsia="Algerian" w:hAnsi="Algerian" w:cs="Algerian"/>
          <w:spacing w:val="2"/>
          <w:position w:val="-1"/>
          <w:sz w:val="36"/>
          <w:szCs w:val="36"/>
        </w:rPr>
        <w:t xml:space="preserve"> </w:t>
      </w:r>
      <w:r>
        <w:rPr>
          <w:rFonts w:ascii="Algerian" w:eastAsia="Algerian" w:hAnsi="Algerian" w:cs="Algerian"/>
          <w:position w:val="-1"/>
          <w:sz w:val="36"/>
          <w:szCs w:val="36"/>
        </w:rPr>
        <w:t>na</w:t>
      </w:r>
      <w:r>
        <w:rPr>
          <w:rFonts w:ascii="Algerian" w:eastAsia="Algerian" w:hAnsi="Algerian" w:cs="Algerian"/>
          <w:spacing w:val="2"/>
          <w:position w:val="-1"/>
          <w:sz w:val="36"/>
          <w:szCs w:val="36"/>
        </w:rPr>
        <w:t>m</w:t>
      </w:r>
      <w:r>
        <w:rPr>
          <w:rFonts w:ascii="Algerian" w:eastAsia="Algerian" w:hAnsi="Algerian" w:cs="Algerian"/>
          <w:spacing w:val="-1"/>
          <w:position w:val="-1"/>
          <w:sz w:val="36"/>
          <w:szCs w:val="36"/>
        </w:rPr>
        <w:t>e</w:t>
      </w:r>
      <w:r>
        <w:rPr>
          <w:rFonts w:ascii="Algerian" w:eastAsia="Algerian" w:hAnsi="Algerian" w:cs="Algerian"/>
          <w:position w:val="-1"/>
          <w:sz w:val="36"/>
          <w:szCs w:val="36"/>
        </w:rPr>
        <w:t>:</w:t>
      </w:r>
      <w:r>
        <w:rPr>
          <w:rFonts w:ascii="Algerian" w:eastAsia="Algerian" w:hAnsi="Algerian" w:cs="Algerian"/>
          <w:spacing w:val="4"/>
          <w:position w:val="-1"/>
          <w:sz w:val="36"/>
          <w:szCs w:val="36"/>
        </w:rPr>
        <w:t xml:space="preserve"> </w:t>
      </w:r>
      <w:r w:rsidR="00E80A2D">
        <w:rPr>
          <w:rFonts w:ascii="Algerian" w:eastAsia="Algerian" w:hAnsi="Algerian" w:cs="Algerian"/>
          <w:position w:val="-1"/>
          <w:sz w:val="36"/>
          <w:szCs w:val="36"/>
          <w:u w:val="thick" w:color="000000"/>
        </w:rPr>
        <w:t>Programming with python</w:t>
      </w:r>
      <w:r w:rsidR="008D542C">
        <w:rPr>
          <w:rFonts w:ascii="Algerian" w:eastAsia="Algerian" w:hAnsi="Algerian" w:cs="Algerian"/>
          <w:position w:val="-1"/>
          <w:sz w:val="36"/>
          <w:szCs w:val="36"/>
          <w:u w:val="thick" w:color="000000"/>
        </w:rPr>
        <w:t xml:space="preserve"> (</w:t>
      </w:r>
      <w:r w:rsidR="00E80A2D">
        <w:rPr>
          <w:rFonts w:ascii="Algerian" w:eastAsia="Algerian" w:hAnsi="Algerian" w:cs="Algerian"/>
          <w:position w:val="-1"/>
          <w:sz w:val="36"/>
          <w:szCs w:val="36"/>
          <w:u w:val="thick" w:color="000000"/>
        </w:rPr>
        <w:t>PWP</w:t>
      </w:r>
      <w:r w:rsidR="008D542C">
        <w:rPr>
          <w:rFonts w:ascii="Algerian" w:eastAsia="Algerian" w:hAnsi="Algerian" w:cs="Algerian"/>
          <w:position w:val="-1"/>
          <w:sz w:val="36"/>
          <w:szCs w:val="36"/>
          <w:u w:val="thick" w:color="000000"/>
        </w:rPr>
        <w:t>) - 22</w:t>
      </w:r>
      <w:r w:rsidR="00E80A2D">
        <w:rPr>
          <w:rFonts w:ascii="Algerian" w:eastAsia="Algerian" w:hAnsi="Algerian" w:cs="Algerian"/>
          <w:position w:val="-1"/>
          <w:sz w:val="36"/>
          <w:szCs w:val="36"/>
          <w:u w:val="thick" w:color="000000"/>
        </w:rPr>
        <w:t>616</w:t>
      </w:r>
    </w:p>
    <w:p w14:paraId="10C63543" w14:textId="77777777" w:rsidR="00C749D6" w:rsidRDefault="00C749D6" w:rsidP="00C749D6">
      <w:pPr>
        <w:spacing w:line="200" w:lineRule="exact"/>
      </w:pPr>
    </w:p>
    <w:p w14:paraId="1EF610BA" w14:textId="77777777" w:rsidR="00C749D6" w:rsidRDefault="00C749D6" w:rsidP="00C749D6">
      <w:pPr>
        <w:spacing w:before="18" w:line="260" w:lineRule="exact"/>
        <w:rPr>
          <w:sz w:val="26"/>
          <w:szCs w:val="26"/>
        </w:rPr>
      </w:pPr>
    </w:p>
    <w:p w14:paraId="60EC6AB0" w14:textId="77777777" w:rsidR="00C749D6" w:rsidRDefault="00C749D6" w:rsidP="00C749D6">
      <w:pPr>
        <w:spacing w:line="420" w:lineRule="exact"/>
        <w:ind w:left="1635"/>
        <w:rPr>
          <w:rFonts w:ascii="Algerian" w:eastAsia="Algerian" w:hAnsi="Algerian" w:cs="Algerian"/>
          <w:sz w:val="36"/>
          <w:szCs w:val="36"/>
        </w:rPr>
      </w:pPr>
      <w:r>
        <w:rPr>
          <w:rFonts w:ascii="Algerian" w:eastAsia="Algerian" w:hAnsi="Algerian" w:cs="Algerian"/>
          <w:spacing w:val="1"/>
          <w:position w:val="-1"/>
          <w:sz w:val="36"/>
          <w:szCs w:val="36"/>
        </w:rPr>
        <w:t>D</w:t>
      </w:r>
      <w:r>
        <w:rPr>
          <w:rFonts w:ascii="Algerian" w:eastAsia="Algerian" w:hAnsi="Algerian" w:cs="Algerian"/>
          <w:spacing w:val="-1"/>
          <w:position w:val="-1"/>
          <w:sz w:val="36"/>
          <w:szCs w:val="36"/>
        </w:rPr>
        <w:t>e</w:t>
      </w:r>
      <w:r>
        <w:rPr>
          <w:rFonts w:ascii="Algerian" w:eastAsia="Algerian" w:hAnsi="Algerian" w:cs="Algerian"/>
          <w:spacing w:val="1"/>
          <w:position w:val="-1"/>
          <w:sz w:val="36"/>
          <w:szCs w:val="36"/>
        </w:rPr>
        <w:t>p</w:t>
      </w:r>
      <w:r>
        <w:rPr>
          <w:rFonts w:ascii="Algerian" w:eastAsia="Algerian" w:hAnsi="Algerian" w:cs="Algerian"/>
          <w:position w:val="-1"/>
          <w:sz w:val="36"/>
          <w:szCs w:val="36"/>
        </w:rPr>
        <w:t>ar</w:t>
      </w:r>
      <w:r>
        <w:rPr>
          <w:rFonts w:ascii="Algerian" w:eastAsia="Algerian" w:hAnsi="Algerian" w:cs="Algerian"/>
          <w:spacing w:val="2"/>
          <w:position w:val="-1"/>
          <w:sz w:val="36"/>
          <w:szCs w:val="36"/>
        </w:rPr>
        <w:t>t</w:t>
      </w:r>
      <w:r>
        <w:rPr>
          <w:rFonts w:ascii="Algerian" w:eastAsia="Algerian" w:hAnsi="Algerian" w:cs="Algerian"/>
          <w:spacing w:val="1"/>
          <w:position w:val="-1"/>
          <w:sz w:val="36"/>
          <w:szCs w:val="36"/>
        </w:rPr>
        <w:t>m</w:t>
      </w:r>
      <w:r>
        <w:rPr>
          <w:rFonts w:ascii="Algerian" w:eastAsia="Algerian" w:hAnsi="Algerian" w:cs="Algerian"/>
          <w:spacing w:val="-1"/>
          <w:position w:val="-1"/>
          <w:sz w:val="36"/>
          <w:szCs w:val="36"/>
        </w:rPr>
        <w:t>e</w:t>
      </w:r>
      <w:r>
        <w:rPr>
          <w:rFonts w:ascii="Algerian" w:eastAsia="Algerian" w:hAnsi="Algerian" w:cs="Algerian"/>
          <w:position w:val="-1"/>
          <w:sz w:val="36"/>
          <w:szCs w:val="36"/>
        </w:rPr>
        <w:t>nt:</w:t>
      </w:r>
      <w:r>
        <w:rPr>
          <w:rFonts w:ascii="Algerian" w:eastAsia="Algerian" w:hAnsi="Algerian" w:cs="Algerian"/>
          <w:spacing w:val="-1"/>
          <w:position w:val="-1"/>
          <w:sz w:val="36"/>
          <w:szCs w:val="36"/>
        </w:rPr>
        <w:t xml:space="preserve"> </w:t>
      </w:r>
      <w:r>
        <w:rPr>
          <w:rFonts w:ascii="Algerian" w:eastAsia="Algerian" w:hAnsi="Algerian" w:cs="Algerian"/>
          <w:position w:val="-1"/>
          <w:sz w:val="36"/>
          <w:szCs w:val="36"/>
          <w:u w:val="thick" w:color="000000"/>
        </w:rPr>
        <w:t>CO</w:t>
      </w:r>
      <w:r>
        <w:rPr>
          <w:rFonts w:ascii="Algerian" w:eastAsia="Algerian" w:hAnsi="Algerian" w:cs="Algerian"/>
          <w:spacing w:val="1"/>
          <w:position w:val="-1"/>
          <w:sz w:val="36"/>
          <w:szCs w:val="36"/>
          <w:u w:val="thick" w:color="000000"/>
        </w:rPr>
        <w:t>M</w:t>
      </w:r>
      <w:r>
        <w:rPr>
          <w:rFonts w:ascii="Algerian" w:eastAsia="Algerian" w:hAnsi="Algerian" w:cs="Algerian"/>
          <w:position w:val="-1"/>
          <w:sz w:val="36"/>
          <w:szCs w:val="36"/>
          <w:u w:val="thick" w:color="000000"/>
        </w:rPr>
        <w:t>PU</w:t>
      </w:r>
      <w:r>
        <w:rPr>
          <w:rFonts w:ascii="Algerian" w:eastAsia="Algerian" w:hAnsi="Algerian" w:cs="Algerian"/>
          <w:spacing w:val="1"/>
          <w:position w:val="-1"/>
          <w:sz w:val="36"/>
          <w:szCs w:val="36"/>
          <w:u w:val="thick" w:color="000000"/>
        </w:rPr>
        <w:t>T</w:t>
      </w:r>
      <w:r>
        <w:rPr>
          <w:rFonts w:ascii="Algerian" w:eastAsia="Algerian" w:hAnsi="Algerian" w:cs="Algerian"/>
          <w:position w:val="-1"/>
          <w:sz w:val="36"/>
          <w:szCs w:val="36"/>
          <w:u w:val="thick" w:color="000000"/>
        </w:rPr>
        <w:t>ER</w:t>
      </w:r>
      <w:r>
        <w:rPr>
          <w:rFonts w:ascii="Algerian" w:eastAsia="Algerian" w:hAnsi="Algerian" w:cs="Algerian"/>
          <w:spacing w:val="-1"/>
          <w:position w:val="-1"/>
          <w:sz w:val="36"/>
          <w:szCs w:val="36"/>
          <w:u w:val="thick" w:color="000000"/>
        </w:rPr>
        <w:t xml:space="preserve"> </w:t>
      </w:r>
      <w:r>
        <w:rPr>
          <w:rFonts w:ascii="Algerian" w:eastAsia="Algerian" w:hAnsi="Algerian" w:cs="Algerian"/>
          <w:position w:val="-1"/>
          <w:sz w:val="36"/>
          <w:szCs w:val="36"/>
          <w:u w:val="thick" w:color="000000"/>
        </w:rPr>
        <w:t>E</w:t>
      </w:r>
      <w:r>
        <w:rPr>
          <w:rFonts w:ascii="Algerian" w:eastAsia="Algerian" w:hAnsi="Algerian" w:cs="Algerian"/>
          <w:spacing w:val="-1"/>
          <w:position w:val="-1"/>
          <w:sz w:val="36"/>
          <w:szCs w:val="36"/>
          <w:u w:val="thick" w:color="000000"/>
        </w:rPr>
        <w:t>N</w:t>
      </w:r>
      <w:r>
        <w:rPr>
          <w:rFonts w:ascii="Algerian" w:eastAsia="Algerian" w:hAnsi="Algerian" w:cs="Algerian"/>
          <w:position w:val="-1"/>
          <w:sz w:val="36"/>
          <w:szCs w:val="36"/>
          <w:u w:val="thick" w:color="000000"/>
        </w:rPr>
        <w:t>GIN</w:t>
      </w:r>
      <w:r>
        <w:rPr>
          <w:rFonts w:ascii="Algerian" w:eastAsia="Algerian" w:hAnsi="Algerian" w:cs="Algerian"/>
          <w:spacing w:val="-1"/>
          <w:position w:val="-1"/>
          <w:sz w:val="36"/>
          <w:szCs w:val="36"/>
          <w:u w:val="thick" w:color="000000"/>
        </w:rPr>
        <w:t>E</w:t>
      </w:r>
      <w:r>
        <w:rPr>
          <w:rFonts w:ascii="Algerian" w:eastAsia="Algerian" w:hAnsi="Algerian" w:cs="Algerian"/>
          <w:position w:val="-1"/>
          <w:sz w:val="36"/>
          <w:szCs w:val="36"/>
          <w:u w:val="thick" w:color="000000"/>
        </w:rPr>
        <w:t>E</w:t>
      </w:r>
      <w:r>
        <w:rPr>
          <w:rFonts w:ascii="Algerian" w:eastAsia="Algerian" w:hAnsi="Algerian" w:cs="Algerian"/>
          <w:spacing w:val="-1"/>
          <w:position w:val="-1"/>
          <w:sz w:val="36"/>
          <w:szCs w:val="36"/>
          <w:u w:val="thick" w:color="000000"/>
        </w:rPr>
        <w:t>R</w:t>
      </w:r>
      <w:r>
        <w:rPr>
          <w:rFonts w:ascii="Algerian" w:eastAsia="Algerian" w:hAnsi="Algerian" w:cs="Algerian"/>
          <w:position w:val="-1"/>
          <w:sz w:val="36"/>
          <w:szCs w:val="36"/>
          <w:u w:val="thick" w:color="000000"/>
        </w:rPr>
        <w:t>ING</w:t>
      </w:r>
    </w:p>
    <w:p w14:paraId="68C5C7D6" w14:textId="77777777" w:rsidR="00C749D6" w:rsidRDefault="00C749D6" w:rsidP="00C749D6">
      <w:pPr>
        <w:spacing w:before="6" w:line="180" w:lineRule="exact"/>
        <w:rPr>
          <w:sz w:val="18"/>
          <w:szCs w:val="18"/>
        </w:rPr>
      </w:pPr>
    </w:p>
    <w:p w14:paraId="06905E26" w14:textId="77777777" w:rsidR="00C749D6" w:rsidRDefault="00C749D6" w:rsidP="00C749D6">
      <w:pPr>
        <w:spacing w:line="200" w:lineRule="exact"/>
      </w:pPr>
    </w:p>
    <w:p w14:paraId="6B787F84" w14:textId="77777777" w:rsidR="00C749D6" w:rsidRDefault="00C749D6" w:rsidP="00C749D6">
      <w:pPr>
        <w:spacing w:line="200" w:lineRule="exact"/>
      </w:pPr>
    </w:p>
    <w:p w14:paraId="08C0CF23" w14:textId="623E2DFC" w:rsidR="00C749D6" w:rsidRDefault="00C749D6" w:rsidP="00C749D6">
      <w:pPr>
        <w:spacing w:line="420" w:lineRule="exact"/>
        <w:ind w:left="3495"/>
        <w:rPr>
          <w:rFonts w:ascii="Algerian" w:eastAsia="Algerian" w:hAnsi="Algerian" w:cs="Algerian"/>
          <w:sz w:val="36"/>
          <w:szCs w:val="36"/>
        </w:rPr>
      </w:pPr>
      <w:proofErr w:type="spellStart"/>
      <w:r>
        <w:rPr>
          <w:rFonts w:ascii="Algerian" w:eastAsia="Algerian" w:hAnsi="Algerian" w:cs="Algerian"/>
          <w:position w:val="-1"/>
          <w:sz w:val="36"/>
          <w:szCs w:val="36"/>
        </w:rPr>
        <w:t>SemeSt</w:t>
      </w:r>
      <w:r>
        <w:rPr>
          <w:rFonts w:ascii="Algerian" w:eastAsia="Algerian" w:hAnsi="Algerian" w:cs="Algerian"/>
          <w:spacing w:val="2"/>
          <w:position w:val="-1"/>
          <w:sz w:val="36"/>
          <w:szCs w:val="36"/>
        </w:rPr>
        <w:t>e</w:t>
      </w:r>
      <w:r>
        <w:rPr>
          <w:rFonts w:ascii="Algerian" w:eastAsia="Algerian" w:hAnsi="Algerian" w:cs="Algerian"/>
          <w:position w:val="-1"/>
          <w:sz w:val="36"/>
          <w:szCs w:val="36"/>
        </w:rPr>
        <w:t>r</w:t>
      </w:r>
      <w:proofErr w:type="spellEnd"/>
      <w:r>
        <w:rPr>
          <w:rFonts w:ascii="Algerian" w:eastAsia="Algerian" w:hAnsi="Algerian" w:cs="Algerian"/>
          <w:position w:val="-1"/>
          <w:sz w:val="36"/>
          <w:szCs w:val="36"/>
        </w:rPr>
        <w:t xml:space="preserve">: </w:t>
      </w:r>
      <w:proofErr w:type="spellStart"/>
      <w:r w:rsidR="00E80A2D">
        <w:rPr>
          <w:rFonts w:ascii="Algerian" w:eastAsia="Algerian" w:hAnsi="Algerian" w:cs="Algerian"/>
          <w:spacing w:val="-2"/>
          <w:position w:val="-1"/>
          <w:sz w:val="36"/>
          <w:szCs w:val="36"/>
          <w:u w:val="thick" w:color="000000"/>
        </w:rPr>
        <w:t>SiXTH</w:t>
      </w:r>
      <w:proofErr w:type="spellEnd"/>
    </w:p>
    <w:p w14:paraId="67D71FA5" w14:textId="77777777" w:rsidR="00C749D6" w:rsidRDefault="00C749D6" w:rsidP="00C749D6">
      <w:pPr>
        <w:spacing w:before="6" w:line="120" w:lineRule="exact"/>
        <w:rPr>
          <w:sz w:val="12"/>
          <w:szCs w:val="12"/>
        </w:rPr>
      </w:pPr>
    </w:p>
    <w:p w14:paraId="42E5E40B" w14:textId="77777777" w:rsidR="00C749D6" w:rsidRDefault="00C749D6" w:rsidP="00C749D6">
      <w:pPr>
        <w:spacing w:line="200" w:lineRule="exact"/>
      </w:pPr>
    </w:p>
    <w:p w14:paraId="086A5171" w14:textId="77777777" w:rsidR="00C749D6" w:rsidRDefault="00C749D6" w:rsidP="00C749D6">
      <w:pPr>
        <w:spacing w:line="200" w:lineRule="exact"/>
      </w:pPr>
    </w:p>
    <w:p w14:paraId="71C30E8D" w14:textId="6FF510B4" w:rsidR="00C749D6" w:rsidRDefault="00C749D6" w:rsidP="00C749D6">
      <w:pPr>
        <w:spacing w:line="420" w:lineRule="exact"/>
        <w:ind w:left="440"/>
        <w:rPr>
          <w:rFonts w:ascii="Algerian" w:eastAsia="Algerian" w:hAnsi="Algerian" w:cs="Algerian"/>
          <w:sz w:val="36"/>
          <w:szCs w:val="36"/>
        </w:rPr>
      </w:pPr>
      <w:r>
        <w:rPr>
          <w:rFonts w:ascii="Algerian" w:eastAsia="Algerian" w:hAnsi="Algerian" w:cs="Algerian"/>
          <w:spacing w:val="1"/>
          <w:position w:val="-1"/>
          <w:sz w:val="36"/>
          <w:szCs w:val="36"/>
        </w:rPr>
        <w:t>m</w:t>
      </w:r>
      <w:r>
        <w:rPr>
          <w:rFonts w:ascii="Algerian" w:eastAsia="Algerian" w:hAnsi="Algerian" w:cs="Algerian"/>
          <w:position w:val="-1"/>
          <w:sz w:val="36"/>
          <w:szCs w:val="36"/>
        </w:rPr>
        <w:t>i</w:t>
      </w:r>
      <w:r>
        <w:rPr>
          <w:rFonts w:ascii="Algerian" w:eastAsia="Algerian" w:hAnsi="Algerian" w:cs="Algerian"/>
          <w:spacing w:val="-1"/>
          <w:position w:val="-1"/>
          <w:sz w:val="36"/>
          <w:szCs w:val="36"/>
        </w:rPr>
        <w:t>cr</w:t>
      </w:r>
      <w:r>
        <w:rPr>
          <w:rFonts w:ascii="Algerian" w:eastAsia="Algerian" w:hAnsi="Algerian" w:cs="Algerian"/>
          <w:position w:val="-1"/>
          <w:sz w:val="36"/>
          <w:szCs w:val="36"/>
        </w:rPr>
        <w:t>o</w:t>
      </w:r>
      <w:r>
        <w:rPr>
          <w:rFonts w:ascii="Algerian" w:eastAsia="Algerian" w:hAnsi="Algerian" w:cs="Algerian"/>
          <w:spacing w:val="5"/>
          <w:position w:val="-1"/>
          <w:sz w:val="36"/>
          <w:szCs w:val="36"/>
        </w:rPr>
        <w:t xml:space="preserve"> </w:t>
      </w:r>
      <w:r>
        <w:rPr>
          <w:rFonts w:ascii="Algerian" w:eastAsia="Algerian" w:hAnsi="Algerian" w:cs="Algerian"/>
          <w:spacing w:val="1"/>
          <w:position w:val="-1"/>
          <w:sz w:val="36"/>
          <w:szCs w:val="36"/>
        </w:rPr>
        <w:t>p</w:t>
      </w:r>
      <w:r>
        <w:rPr>
          <w:rFonts w:ascii="Algerian" w:eastAsia="Algerian" w:hAnsi="Algerian" w:cs="Algerian"/>
          <w:spacing w:val="-1"/>
          <w:position w:val="-1"/>
          <w:sz w:val="36"/>
          <w:szCs w:val="36"/>
        </w:rPr>
        <w:t>r</w:t>
      </w:r>
      <w:r>
        <w:rPr>
          <w:rFonts w:ascii="Algerian" w:eastAsia="Algerian" w:hAnsi="Algerian" w:cs="Algerian"/>
          <w:spacing w:val="1"/>
          <w:position w:val="-1"/>
          <w:sz w:val="36"/>
          <w:szCs w:val="36"/>
        </w:rPr>
        <w:t>o</w:t>
      </w:r>
      <w:r>
        <w:rPr>
          <w:rFonts w:ascii="Algerian" w:eastAsia="Algerian" w:hAnsi="Algerian" w:cs="Algerian"/>
          <w:position w:val="-1"/>
          <w:sz w:val="36"/>
          <w:szCs w:val="36"/>
        </w:rPr>
        <w:t>je</w:t>
      </w:r>
      <w:r>
        <w:rPr>
          <w:rFonts w:ascii="Algerian" w:eastAsia="Algerian" w:hAnsi="Algerian" w:cs="Algerian"/>
          <w:spacing w:val="-3"/>
          <w:position w:val="-1"/>
          <w:sz w:val="36"/>
          <w:szCs w:val="36"/>
        </w:rPr>
        <w:t>c</w:t>
      </w:r>
      <w:r>
        <w:rPr>
          <w:rFonts w:ascii="Algerian" w:eastAsia="Algerian" w:hAnsi="Algerian" w:cs="Algerian"/>
          <w:position w:val="-1"/>
          <w:sz w:val="36"/>
          <w:szCs w:val="36"/>
        </w:rPr>
        <w:t>t</w:t>
      </w:r>
      <w:r>
        <w:rPr>
          <w:rFonts w:ascii="Algerian" w:eastAsia="Algerian" w:hAnsi="Algerian" w:cs="Algerian"/>
          <w:spacing w:val="2"/>
          <w:position w:val="-1"/>
          <w:sz w:val="36"/>
          <w:szCs w:val="36"/>
        </w:rPr>
        <w:t xml:space="preserve"> </w:t>
      </w:r>
      <w:r>
        <w:rPr>
          <w:rFonts w:ascii="Algerian" w:eastAsia="Algerian" w:hAnsi="Algerian" w:cs="Algerian"/>
          <w:position w:val="-1"/>
          <w:sz w:val="36"/>
          <w:szCs w:val="36"/>
        </w:rPr>
        <w:t>title:</w:t>
      </w:r>
      <w:r>
        <w:rPr>
          <w:rFonts w:ascii="Algerian" w:eastAsia="Algerian" w:hAnsi="Algerian" w:cs="Algerian"/>
          <w:spacing w:val="2"/>
          <w:position w:val="-1"/>
          <w:sz w:val="36"/>
          <w:szCs w:val="36"/>
        </w:rPr>
        <w:t xml:space="preserve"> </w:t>
      </w:r>
      <w:r w:rsidR="008D542C">
        <w:rPr>
          <w:rFonts w:ascii="Algerian" w:eastAsia="Algerian" w:hAnsi="Algerian" w:cs="Algerian"/>
          <w:position w:val="-1"/>
          <w:sz w:val="36"/>
          <w:szCs w:val="36"/>
          <w:u w:val="thick" w:color="000000"/>
        </w:rPr>
        <w:t>Chat Application</w:t>
      </w:r>
      <w:r w:rsidR="003704D1">
        <w:rPr>
          <w:rFonts w:ascii="Algerian" w:eastAsia="Algerian" w:hAnsi="Algerian" w:cs="Algerian"/>
          <w:position w:val="-1"/>
          <w:sz w:val="36"/>
          <w:szCs w:val="36"/>
          <w:u w:val="thick" w:color="000000"/>
        </w:rPr>
        <w:t xml:space="preserve"> (</w:t>
      </w:r>
      <w:proofErr w:type="spellStart"/>
      <w:r w:rsidR="003704D1">
        <w:rPr>
          <w:rFonts w:ascii="Algerian" w:eastAsia="Algerian" w:hAnsi="Algerian" w:cs="Algerian"/>
          <w:position w:val="-1"/>
          <w:sz w:val="36"/>
          <w:szCs w:val="36"/>
          <w:u w:val="thick" w:color="000000"/>
        </w:rPr>
        <w:t>PyCHat</w:t>
      </w:r>
      <w:proofErr w:type="spellEnd"/>
      <w:r w:rsidR="00EB7EE2">
        <w:rPr>
          <w:rFonts w:ascii="Algerian" w:eastAsia="Algerian" w:hAnsi="Algerian" w:cs="Algerian"/>
          <w:position w:val="-1"/>
          <w:sz w:val="36"/>
          <w:szCs w:val="36"/>
          <w:u w:val="thick" w:color="000000"/>
        </w:rPr>
        <w:t>)</w:t>
      </w:r>
    </w:p>
    <w:p w14:paraId="63122165" w14:textId="77777777" w:rsidR="00C749D6" w:rsidRDefault="00C749D6" w:rsidP="00C749D6">
      <w:pPr>
        <w:spacing w:before="7" w:line="100" w:lineRule="exact"/>
        <w:rPr>
          <w:sz w:val="11"/>
          <w:szCs w:val="11"/>
        </w:rPr>
      </w:pPr>
    </w:p>
    <w:p w14:paraId="4998085E" w14:textId="77777777" w:rsidR="00C749D6" w:rsidRDefault="00C749D6" w:rsidP="00C749D6">
      <w:pPr>
        <w:spacing w:line="200" w:lineRule="exact"/>
        <w:sectPr w:rsidR="00C749D6" w:rsidSect="00C749D6">
          <w:pgSz w:w="11940" w:h="16860"/>
          <w:pgMar w:top="1080" w:right="1360" w:bottom="280" w:left="1020" w:header="720" w:footer="720" w:gutter="0"/>
          <w:cols w:space="720"/>
        </w:sectPr>
      </w:pPr>
    </w:p>
    <w:p w14:paraId="6885CE78" w14:textId="77777777" w:rsidR="00C749D6" w:rsidRDefault="00C749D6" w:rsidP="00C749D6">
      <w:pPr>
        <w:spacing w:line="200" w:lineRule="exact"/>
      </w:pPr>
    </w:p>
    <w:p w14:paraId="704EC701" w14:textId="77777777" w:rsidR="00C749D6" w:rsidRDefault="00C749D6" w:rsidP="00C749D6">
      <w:pPr>
        <w:spacing w:before="3" w:line="220" w:lineRule="exact"/>
        <w:rPr>
          <w:sz w:val="22"/>
          <w:szCs w:val="22"/>
        </w:rPr>
      </w:pPr>
    </w:p>
    <w:p w14:paraId="19356368" w14:textId="77777777" w:rsidR="00C749D6" w:rsidRDefault="00C749D6" w:rsidP="00C749D6">
      <w:pPr>
        <w:spacing w:line="460" w:lineRule="exact"/>
        <w:ind w:left="113" w:right="-74"/>
        <w:rPr>
          <w:rFonts w:ascii="Algerian" w:eastAsia="Algerian" w:hAnsi="Algerian" w:cs="Algerian"/>
          <w:sz w:val="36"/>
          <w:szCs w:val="36"/>
        </w:rPr>
      </w:pPr>
      <w:r>
        <w:rPr>
          <w:rFonts w:ascii="Algerian" w:eastAsia="Algerian" w:hAnsi="Algerian" w:cs="Algerian"/>
          <w:position w:val="-2"/>
          <w:sz w:val="36"/>
          <w:szCs w:val="36"/>
        </w:rPr>
        <w:t>Pre</w:t>
      </w:r>
      <w:r>
        <w:rPr>
          <w:rFonts w:ascii="Algerian" w:eastAsia="Algerian" w:hAnsi="Algerian" w:cs="Algerian"/>
          <w:spacing w:val="1"/>
          <w:position w:val="-2"/>
          <w:sz w:val="36"/>
          <w:szCs w:val="36"/>
        </w:rPr>
        <w:t>pa</w:t>
      </w:r>
      <w:r>
        <w:rPr>
          <w:rFonts w:ascii="Algerian" w:eastAsia="Algerian" w:hAnsi="Algerian" w:cs="Algerian"/>
          <w:spacing w:val="-1"/>
          <w:position w:val="-2"/>
          <w:sz w:val="36"/>
          <w:szCs w:val="36"/>
        </w:rPr>
        <w:t>re</w:t>
      </w:r>
      <w:r>
        <w:rPr>
          <w:rFonts w:ascii="Algerian" w:eastAsia="Algerian" w:hAnsi="Algerian" w:cs="Algerian"/>
          <w:position w:val="-2"/>
          <w:sz w:val="36"/>
          <w:szCs w:val="36"/>
        </w:rPr>
        <w:t>d</w:t>
      </w:r>
      <w:r>
        <w:rPr>
          <w:rFonts w:ascii="Algerian" w:eastAsia="Algerian" w:hAnsi="Algerian" w:cs="Algerian"/>
          <w:spacing w:val="2"/>
          <w:position w:val="-2"/>
          <w:sz w:val="36"/>
          <w:szCs w:val="36"/>
        </w:rPr>
        <w:t xml:space="preserve"> </w:t>
      </w:r>
      <w:r>
        <w:rPr>
          <w:rFonts w:ascii="Algerian" w:eastAsia="Algerian" w:hAnsi="Algerian" w:cs="Algerian"/>
          <w:position w:val="-2"/>
          <w:sz w:val="36"/>
          <w:szCs w:val="36"/>
        </w:rPr>
        <w:t>b</w:t>
      </w:r>
      <w:r>
        <w:rPr>
          <w:rFonts w:ascii="Algerian" w:eastAsia="Algerian" w:hAnsi="Algerian" w:cs="Algerian"/>
          <w:spacing w:val="-3"/>
          <w:position w:val="-2"/>
          <w:sz w:val="36"/>
          <w:szCs w:val="36"/>
        </w:rPr>
        <w:t>y</w:t>
      </w:r>
      <w:r>
        <w:rPr>
          <w:rFonts w:ascii="Algerian" w:eastAsia="Algerian" w:hAnsi="Algerian" w:cs="Algerian"/>
          <w:position w:val="-2"/>
          <w:sz w:val="36"/>
          <w:szCs w:val="36"/>
        </w:rPr>
        <w:t>:</w:t>
      </w:r>
    </w:p>
    <w:p w14:paraId="303351F1" w14:textId="77777777" w:rsidR="00C749D6" w:rsidRDefault="00C749D6" w:rsidP="00C749D6">
      <w:pPr>
        <w:spacing w:line="420" w:lineRule="exact"/>
        <w:rPr>
          <w:rFonts w:ascii="Algerian" w:eastAsia="Algerian" w:hAnsi="Algerian" w:cs="Algerian"/>
          <w:sz w:val="36"/>
          <w:szCs w:val="36"/>
        </w:rPr>
        <w:sectPr w:rsidR="00C749D6">
          <w:type w:val="continuous"/>
          <w:pgSz w:w="11940" w:h="16860"/>
          <w:pgMar w:top="1080" w:right="1360" w:bottom="280" w:left="1020" w:header="720" w:footer="720" w:gutter="0"/>
          <w:cols w:num="2" w:space="720" w:equalWidth="0">
            <w:col w:w="2583" w:space="1075"/>
            <w:col w:w="5902"/>
          </w:cols>
        </w:sectPr>
      </w:pPr>
      <w:r>
        <w:br w:type="column"/>
      </w:r>
      <w:r>
        <w:rPr>
          <w:rFonts w:ascii="Algerian" w:eastAsia="Algerian" w:hAnsi="Algerian" w:cs="Algerian"/>
          <w:spacing w:val="2"/>
          <w:position w:val="-1"/>
          <w:sz w:val="36"/>
          <w:szCs w:val="36"/>
        </w:rPr>
        <w:t>Y</w:t>
      </w:r>
      <w:r>
        <w:rPr>
          <w:rFonts w:ascii="Algerian" w:eastAsia="Algerian" w:hAnsi="Algerian" w:cs="Algerian"/>
          <w:position w:val="-1"/>
          <w:sz w:val="36"/>
          <w:szCs w:val="36"/>
        </w:rPr>
        <w:t>ear:</w:t>
      </w:r>
      <w:r>
        <w:rPr>
          <w:rFonts w:ascii="Algerian" w:eastAsia="Algerian" w:hAnsi="Algerian" w:cs="Algerian"/>
          <w:spacing w:val="1"/>
          <w:position w:val="-1"/>
          <w:sz w:val="36"/>
          <w:szCs w:val="36"/>
        </w:rPr>
        <w:t xml:space="preserve"> </w:t>
      </w:r>
      <w:r>
        <w:rPr>
          <w:rFonts w:ascii="Algerian" w:eastAsia="Algerian" w:hAnsi="Algerian" w:cs="Algerian"/>
          <w:position w:val="-1"/>
          <w:sz w:val="36"/>
          <w:szCs w:val="36"/>
          <w:u w:val="thick" w:color="000000"/>
        </w:rPr>
        <w:t>2023-24</w:t>
      </w:r>
    </w:p>
    <w:p w14:paraId="3BDB5721" w14:textId="77777777" w:rsidR="00C749D6" w:rsidRDefault="00C749D6" w:rsidP="00C749D6">
      <w:pPr>
        <w:spacing w:line="200" w:lineRule="exact"/>
      </w:pPr>
    </w:p>
    <w:p w14:paraId="68AA58E3" w14:textId="77777777" w:rsidR="00C749D6" w:rsidRDefault="00C749D6" w:rsidP="00C749D6">
      <w:pPr>
        <w:spacing w:before="5" w:line="200" w:lineRule="exact"/>
      </w:pPr>
    </w:p>
    <w:p w14:paraId="6A20FCBD" w14:textId="77777777" w:rsidR="00C749D6" w:rsidRDefault="00C749D6" w:rsidP="00C749D6">
      <w:pPr>
        <w:spacing w:before="26"/>
        <w:ind w:left="1107"/>
        <w:rPr>
          <w:sz w:val="26"/>
          <w:szCs w:val="26"/>
        </w:rPr>
      </w:pPr>
      <w:r>
        <w:rPr>
          <w:color w:val="2B2828"/>
          <w:spacing w:val="2"/>
          <w:sz w:val="26"/>
          <w:szCs w:val="26"/>
        </w:rPr>
        <w:t>N</w:t>
      </w:r>
      <w:r>
        <w:rPr>
          <w:color w:val="2B2828"/>
          <w:spacing w:val="3"/>
          <w:sz w:val="26"/>
          <w:szCs w:val="26"/>
        </w:rPr>
        <w:t>am</w:t>
      </w:r>
      <w:r>
        <w:rPr>
          <w:color w:val="2B2828"/>
          <w:spacing w:val="2"/>
          <w:sz w:val="26"/>
          <w:szCs w:val="26"/>
        </w:rPr>
        <w:t>e</w:t>
      </w:r>
      <w:r>
        <w:rPr>
          <w:color w:val="2B2828"/>
          <w:sz w:val="26"/>
          <w:szCs w:val="26"/>
        </w:rPr>
        <w:t>s</w:t>
      </w:r>
      <w:r>
        <w:rPr>
          <w:color w:val="2B2828"/>
          <w:spacing w:val="12"/>
          <w:sz w:val="26"/>
          <w:szCs w:val="26"/>
        </w:rPr>
        <w:t xml:space="preserve"> </w:t>
      </w:r>
      <w:r>
        <w:rPr>
          <w:color w:val="2B2828"/>
          <w:spacing w:val="2"/>
          <w:sz w:val="26"/>
          <w:szCs w:val="26"/>
        </w:rPr>
        <w:t>o</w:t>
      </w:r>
      <w:r>
        <w:rPr>
          <w:color w:val="2B2828"/>
          <w:sz w:val="26"/>
          <w:szCs w:val="26"/>
        </w:rPr>
        <w:t>f</w:t>
      </w:r>
      <w:r>
        <w:rPr>
          <w:color w:val="2B2828"/>
          <w:spacing w:val="7"/>
          <w:sz w:val="26"/>
          <w:szCs w:val="26"/>
        </w:rPr>
        <w:t xml:space="preserve"> </w:t>
      </w:r>
      <w:r>
        <w:rPr>
          <w:color w:val="2B2828"/>
          <w:spacing w:val="2"/>
          <w:sz w:val="26"/>
          <w:szCs w:val="26"/>
        </w:rPr>
        <w:t>T</w:t>
      </w:r>
      <w:r>
        <w:rPr>
          <w:color w:val="2B2828"/>
          <w:spacing w:val="3"/>
          <w:sz w:val="26"/>
          <w:szCs w:val="26"/>
        </w:rPr>
        <w:t>ea</w:t>
      </w:r>
      <w:r>
        <w:rPr>
          <w:color w:val="2B2828"/>
          <w:sz w:val="26"/>
          <w:szCs w:val="26"/>
        </w:rPr>
        <w:t>m</w:t>
      </w:r>
      <w:r>
        <w:rPr>
          <w:color w:val="2B2828"/>
          <w:spacing w:val="20"/>
          <w:sz w:val="26"/>
          <w:szCs w:val="26"/>
        </w:rPr>
        <w:t xml:space="preserve"> </w:t>
      </w:r>
      <w:r>
        <w:rPr>
          <w:color w:val="2B2828"/>
          <w:spacing w:val="2"/>
          <w:sz w:val="26"/>
          <w:szCs w:val="26"/>
        </w:rPr>
        <w:t>M</w:t>
      </w:r>
      <w:r>
        <w:rPr>
          <w:color w:val="2B2828"/>
          <w:spacing w:val="5"/>
          <w:sz w:val="26"/>
          <w:szCs w:val="26"/>
        </w:rPr>
        <w:t>e</w:t>
      </w:r>
      <w:r>
        <w:rPr>
          <w:color w:val="2B2828"/>
          <w:spacing w:val="7"/>
          <w:sz w:val="26"/>
          <w:szCs w:val="26"/>
        </w:rPr>
        <w:t>m</w:t>
      </w:r>
      <w:r>
        <w:rPr>
          <w:color w:val="2B2828"/>
          <w:spacing w:val="2"/>
          <w:sz w:val="26"/>
          <w:szCs w:val="26"/>
        </w:rPr>
        <w:t>b</w:t>
      </w:r>
      <w:r>
        <w:rPr>
          <w:color w:val="2B2828"/>
          <w:spacing w:val="3"/>
          <w:sz w:val="26"/>
          <w:szCs w:val="26"/>
        </w:rPr>
        <w:t>e</w:t>
      </w:r>
      <w:r>
        <w:rPr>
          <w:color w:val="2B2828"/>
          <w:spacing w:val="2"/>
          <w:sz w:val="26"/>
          <w:szCs w:val="26"/>
        </w:rPr>
        <w:t>r</w:t>
      </w:r>
      <w:r>
        <w:rPr>
          <w:color w:val="2B2828"/>
          <w:sz w:val="26"/>
          <w:szCs w:val="26"/>
        </w:rPr>
        <w:t>s</w:t>
      </w:r>
      <w:r>
        <w:rPr>
          <w:color w:val="2B2828"/>
          <w:spacing w:val="19"/>
          <w:sz w:val="26"/>
          <w:szCs w:val="26"/>
        </w:rPr>
        <w:t xml:space="preserve"> </w:t>
      </w:r>
      <w:r>
        <w:rPr>
          <w:color w:val="2B2828"/>
          <w:sz w:val="26"/>
          <w:szCs w:val="26"/>
        </w:rPr>
        <w:t>w</w:t>
      </w:r>
      <w:r>
        <w:rPr>
          <w:color w:val="2B2828"/>
          <w:spacing w:val="2"/>
          <w:sz w:val="26"/>
          <w:szCs w:val="26"/>
        </w:rPr>
        <w:t>it</w:t>
      </w:r>
      <w:r>
        <w:rPr>
          <w:color w:val="2B2828"/>
          <w:sz w:val="26"/>
          <w:szCs w:val="26"/>
        </w:rPr>
        <w:t>h</w:t>
      </w:r>
      <w:r>
        <w:rPr>
          <w:color w:val="2B2828"/>
          <w:spacing w:val="14"/>
          <w:sz w:val="26"/>
          <w:szCs w:val="26"/>
        </w:rPr>
        <w:t xml:space="preserve"> </w:t>
      </w:r>
      <w:r>
        <w:rPr>
          <w:color w:val="2B2828"/>
          <w:spacing w:val="2"/>
          <w:sz w:val="26"/>
          <w:szCs w:val="26"/>
        </w:rPr>
        <w:t>Ro</w:t>
      </w:r>
      <w:r>
        <w:rPr>
          <w:color w:val="2B2828"/>
          <w:sz w:val="26"/>
          <w:szCs w:val="26"/>
        </w:rPr>
        <w:t>ll</w:t>
      </w:r>
      <w:r>
        <w:rPr>
          <w:color w:val="2B2828"/>
          <w:spacing w:val="19"/>
          <w:sz w:val="26"/>
          <w:szCs w:val="26"/>
        </w:rPr>
        <w:t xml:space="preserve"> </w:t>
      </w:r>
      <w:r>
        <w:rPr>
          <w:color w:val="2B2828"/>
          <w:sz w:val="26"/>
          <w:szCs w:val="26"/>
        </w:rPr>
        <w:t>Nos.</w:t>
      </w:r>
    </w:p>
    <w:p w14:paraId="0E8CDDAB" w14:textId="77777777" w:rsidR="00C749D6" w:rsidRDefault="00C749D6" w:rsidP="00C749D6">
      <w:pPr>
        <w:spacing w:before="7" w:line="220" w:lineRule="exact"/>
        <w:rPr>
          <w:sz w:val="22"/>
          <w:szCs w:val="22"/>
        </w:rPr>
      </w:pPr>
    </w:p>
    <w:p w14:paraId="4D209807" w14:textId="2D80A2FD" w:rsidR="00C749D6" w:rsidRDefault="00C749D6" w:rsidP="00C749D6">
      <w:pPr>
        <w:ind w:left="1800"/>
        <w:rPr>
          <w:sz w:val="26"/>
          <w:szCs w:val="26"/>
        </w:rPr>
      </w:pPr>
      <w:r>
        <w:rPr>
          <w:color w:val="2B2828"/>
          <w:spacing w:val="-2"/>
          <w:sz w:val="26"/>
          <w:szCs w:val="26"/>
        </w:rPr>
        <w:t>1</w:t>
      </w:r>
      <w:r>
        <w:rPr>
          <w:color w:val="2B2828"/>
          <w:sz w:val="26"/>
          <w:szCs w:val="26"/>
        </w:rPr>
        <w:t>.</w:t>
      </w:r>
      <w:r>
        <w:rPr>
          <w:color w:val="2B2828"/>
          <w:spacing w:val="-9"/>
          <w:sz w:val="26"/>
          <w:szCs w:val="26"/>
        </w:rPr>
        <w:t xml:space="preserve"> </w:t>
      </w:r>
      <w:r w:rsidR="008D542C">
        <w:rPr>
          <w:color w:val="2B2828"/>
          <w:spacing w:val="-3"/>
          <w:sz w:val="26"/>
          <w:szCs w:val="26"/>
        </w:rPr>
        <w:t>Abdurrahman Qureshi</w:t>
      </w:r>
      <w:r>
        <w:rPr>
          <w:color w:val="2B2828"/>
          <w:spacing w:val="-13"/>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w:t>
      </w:r>
      <w:r w:rsidR="008D542C">
        <w:rPr>
          <w:color w:val="2B2828"/>
          <w:spacing w:val="-2"/>
          <w:sz w:val="26"/>
          <w:szCs w:val="26"/>
        </w:rPr>
        <w:t>1</w:t>
      </w:r>
    </w:p>
    <w:p w14:paraId="76751324" w14:textId="77777777" w:rsidR="00C749D6" w:rsidRDefault="00C749D6" w:rsidP="00C749D6">
      <w:pPr>
        <w:spacing w:before="80"/>
        <w:ind w:left="1798"/>
        <w:rPr>
          <w:sz w:val="26"/>
          <w:szCs w:val="26"/>
        </w:rPr>
      </w:pPr>
      <w:r>
        <w:rPr>
          <w:color w:val="2B2828"/>
          <w:spacing w:val="-2"/>
          <w:sz w:val="26"/>
          <w:szCs w:val="26"/>
        </w:rPr>
        <w:t>2</w:t>
      </w:r>
      <w:r>
        <w:rPr>
          <w:color w:val="2B2828"/>
          <w:sz w:val="26"/>
          <w:szCs w:val="26"/>
        </w:rPr>
        <w:t>.</w:t>
      </w:r>
      <w:r>
        <w:rPr>
          <w:color w:val="2B2828"/>
          <w:spacing w:val="-9"/>
          <w:sz w:val="26"/>
          <w:szCs w:val="26"/>
        </w:rPr>
        <w:t xml:space="preserve"> </w:t>
      </w:r>
      <w:r>
        <w:rPr>
          <w:color w:val="2B2828"/>
          <w:spacing w:val="-2"/>
          <w:sz w:val="26"/>
          <w:szCs w:val="26"/>
        </w:rPr>
        <w:t>Oais</w:t>
      </w:r>
      <w:r>
        <w:rPr>
          <w:color w:val="2B2828"/>
          <w:sz w:val="26"/>
          <w:szCs w:val="26"/>
        </w:rPr>
        <w:t>h</w:t>
      </w:r>
      <w:r>
        <w:rPr>
          <w:color w:val="2B2828"/>
          <w:spacing w:val="-11"/>
          <w:sz w:val="26"/>
          <w:szCs w:val="26"/>
        </w:rPr>
        <w:t xml:space="preserve"> </w:t>
      </w:r>
      <w:r>
        <w:rPr>
          <w:color w:val="2B2828"/>
          <w:spacing w:val="-2"/>
          <w:sz w:val="26"/>
          <w:szCs w:val="26"/>
        </w:rPr>
        <w:t>Qaz</w:t>
      </w:r>
      <w:r>
        <w:rPr>
          <w:color w:val="2B2828"/>
          <w:sz w:val="26"/>
          <w:szCs w:val="26"/>
        </w:rPr>
        <w:t>i</w:t>
      </w:r>
      <w:r>
        <w:rPr>
          <w:color w:val="2B2828"/>
          <w:spacing w:val="-12"/>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210455</w:t>
      </w:r>
    </w:p>
    <w:p w14:paraId="4713B638" w14:textId="42FC8681" w:rsidR="00C749D6" w:rsidRDefault="008D542C" w:rsidP="00C749D6">
      <w:pPr>
        <w:spacing w:before="75"/>
        <w:ind w:left="1798"/>
        <w:rPr>
          <w:sz w:val="26"/>
          <w:szCs w:val="26"/>
        </w:rPr>
      </w:pPr>
      <w:r>
        <w:rPr>
          <w:color w:val="2B2828"/>
          <w:spacing w:val="-2"/>
          <w:sz w:val="26"/>
          <w:szCs w:val="26"/>
        </w:rPr>
        <w:t>3</w:t>
      </w:r>
      <w:r w:rsidR="00C749D6">
        <w:rPr>
          <w:color w:val="2B2828"/>
          <w:sz w:val="26"/>
          <w:szCs w:val="26"/>
        </w:rPr>
        <w:t>.</w:t>
      </w:r>
      <w:r w:rsidR="00C749D6">
        <w:rPr>
          <w:color w:val="2B2828"/>
          <w:spacing w:val="-9"/>
          <w:sz w:val="26"/>
          <w:szCs w:val="26"/>
        </w:rPr>
        <w:t xml:space="preserve"> </w:t>
      </w:r>
      <w:r w:rsidR="00C749D6">
        <w:rPr>
          <w:color w:val="2B2828"/>
          <w:spacing w:val="-3"/>
          <w:sz w:val="26"/>
          <w:szCs w:val="26"/>
        </w:rPr>
        <w:t>S</w:t>
      </w:r>
      <w:r w:rsidR="00C749D6">
        <w:rPr>
          <w:color w:val="2B2828"/>
          <w:spacing w:val="-2"/>
          <w:sz w:val="26"/>
          <w:szCs w:val="26"/>
        </w:rPr>
        <w:t>haik</w:t>
      </w:r>
      <w:r w:rsidR="00C749D6">
        <w:rPr>
          <w:color w:val="2B2828"/>
          <w:sz w:val="26"/>
          <w:szCs w:val="26"/>
        </w:rPr>
        <w:t>h</w:t>
      </w:r>
      <w:r w:rsidR="00C749D6">
        <w:rPr>
          <w:color w:val="2B2828"/>
          <w:spacing w:val="-11"/>
          <w:sz w:val="26"/>
          <w:szCs w:val="26"/>
        </w:rPr>
        <w:t xml:space="preserve"> </w:t>
      </w:r>
      <w:r w:rsidR="00C749D6">
        <w:rPr>
          <w:color w:val="2B2828"/>
          <w:spacing w:val="-2"/>
          <w:sz w:val="26"/>
          <w:szCs w:val="26"/>
        </w:rPr>
        <w:t>Moh</w:t>
      </w:r>
      <w:r w:rsidR="00C749D6">
        <w:rPr>
          <w:color w:val="2B2828"/>
          <w:sz w:val="26"/>
          <w:szCs w:val="26"/>
        </w:rPr>
        <w:t>am</w:t>
      </w:r>
      <w:r w:rsidR="00C749D6">
        <w:rPr>
          <w:color w:val="2B2828"/>
          <w:spacing w:val="-2"/>
          <w:sz w:val="26"/>
          <w:szCs w:val="26"/>
        </w:rPr>
        <w:t>me</w:t>
      </w:r>
      <w:r w:rsidR="00C749D6">
        <w:rPr>
          <w:color w:val="2B2828"/>
          <w:sz w:val="26"/>
          <w:szCs w:val="26"/>
        </w:rPr>
        <w:t>d</w:t>
      </w:r>
      <w:r w:rsidR="00C749D6">
        <w:rPr>
          <w:color w:val="2B2828"/>
          <w:spacing w:val="-16"/>
          <w:sz w:val="26"/>
          <w:szCs w:val="26"/>
        </w:rPr>
        <w:t xml:space="preserve"> </w:t>
      </w:r>
      <w:r w:rsidR="00C749D6">
        <w:rPr>
          <w:color w:val="2B2828"/>
          <w:spacing w:val="-2"/>
          <w:sz w:val="26"/>
          <w:szCs w:val="26"/>
        </w:rPr>
        <w:t>Hussai</w:t>
      </w:r>
      <w:r w:rsidR="00C749D6">
        <w:rPr>
          <w:color w:val="2B2828"/>
          <w:sz w:val="26"/>
          <w:szCs w:val="26"/>
        </w:rPr>
        <w:t>n</w:t>
      </w:r>
      <w:r w:rsidR="00C749D6">
        <w:rPr>
          <w:color w:val="2B2828"/>
          <w:spacing w:val="-13"/>
          <w:sz w:val="26"/>
          <w:szCs w:val="26"/>
        </w:rPr>
        <w:t xml:space="preserve"> </w:t>
      </w:r>
      <w:r w:rsidR="00C749D6">
        <w:rPr>
          <w:color w:val="2B2828"/>
          <w:sz w:val="26"/>
          <w:szCs w:val="26"/>
        </w:rPr>
        <w:t>-</w:t>
      </w:r>
      <w:r w:rsidR="00C749D6">
        <w:rPr>
          <w:color w:val="2B2828"/>
          <w:spacing w:val="-8"/>
          <w:sz w:val="26"/>
          <w:szCs w:val="26"/>
        </w:rPr>
        <w:t xml:space="preserve"> </w:t>
      </w:r>
      <w:r w:rsidR="00C749D6">
        <w:rPr>
          <w:color w:val="2B2828"/>
          <w:spacing w:val="-2"/>
          <w:sz w:val="26"/>
          <w:szCs w:val="26"/>
        </w:rPr>
        <w:t>220486</w:t>
      </w:r>
    </w:p>
    <w:p w14:paraId="5A426519" w14:textId="77777777" w:rsidR="00C749D6" w:rsidRDefault="00C749D6" w:rsidP="00C749D6">
      <w:pPr>
        <w:spacing w:line="180" w:lineRule="exact"/>
        <w:rPr>
          <w:sz w:val="18"/>
          <w:szCs w:val="18"/>
        </w:rPr>
      </w:pPr>
    </w:p>
    <w:p w14:paraId="402D595B" w14:textId="77777777" w:rsidR="00C749D6" w:rsidRDefault="00C749D6" w:rsidP="00C749D6">
      <w:pPr>
        <w:spacing w:line="200" w:lineRule="exact"/>
      </w:pPr>
    </w:p>
    <w:p w14:paraId="26C9D9C4" w14:textId="77777777" w:rsidR="00C749D6" w:rsidRDefault="00C749D6" w:rsidP="00C749D6">
      <w:pPr>
        <w:spacing w:line="200" w:lineRule="exact"/>
      </w:pPr>
    </w:p>
    <w:p w14:paraId="28B408A6" w14:textId="77777777" w:rsidR="00C749D6" w:rsidRDefault="00C749D6" w:rsidP="00C749D6">
      <w:pPr>
        <w:spacing w:line="200" w:lineRule="exact"/>
      </w:pPr>
    </w:p>
    <w:p w14:paraId="1DBC96FB" w14:textId="48EC18DB" w:rsidR="00C749D6" w:rsidRDefault="00C749D6" w:rsidP="00C749D6">
      <w:pPr>
        <w:ind w:left="113"/>
        <w:rPr>
          <w:sz w:val="36"/>
          <w:szCs w:val="36"/>
        </w:rPr>
        <w:sectPr w:rsidR="00C749D6">
          <w:type w:val="continuous"/>
          <w:pgSz w:w="11940" w:h="16860"/>
          <w:pgMar w:top="1080" w:right="1360" w:bottom="280" w:left="1020" w:header="720" w:footer="720" w:gutter="0"/>
          <w:cols w:space="720"/>
        </w:sectPr>
      </w:pPr>
      <w:r>
        <w:rPr>
          <w:rFonts w:ascii="Algerian" w:eastAsia="Algerian" w:hAnsi="Algerian" w:cs="Algerian"/>
          <w:sz w:val="36"/>
          <w:szCs w:val="36"/>
        </w:rPr>
        <w:t>Un</w:t>
      </w:r>
      <w:r>
        <w:rPr>
          <w:rFonts w:ascii="Algerian" w:eastAsia="Algerian" w:hAnsi="Algerian" w:cs="Algerian"/>
          <w:spacing w:val="1"/>
          <w:sz w:val="36"/>
          <w:szCs w:val="36"/>
        </w:rPr>
        <w:t>d</w:t>
      </w:r>
      <w:r>
        <w:rPr>
          <w:rFonts w:ascii="Algerian" w:eastAsia="Algerian" w:hAnsi="Algerian" w:cs="Algerian"/>
          <w:spacing w:val="2"/>
          <w:sz w:val="36"/>
          <w:szCs w:val="36"/>
        </w:rPr>
        <w:t>e</w:t>
      </w:r>
      <w:r>
        <w:rPr>
          <w:rFonts w:ascii="Algerian" w:eastAsia="Algerian" w:hAnsi="Algerian" w:cs="Algerian"/>
          <w:sz w:val="36"/>
          <w:szCs w:val="36"/>
        </w:rPr>
        <w:t>r the</w:t>
      </w:r>
      <w:r>
        <w:rPr>
          <w:rFonts w:ascii="Algerian" w:eastAsia="Algerian" w:hAnsi="Algerian" w:cs="Algerian"/>
          <w:spacing w:val="1"/>
          <w:sz w:val="36"/>
          <w:szCs w:val="36"/>
        </w:rPr>
        <w:t xml:space="preserve"> </w:t>
      </w:r>
      <w:r>
        <w:rPr>
          <w:rFonts w:ascii="Algerian" w:eastAsia="Algerian" w:hAnsi="Algerian" w:cs="Algerian"/>
          <w:sz w:val="36"/>
          <w:szCs w:val="36"/>
        </w:rPr>
        <w:t>gui</w:t>
      </w:r>
      <w:r>
        <w:rPr>
          <w:rFonts w:ascii="Algerian" w:eastAsia="Algerian" w:hAnsi="Algerian" w:cs="Algerian"/>
          <w:spacing w:val="1"/>
          <w:sz w:val="36"/>
          <w:szCs w:val="36"/>
        </w:rPr>
        <w:t>d</w:t>
      </w:r>
      <w:r>
        <w:rPr>
          <w:rFonts w:ascii="Algerian" w:eastAsia="Algerian" w:hAnsi="Algerian" w:cs="Algerian"/>
          <w:sz w:val="36"/>
          <w:szCs w:val="36"/>
        </w:rPr>
        <w:t xml:space="preserve">ance </w:t>
      </w:r>
      <w:r>
        <w:rPr>
          <w:rFonts w:ascii="Algerian" w:eastAsia="Algerian" w:hAnsi="Algerian" w:cs="Algerian"/>
          <w:spacing w:val="1"/>
          <w:sz w:val="36"/>
          <w:szCs w:val="36"/>
        </w:rPr>
        <w:t>o</w:t>
      </w:r>
      <w:r>
        <w:rPr>
          <w:rFonts w:ascii="Algerian" w:eastAsia="Algerian" w:hAnsi="Algerian" w:cs="Algerian"/>
          <w:spacing w:val="3"/>
          <w:sz w:val="36"/>
          <w:szCs w:val="36"/>
        </w:rPr>
        <w:t>f</w:t>
      </w:r>
      <w:r>
        <w:rPr>
          <w:sz w:val="36"/>
          <w:szCs w:val="36"/>
        </w:rPr>
        <w:t>: Prof.</w:t>
      </w:r>
      <w:r>
        <w:rPr>
          <w:spacing w:val="4"/>
          <w:sz w:val="36"/>
          <w:szCs w:val="36"/>
        </w:rPr>
        <w:t xml:space="preserve"> </w:t>
      </w:r>
      <w:proofErr w:type="spellStart"/>
      <w:r w:rsidR="002C023A">
        <w:rPr>
          <w:sz w:val="36"/>
          <w:szCs w:val="36"/>
          <w:u w:val="single" w:color="000000"/>
        </w:rPr>
        <w:t>Zaibunnisa</w:t>
      </w:r>
      <w:proofErr w:type="spellEnd"/>
      <w:r w:rsidR="002C023A">
        <w:rPr>
          <w:sz w:val="36"/>
          <w:szCs w:val="36"/>
          <w:u w:val="single" w:color="000000"/>
        </w:rPr>
        <w:t xml:space="preserve"> Malik</w:t>
      </w:r>
    </w:p>
    <w:p w14:paraId="66F8EA61" w14:textId="11EBAD82"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0048" behindDoc="1" locked="0" layoutInCell="1" allowOverlap="1" wp14:anchorId="7F878827" wp14:editId="1919E826">
                <wp:simplePos x="0" y="0"/>
                <wp:positionH relativeFrom="page">
                  <wp:posOffset>715645</wp:posOffset>
                </wp:positionH>
                <wp:positionV relativeFrom="page">
                  <wp:posOffset>547370</wp:posOffset>
                </wp:positionV>
                <wp:extent cx="6218555" cy="8439150"/>
                <wp:effectExtent l="1270" t="4445" r="0" b="5080"/>
                <wp:wrapNone/>
                <wp:docPr id="11615746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272238352" name="Freeform 83"/>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1419813"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982780210" name="Freeform 85"/>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D4A926F" id="Group 6" o:spid="_x0000_s1026" style="position:absolute;margin-left:56.35pt;margin-top:43.1pt;width:489.65pt;height:664.5pt;z-index:-51;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">
                <v:shape id="Freeform 83"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" path="m,13275r9778,l9778,,,,,13275xe" filled="f" strokecolor="#211f1f" strokeweight=".25664mm">
                  <v:path arrowok="t" o:connecttype="custom" o:connectlocs="0,14144;9778,14144;9778,869;0,869;0,1414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">
                  <v:imagedata r:id="rId9" o:title=""/>
                </v:shape>
                <v:shape id="Freeform 85"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76448B36" w14:textId="77777777" w:rsidR="00C749D6" w:rsidRDefault="00C749D6" w:rsidP="00C749D6">
      <w:pPr>
        <w:spacing w:line="200" w:lineRule="exact"/>
      </w:pPr>
    </w:p>
    <w:p w14:paraId="3E9DA01C" w14:textId="77777777" w:rsidR="00C749D6" w:rsidRDefault="00C749D6" w:rsidP="00C749D6">
      <w:pPr>
        <w:spacing w:line="200" w:lineRule="exact"/>
      </w:pPr>
    </w:p>
    <w:p w14:paraId="40143800" w14:textId="77777777" w:rsidR="00C749D6" w:rsidRDefault="00C749D6" w:rsidP="00C749D6">
      <w:pPr>
        <w:spacing w:line="200" w:lineRule="exact"/>
      </w:pPr>
    </w:p>
    <w:p w14:paraId="62B52C11" w14:textId="77777777" w:rsidR="00C749D6" w:rsidRDefault="00C749D6" w:rsidP="00C749D6">
      <w:pPr>
        <w:spacing w:line="200" w:lineRule="exact"/>
      </w:pPr>
    </w:p>
    <w:p w14:paraId="5B6880BC" w14:textId="77777777" w:rsidR="00C749D6" w:rsidRDefault="00C749D6" w:rsidP="00C749D6">
      <w:pPr>
        <w:spacing w:line="200" w:lineRule="exact"/>
      </w:pPr>
    </w:p>
    <w:p w14:paraId="531F901A" w14:textId="77777777" w:rsidR="00C749D6" w:rsidRDefault="00C749D6" w:rsidP="00C749D6">
      <w:pPr>
        <w:spacing w:line="200" w:lineRule="exact"/>
      </w:pPr>
    </w:p>
    <w:p w14:paraId="7CE80D2F" w14:textId="77777777" w:rsidR="00C749D6" w:rsidRDefault="00C749D6" w:rsidP="00C749D6">
      <w:pPr>
        <w:spacing w:line="200" w:lineRule="exact"/>
      </w:pPr>
    </w:p>
    <w:p w14:paraId="6D4EB8CF" w14:textId="77777777" w:rsidR="00C749D6" w:rsidRDefault="00C749D6" w:rsidP="00C749D6">
      <w:pPr>
        <w:spacing w:line="200" w:lineRule="exact"/>
      </w:pPr>
    </w:p>
    <w:p w14:paraId="0014DD68" w14:textId="77777777" w:rsidR="00C749D6" w:rsidRDefault="00C749D6" w:rsidP="00C749D6">
      <w:pPr>
        <w:spacing w:line="200" w:lineRule="exact"/>
      </w:pPr>
    </w:p>
    <w:p w14:paraId="3B7E8A2A" w14:textId="77777777" w:rsidR="00C749D6" w:rsidRDefault="00C749D6" w:rsidP="00C749D6">
      <w:pPr>
        <w:spacing w:line="660" w:lineRule="exact"/>
        <w:ind w:left="2391"/>
        <w:rPr>
          <w:sz w:val="60"/>
          <w:szCs w:val="60"/>
        </w:rPr>
      </w:pPr>
      <w:r>
        <w:rPr>
          <w:b/>
          <w:color w:val="282222"/>
          <w:sz w:val="60"/>
          <w:szCs w:val="60"/>
        </w:rPr>
        <w:t>Maharashtra State</w:t>
      </w:r>
    </w:p>
    <w:p w14:paraId="00874D9F" w14:textId="77777777" w:rsidR="00C749D6" w:rsidRDefault="00C749D6" w:rsidP="00C749D6">
      <w:pPr>
        <w:spacing w:before="8" w:line="120" w:lineRule="exact"/>
        <w:rPr>
          <w:sz w:val="12"/>
          <w:szCs w:val="12"/>
        </w:rPr>
      </w:pPr>
    </w:p>
    <w:p w14:paraId="61B97E23"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2428F975" w14:textId="77777777" w:rsidR="00C749D6" w:rsidRDefault="00C749D6" w:rsidP="00C749D6">
      <w:pPr>
        <w:spacing w:before="8" w:line="100" w:lineRule="exact"/>
        <w:rPr>
          <w:sz w:val="11"/>
          <w:szCs w:val="11"/>
        </w:rPr>
      </w:pPr>
    </w:p>
    <w:p w14:paraId="52F6BC4B"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5EA26B53" w14:textId="77777777" w:rsidR="00C749D6" w:rsidRDefault="00C749D6" w:rsidP="00C749D6">
      <w:pPr>
        <w:spacing w:before="8" w:line="280" w:lineRule="exact"/>
        <w:rPr>
          <w:sz w:val="28"/>
          <w:szCs w:val="28"/>
        </w:rPr>
      </w:pPr>
    </w:p>
    <w:p w14:paraId="4427171F" w14:textId="16E229E8" w:rsidR="00C749D6" w:rsidRDefault="00C749D6" w:rsidP="008D542C">
      <w:pPr>
        <w:spacing w:before="28" w:line="320" w:lineRule="exact"/>
        <w:ind w:left="147" w:right="656"/>
        <w:jc w:val="both"/>
        <w:rPr>
          <w:sz w:val="28"/>
          <w:szCs w:val="28"/>
        </w:rPr>
      </w:pPr>
      <w:r>
        <w:rPr>
          <w:color w:val="282222"/>
          <w:spacing w:val="1"/>
          <w:sz w:val="28"/>
          <w:szCs w:val="28"/>
        </w:rPr>
        <w:t>Thi</w:t>
      </w:r>
      <w:r>
        <w:rPr>
          <w:color w:val="282222"/>
          <w:sz w:val="28"/>
          <w:szCs w:val="28"/>
        </w:rPr>
        <w:t>s</w:t>
      </w:r>
      <w:r>
        <w:rPr>
          <w:color w:val="282222"/>
          <w:spacing w:val="53"/>
          <w:sz w:val="28"/>
          <w:szCs w:val="28"/>
        </w:rPr>
        <w:t xml:space="preserve"> </w:t>
      </w:r>
      <w:r>
        <w:rPr>
          <w:color w:val="282222"/>
          <w:spacing w:val="1"/>
          <w:sz w:val="28"/>
          <w:szCs w:val="28"/>
        </w:rPr>
        <w:t>i</w:t>
      </w:r>
      <w:r>
        <w:rPr>
          <w:color w:val="282222"/>
          <w:sz w:val="28"/>
          <w:szCs w:val="28"/>
        </w:rPr>
        <w:t>s</w:t>
      </w:r>
      <w:r>
        <w:rPr>
          <w:color w:val="282222"/>
          <w:spacing w:val="34"/>
          <w:sz w:val="28"/>
          <w:szCs w:val="28"/>
        </w:rPr>
        <w:t xml:space="preserve"> </w:t>
      </w:r>
      <w:r>
        <w:rPr>
          <w:color w:val="282222"/>
          <w:spacing w:val="1"/>
          <w:sz w:val="28"/>
          <w:szCs w:val="28"/>
        </w:rPr>
        <w:t>t</w:t>
      </w:r>
      <w:r>
        <w:rPr>
          <w:color w:val="282222"/>
          <w:sz w:val="28"/>
          <w:szCs w:val="28"/>
        </w:rPr>
        <w:t>o</w:t>
      </w:r>
      <w:r>
        <w:rPr>
          <w:color w:val="282222"/>
          <w:spacing w:val="34"/>
          <w:sz w:val="28"/>
          <w:szCs w:val="28"/>
        </w:rPr>
        <w:t xml:space="preserve"> </w:t>
      </w:r>
      <w:r>
        <w:rPr>
          <w:color w:val="282222"/>
          <w:spacing w:val="3"/>
          <w:sz w:val="28"/>
          <w:szCs w:val="28"/>
        </w:rPr>
        <w:t>c</w:t>
      </w:r>
      <w:r>
        <w:rPr>
          <w:color w:val="282222"/>
          <w:sz w:val="28"/>
          <w:szCs w:val="28"/>
        </w:rPr>
        <w:t>e</w:t>
      </w:r>
      <w:r>
        <w:rPr>
          <w:color w:val="282222"/>
          <w:spacing w:val="-2"/>
          <w:sz w:val="28"/>
          <w:szCs w:val="28"/>
        </w:rPr>
        <w:t>r</w:t>
      </w:r>
      <w:r>
        <w:rPr>
          <w:color w:val="282222"/>
          <w:spacing w:val="1"/>
          <w:sz w:val="28"/>
          <w:szCs w:val="28"/>
        </w:rPr>
        <w:t>t</w:t>
      </w:r>
      <w:r>
        <w:rPr>
          <w:color w:val="282222"/>
          <w:spacing w:val="4"/>
          <w:sz w:val="28"/>
          <w:szCs w:val="28"/>
        </w:rPr>
        <w:t>i</w:t>
      </w:r>
      <w:r>
        <w:rPr>
          <w:color w:val="282222"/>
          <w:sz w:val="28"/>
          <w:szCs w:val="28"/>
        </w:rPr>
        <w:t>fy</w:t>
      </w:r>
      <w:r>
        <w:rPr>
          <w:color w:val="282222"/>
          <w:spacing w:val="64"/>
          <w:sz w:val="28"/>
          <w:szCs w:val="28"/>
        </w:rPr>
        <w:t xml:space="preserve"> </w:t>
      </w:r>
      <w:r>
        <w:rPr>
          <w:color w:val="282222"/>
          <w:spacing w:val="1"/>
          <w:sz w:val="28"/>
          <w:szCs w:val="28"/>
        </w:rPr>
        <w:t>th</w:t>
      </w:r>
      <w:r>
        <w:rPr>
          <w:color w:val="282222"/>
          <w:sz w:val="28"/>
          <w:szCs w:val="28"/>
        </w:rPr>
        <w:t>at</w:t>
      </w:r>
      <w:r>
        <w:rPr>
          <w:color w:val="282222"/>
          <w:spacing w:val="34"/>
          <w:sz w:val="28"/>
          <w:szCs w:val="28"/>
        </w:rPr>
        <w:t xml:space="preserve"> </w:t>
      </w:r>
      <w:r>
        <w:rPr>
          <w:color w:val="282222"/>
          <w:spacing w:val="2"/>
          <w:sz w:val="28"/>
          <w:szCs w:val="28"/>
        </w:rPr>
        <w:t>M</w:t>
      </w:r>
      <w:r>
        <w:rPr>
          <w:color w:val="282222"/>
          <w:sz w:val="28"/>
          <w:szCs w:val="28"/>
        </w:rPr>
        <w:t>r</w:t>
      </w:r>
      <w:r>
        <w:rPr>
          <w:color w:val="3D3B3B"/>
          <w:sz w:val="28"/>
          <w:szCs w:val="28"/>
        </w:rPr>
        <w:t>.</w:t>
      </w:r>
      <w:r>
        <w:rPr>
          <w:color w:val="3D3B3B"/>
          <w:spacing w:val="40"/>
          <w:sz w:val="28"/>
          <w:szCs w:val="28"/>
        </w:rPr>
        <w:t xml:space="preserve"> </w:t>
      </w:r>
      <w:r w:rsidR="008D542C">
        <w:rPr>
          <w:color w:val="3D3B3B"/>
          <w:spacing w:val="2"/>
          <w:sz w:val="28"/>
          <w:szCs w:val="28"/>
          <w:u w:val="single" w:color="3D3B3B"/>
        </w:rPr>
        <w:t>Abdurrahman Qureshi</w:t>
      </w:r>
      <w:r>
        <w:rPr>
          <w:color w:val="3D3B3B"/>
          <w:spacing w:val="40"/>
          <w:sz w:val="28"/>
          <w:szCs w:val="28"/>
        </w:rPr>
        <w:t xml:space="preserve"> </w:t>
      </w:r>
      <w:r>
        <w:rPr>
          <w:color w:val="282222"/>
          <w:spacing w:val="1"/>
          <w:sz w:val="28"/>
          <w:szCs w:val="28"/>
        </w:rPr>
        <w:t>o</w:t>
      </w:r>
      <w:r>
        <w:rPr>
          <w:color w:val="282222"/>
          <w:sz w:val="28"/>
          <w:szCs w:val="28"/>
        </w:rPr>
        <w:t>f</w:t>
      </w:r>
      <w:r>
        <w:rPr>
          <w:color w:val="282222"/>
          <w:spacing w:val="67"/>
          <w:sz w:val="28"/>
          <w:szCs w:val="28"/>
        </w:rPr>
        <w:t xml:space="preserve"> </w:t>
      </w:r>
      <w:r w:rsidR="00953811">
        <w:rPr>
          <w:color w:val="282222"/>
          <w:spacing w:val="2"/>
          <w:sz w:val="28"/>
          <w:szCs w:val="28"/>
          <w:u w:val="single" w:color="282222"/>
        </w:rPr>
        <w:t>Sixth</w:t>
      </w:r>
      <w:r w:rsidR="00953811">
        <w:rPr>
          <w:color w:val="282222"/>
          <w:sz w:val="28"/>
          <w:szCs w:val="28"/>
        </w:rPr>
        <w:t xml:space="preserve"> </w:t>
      </w:r>
      <w:r>
        <w:rPr>
          <w:color w:val="282222"/>
          <w:sz w:val="28"/>
          <w:szCs w:val="28"/>
        </w:rPr>
        <w:t>Se</w:t>
      </w:r>
      <w:r>
        <w:rPr>
          <w:color w:val="282222"/>
          <w:spacing w:val="2"/>
          <w:sz w:val="28"/>
          <w:szCs w:val="28"/>
        </w:rPr>
        <w:t>m</w:t>
      </w:r>
      <w:r>
        <w:rPr>
          <w:color w:val="282222"/>
          <w:sz w:val="28"/>
          <w:szCs w:val="28"/>
        </w:rPr>
        <w:t>e</w:t>
      </w:r>
      <w:r>
        <w:rPr>
          <w:color w:val="282222"/>
          <w:spacing w:val="3"/>
          <w:sz w:val="28"/>
          <w:szCs w:val="28"/>
        </w:rPr>
        <w:t>s</w:t>
      </w:r>
      <w:r>
        <w:rPr>
          <w:color w:val="282222"/>
          <w:spacing w:val="1"/>
          <w:sz w:val="28"/>
          <w:szCs w:val="28"/>
        </w:rPr>
        <w:t>t</w:t>
      </w:r>
      <w:r>
        <w:rPr>
          <w:color w:val="282222"/>
          <w:spacing w:val="2"/>
          <w:sz w:val="28"/>
          <w:szCs w:val="28"/>
        </w:rPr>
        <w:t>e</w:t>
      </w:r>
      <w:r>
        <w:rPr>
          <w:color w:val="282222"/>
          <w:sz w:val="28"/>
          <w:szCs w:val="28"/>
        </w:rPr>
        <w:t>r</w:t>
      </w:r>
      <w:r>
        <w:rPr>
          <w:color w:val="282222"/>
          <w:spacing w:val="45"/>
          <w:sz w:val="28"/>
          <w:szCs w:val="28"/>
        </w:rPr>
        <w:t xml:space="preserve"> </w:t>
      </w:r>
      <w:r>
        <w:rPr>
          <w:color w:val="282222"/>
          <w:spacing w:val="4"/>
          <w:sz w:val="28"/>
          <w:szCs w:val="28"/>
        </w:rPr>
        <w:t>o</w:t>
      </w:r>
      <w:r>
        <w:rPr>
          <w:color w:val="282222"/>
          <w:sz w:val="28"/>
          <w:szCs w:val="28"/>
        </w:rPr>
        <w:t xml:space="preserve">f </w:t>
      </w:r>
      <w:r>
        <w:rPr>
          <w:color w:val="282222"/>
          <w:spacing w:val="1"/>
          <w:sz w:val="28"/>
          <w:szCs w:val="28"/>
        </w:rPr>
        <w:t>D</w:t>
      </w:r>
      <w:r>
        <w:rPr>
          <w:color w:val="282222"/>
          <w:spacing w:val="-1"/>
          <w:sz w:val="28"/>
          <w:szCs w:val="28"/>
        </w:rPr>
        <w:t>ip</w:t>
      </w:r>
      <w:r>
        <w:rPr>
          <w:color w:val="282222"/>
          <w:spacing w:val="1"/>
          <w:sz w:val="28"/>
          <w:szCs w:val="28"/>
        </w:rPr>
        <w:t>lo</w:t>
      </w:r>
      <w:r>
        <w:rPr>
          <w:color w:val="282222"/>
          <w:spacing w:val="-3"/>
          <w:sz w:val="28"/>
          <w:szCs w:val="28"/>
        </w:rPr>
        <w:t>m</w:t>
      </w:r>
      <w:r>
        <w:rPr>
          <w:color w:val="282222"/>
          <w:sz w:val="28"/>
          <w:szCs w:val="28"/>
        </w:rPr>
        <w:t>a</w:t>
      </w:r>
      <w:r>
        <w:rPr>
          <w:color w:val="282222"/>
          <w:spacing w:val="1"/>
          <w:sz w:val="28"/>
          <w:szCs w:val="28"/>
        </w:rPr>
        <w:t xml:space="preserve"> i</w:t>
      </w:r>
      <w:r>
        <w:rPr>
          <w:color w:val="282222"/>
          <w:sz w:val="28"/>
          <w:szCs w:val="28"/>
        </w:rPr>
        <w:t>n</w:t>
      </w:r>
      <w:r>
        <w:rPr>
          <w:color w:val="282222"/>
          <w:spacing w:val="2"/>
          <w:sz w:val="28"/>
          <w:szCs w:val="28"/>
        </w:rPr>
        <w:t xml:space="preserve"> </w:t>
      </w:r>
      <w:r>
        <w:rPr>
          <w:color w:val="282222"/>
          <w:spacing w:val="-3"/>
          <w:sz w:val="28"/>
          <w:szCs w:val="28"/>
        </w:rPr>
        <w:t>C</w:t>
      </w:r>
      <w:r>
        <w:rPr>
          <w:color w:val="282222"/>
          <w:spacing w:val="1"/>
          <w:sz w:val="28"/>
          <w:szCs w:val="28"/>
        </w:rPr>
        <w:t>o</w:t>
      </w:r>
      <w:r>
        <w:rPr>
          <w:color w:val="282222"/>
          <w:sz w:val="28"/>
          <w:szCs w:val="28"/>
        </w:rPr>
        <w:t>m</w:t>
      </w:r>
      <w:r>
        <w:rPr>
          <w:color w:val="282222"/>
          <w:spacing w:val="-1"/>
          <w:sz w:val="28"/>
          <w:szCs w:val="28"/>
        </w:rPr>
        <w:t>put</w:t>
      </w:r>
      <w:r>
        <w:rPr>
          <w:color w:val="282222"/>
          <w:sz w:val="28"/>
          <w:szCs w:val="28"/>
        </w:rPr>
        <w:t>er</w:t>
      </w:r>
      <w:r>
        <w:rPr>
          <w:color w:val="282222"/>
          <w:spacing w:val="2"/>
          <w:sz w:val="28"/>
          <w:szCs w:val="28"/>
        </w:rPr>
        <w:t xml:space="preserve"> </w:t>
      </w:r>
      <w:r>
        <w:rPr>
          <w:color w:val="282222"/>
          <w:spacing w:val="1"/>
          <w:sz w:val="28"/>
          <w:szCs w:val="28"/>
        </w:rPr>
        <w:t>E</w:t>
      </w:r>
      <w:r>
        <w:rPr>
          <w:color w:val="282222"/>
          <w:spacing w:val="-1"/>
          <w:sz w:val="28"/>
          <w:szCs w:val="28"/>
        </w:rPr>
        <w:t>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in</w:t>
      </w:r>
      <w:r>
        <w:rPr>
          <w:color w:val="282222"/>
          <w:sz w:val="28"/>
          <w:szCs w:val="28"/>
        </w:rPr>
        <w:t>g</w:t>
      </w:r>
      <w:r>
        <w:rPr>
          <w:color w:val="282222"/>
          <w:spacing w:val="6"/>
          <w:sz w:val="28"/>
          <w:szCs w:val="28"/>
        </w:rPr>
        <w:t xml:space="preserve"> </w:t>
      </w:r>
      <w:r>
        <w:rPr>
          <w:color w:val="282222"/>
          <w:spacing w:val="5"/>
          <w:sz w:val="28"/>
          <w:szCs w:val="28"/>
        </w:rPr>
        <w:t>o</w:t>
      </w:r>
      <w:r>
        <w:rPr>
          <w:color w:val="282222"/>
          <w:sz w:val="28"/>
          <w:szCs w:val="28"/>
        </w:rPr>
        <w:t>f</w:t>
      </w:r>
      <w:r>
        <w:rPr>
          <w:color w:val="282222"/>
          <w:spacing w:val="24"/>
          <w:sz w:val="28"/>
          <w:szCs w:val="28"/>
        </w:rPr>
        <w:t xml:space="preserve"> </w:t>
      </w:r>
      <w:r>
        <w:rPr>
          <w:color w:val="282222"/>
          <w:spacing w:val="2"/>
          <w:sz w:val="28"/>
          <w:szCs w:val="28"/>
        </w:rPr>
        <w:t>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ut</w:t>
      </w:r>
      <w:r>
        <w:rPr>
          <w:color w:val="282222"/>
          <w:sz w:val="28"/>
          <w:szCs w:val="28"/>
        </w:rPr>
        <w:t>e</w:t>
      </w:r>
      <w:r>
        <w:rPr>
          <w:color w:val="282222"/>
          <w:spacing w:val="3"/>
          <w:sz w:val="28"/>
          <w:szCs w:val="28"/>
        </w:rPr>
        <w:t xml:space="preserve"> </w:t>
      </w:r>
      <w:r>
        <w:rPr>
          <w:color w:val="282222"/>
          <w:sz w:val="28"/>
          <w:szCs w:val="28"/>
          <w:u w:val="single" w:color="282222"/>
        </w:rPr>
        <w:t>M</w:t>
      </w:r>
      <w:r>
        <w:rPr>
          <w:color w:val="282222"/>
          <w:spacing w:val="-3"/>
          <w:sz w:val="28"/>
          <w:szCs w:val="28"/>
          <w:u w:val="single" w:color="282222"/>
        </w:rPr>
        <w:t>.</w:t>
      </w:r>
      <w:r>
        <w:rPr>
          <w:color w:val="282222"/>
          <w:spacing w:val="1"/>
          <w:sz w:val="28"/>
          <w:szCs w:val="28"/>
          <w:u w:val="single" w:color="282222"/>
        </w:rPr>
        <w:t>H</w:t>
      </w:r>
      <w:r>
        <w:rPr>
          <w:color w:val="282222"/>
          <w:sz w:val="28"/>
          <w:szCs w:val="28"/>
          <w:u w:val="single" w:color="282222"/>
        </w:rPr>
        <w:t>.</w:t>
      </w:r>
      <w:r>
        <w:rPr>
          <w:color w:val="282222"/>
          <w:spacing w:val="1"/>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w:t>
      </w:r>
      <w:r>
        <w:rPr>
          <w:color w:val="282222"/>
          <w:spacing w:val="1"/>
          <w:sz w:val="28"/>
          <w:szCs w:val="28"/>
          <w:u w:val="single" w:color="282222"/>
        </w:rPr>
        <w:t>o</w:t>
      </w:r>
      <w:r>
        <w:rPr>
          <w:color w:val="282222"/>
          <w:sz w:val="28"/>
          <w:szCs w:val="28"/>
          <w:u w:val="single" w:color="282222"/>
        </w:rPr>
        <w:t>o</w:t>
      </w:r>
      <w:proofErr w:type="spellEnd"/>
      <w:r>
        <w:rPr>
          <w:color w:val="282222"/>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id</w:t>
      </w:r>
      <w:r>
        <w:rPr>
          <w:color w:val="282222"/>
          <w:spacing w:val="-1"/>
          <w:sz w:val="28"/>
          <w:szCs w:val="28"/>
          <w:u w:val="single" w:color="282222"/>
        </w:rPr>
        <w:t>di</w:t>
      </w:r>
      <w:r>
        <w:rPr>
          <w:color w:val="282222"/>
          <w:sz w:val="28"/>
          <w:szCs w:val="28"/>
          <w:u w:val="single" w:color="282222"/>
        </w:rPr>
        <w:t>k</w:t>
      </w:r>
      <w:proofErr w:type="spellEnd"/>
      <w:r>
        <w:rPr>
          <w:color w:val="282222"/>
          <w:sz w:val="28"/>
          <w:szCs w:val="28"/>
        </w:rPr>
        <w:t xml:space="preserve"> </w:t>
      </w:r>
      <w:r>
        <w:rPr>
          <w:color w:val="282222"/>
          <w:sz w:val="28"/>
          <w:szCs w:val="28"/>
          <w:u w:val="single" w:color="282222"/>
        </w:rPr>
        <w:t>P</w:t>
      </w:r>
      <w:r>
        <w:rPr>
          <w:color w:val="282222"/>
          <w:spacing w:val="1"/>
          <w:sz w:val="28"/>
          <w:szCs w:val="28"/>
          <w:u w:val="single" w:color="282222"/>
        </w:rPr>
        <w:t>o</w:t>
      </w:r>
      <w:r>
        <w:rPr>
          <w:color w:val="282222"/>
          <w:spacing w:val="-1"/>
          <w:sz w:val="28"/>
          <w:szCs w:val="28"/>
          <w:u w:val="single" w:color="282222"/>
        </w:rPr>
        <w:t>ly</w:t>
      </w:r>
      <w:r>
        <w:rPr>
          <w:color w:val="282222"/>
          <w:spacing w:val="1"/>
          <w:sz w:val="28"/>
          <w:szCs w:val="28"/>
          <w:u w:val="single" w:color="282222"/>
        </w:rPr>
        <w:t>t</w:t>
      </w:r>
      <w:r>
        <w:rPr>
          <w:color w:val="282222"/>
          <w:sz w:val="28"/>
          <w:szCs w:val="28"/>
          <w:u w:val="single" w:color="282222"/>
        </w:rPr>
        <w:t>e</w:t>
      </w:r>
      <w:r>
        <w:rPr>
          <w:color w:val="282222"/>
          <w:spacing w:val="-2"/>
          <w:sz w:val="28"/>
          <w:szCs w:val="28"/>
          <w:u w:val="single" w:color="282222"/>
        </w:rPr>
        <w:t>c</w:t>
      </w:r>
      <w:r>
        <w:rPr>
          <w:color w:val="282222"/>
          <w:spacing w:val="1"/>
          <w:sz w:val="28"/>
          <w:szCs w:val="28"/>
          <w:u w:val="single" w:color="282222"/>
        </w:rPr>
        <w:t>h</w:t>
      </w:r>
      <w:r>
        <w:rPr>
          <w:color w:val="282222"/>
          <w:spacing w:val="-1"/>
          <w:sz w:val="28"/>
          <w:szCs w:val="28"/>
          <w:u w:val="single" w:color="282222"/>
        </w:rPr>
        <w:t>n</w:t>
      </w:r>
      <w:r>
        <w:rPr>
          <w:color w:val="282222"/>
          <w:spacing w:val="1"/>
          <w:sz w:val="28"/>
          <w:szCs w:val="28"/>
          <w:u w:val="single" w:color="282222"/>
        </w:rPr>
        <w:t>i</w:t>
      </w:r>
      <w:r>
        <w:rPr>
          <w:color w:val="282222"/>
          <w:sz w:val="28"/>
          <w:szCs w:val="28"/>
          <w:u w:val="single" w:color="282222"/>
        </w:rPr>
        <w:t>c</w:t>
      </w:r>
      <w:r>
        <w:rPr>
          <w:color w:val="282222"/>
          <w:sz w:val="28"/>
          <w:szCs w:val="28"/>
        </w:rPr>
        <w:t xml:space="preserve">   </w:t>
      </w:r>
      <w:r>
        <w:rPr>
          <w:color w:val="282222"/>
          <w:spacing w:val="4"/>
          <w:sz w:val="28"/>
          <w:szCs w:val="28"/>
        </w:rPr>
        <w:t>h</w:t>
      </w:r>
      <w:r>
        <w:rPr>
          <w:color w:val="282222"/>
          <w:sz w:val="28"/>
          <w:szCs w:val="28"/>
        </w:rPr>
        <w:t xml:space="preserve">as  </w:t>
      </w:r>
      <w:r>
        <w:rPr>
          <w:color w:val="282222"/>
          <w:spacing w:val="22"/>
          <w:sz w:val="28"/>
          <w:szCs w:val="28"/>
        </w:rPr>
        <w:t xml:space="preserve">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16"/>
          <w:sz w:val="28"/>
          <w:szCs w:val="28"/>
        </w:rPr>
        <w:t xml:space="preserve"> </w:t>
      </w:r>
      <w:r>
        <w:rPr>
          <w:color w:val="282222"/>
          <w:sz w:val="28"/>
          <w:szCs w:val="28"/>
        </w:rPr>
        <w:t>c</w:t>
      </w:r>
      <w:r>
        <w:rPr>
          <w:color w:val="282222"/>
          <w:spacing w:val="4"/>
          <w:sz w:val="28"/>
          <w:szCs w:val="28"/>
        </w:rPr>
        <w:t>o</w:t>
      </w:r>
      <w:r>
        <w:rPr>
          <w:color w:val="282222"/>
          <w:sz w:val="28"/>
          <w:szCs w:val="28"/>
        </w:rPr>
        <w:t>m</w:t>
      </w:r>
      <w:r>
        <w:rPr>
          <w:color w:val="282222"/>
          <w:spacing w:val="5"/>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3"/>
          <w:sz w:val="28"/>
          <w:szCs w:val="28"/>
        </w:rPr>
        <w:t xml:space="preserve"> </w:t>
      </w:r>
      <w:r>
        <w:rPr>
          <w:color w:val="282222"/>
          <w:spacing w:val="2"/>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w w:val="105"/>
          <w:sz w:val="28"/>
          <w:szCs w:val="28"/>
        </w:rPr>
        <w:t xml:space="preserve">ct  </w:t>
      </w:r>
      <w:r>
        <w:rPr>
          <w:color w:val="282222"/>
          <w:spacing w:val="7"/>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 xml:space="preserve">k </w:t>
      </w:r>
      <w:r>
        <w:rPr>
          <w:color w:val="282222"/>
          <w:spacing w:val="60"/>
          <w:sz w:val="28"/>
          <w:szCs w:val="28"/>
        </w:rPr>
        <w:t xml:space="preserve"> </w:t>
      </w:r>
      <w:r>
        <w:rPr>
          <w:color w:val="282222"/>
          <w:spacing w:val="4"/>
          <w:sz w:val="28"/>
          <w:szCs w:val="28"/>
        </w:rPr>
        <w:t>i</w:t>
      </w:r>
      <w:r>
        <w:rPr>
          <w:color w:val="282222"/>
          <w:sz w:val="28"/>
          <w:szCs w:val="28"/>
        </w:rPr>
        <w:t xml:space="preserve">n </w:t>
      </w:r>
      <w:r>
        <w:rPr>
          <w:color w:val="282222"/>
          <w:spacing w:val="1"/>
          <w:sz w:val="28"/>
          <w:szCs w:val="28"/>
        </w:rPr>
        <w:t>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Pr>
          <w:color w:val="282222"/>
          <w:spacing w:val="22"/>
          <w:sz w:val="28"/>
          <w:szCs w:val="28"/>
        </w:rPr>
        <w:t xml:space="preserve">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30"/>
          <w:sz w:val="28"/>
          <w:szCs w:val="28"/>
        </w:rPr>
        <w:t xml:space="preserve"> </w:t>
      </w:r>
      <w:r>
        <w:rPr>
          <w:color w:val="282222"/>
          <w:spacing w:val="5"/>
          <w:sz w:val="28"/>
          <w:szCs w:val="28"/>
        </w:rPr>
        <w:t>f</w:t>
      </w:r>
      <w:r>
        <w:rPr>
          <w:color w:val="282222"/>
          <w:spacing w:val="1"/>
          <w:sz w:val="28"/>
          <w:szCs w:val="28"/>
        </w:rPr>
        <w:t>o</w:t>
      </w:r>
      <w:r>
        <w:rPr>
          <w:color w:val="282222"/>
          <w:sz w:val="28"/>
          <w:szCs w:val="28"/>
        </w:rPr>
        <w:t>r</w:t>
      </w:r>
      <w:r>
        <w:rPr>
          <w:color w:val="282222"/>
          <w:spacing w:val="21"/>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24"/>
          <w:sz w:val="28"/>
          <w:szCs w:val="28"/>
        </w:rPr>
        <w:t xml:space="preserve"> </w:t>
      </w:r>
      <w:r>
        <w:rPr>
          <w:color w:val="282222"/>
          <w:spacing w:val="-1"/>
          <w:w w:val="107"/>
          <w:sz w:val="28"/>
          <w:szCs w:val="28"/>
        </w:rPr>
        <w:t>aca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36"/>
          <w:w w:val="107"/>
          <w:sz w:val="28"/>
          <w:szCs w:val="28"/>
        </w:rPr>
        <w:t xml:space="preserve"> </w:t>
      </w:r>
      <w:r>
        <w:rPr>
          <w:color w:val="282222"/>
          <w:spacing w:val="1"/>
          <w:sz w:val="28"/>
          <w:szCs w:val="28"/>
        </w:rPr>
        <w:t>y</w:t>
      </w:r>
      <w:r>
        <w:rPr>
          <w:color w:val="282222"/>
          <w:sz w:val="28"/>
          <w:szCs w:val="28"/>
        </w:rPr>
        <w:t>e</w:t>
      </w:r>
      <w:r>
        <w:rPr>
          <w:color w:val="282222"/>
          <w:spacing w:val="1"/>
          <w:sz w:val="28"/>
          <w:szCs w:val="28"/>
        </w:rPr>
        <w:t>a</w:t>
      </w:r>
      <w:r>
        <w:rPr>
          <w:color w:val="282222"/>
          <w:sz w:val="28"/>
          <w:szCs w:val="28"/>
        </w:rPr>
        <w:t xml:space="preserve">r </w:t>
      </w:r>
      <w:r>
        <w:rPr>
          <w:color w:val="282222"/>
          <w:spacing w:val="16"/>
          <w:sz w:val="28"/>
          <w:szCs w:val="28"/>
        </w:rPr>
        <w:t xml:space="preserve"> </w:t>
      </w:r>
      <w:r>
        <w:rPr>
          <w:color w:val="282222"/>
          <w:spacing w:val="4"/>
          <w:sz w:val="28"/>
          <w:szCs w:val="28"/>
          <w:u w:val="single" w:color="282222"/>
        </w:rPr>
        <w:t>20</w:t>
      </w:r>
      <w:r>
        <w:rPr>
          <w:color w:val="282222"/>
          <w:spacing w:val="1"/>
          <w:sz w:val="28"/>
          <w:szCs w:val="28"/>
          <w:u w:val="single" w:color="282222"/>
        </w:rPr>
        <w:t>2</w:t>
      </w:r>
      <w:r>
        <w:rPr>
          <w:color w:val="282222"/>
          <w:spacing w:val="5"/>
          <w:sz w:val="28"/>
          <w:szCs w:val="28"/>
          <w:u w:val="single" w:color="282222"/>
        </w:rPr>
        <w:t>3</w:t>
      </w:r>
      <w:r>
        <w:rPr>
          <w:color w:val="282222"/>
          <w:sz w:val="28"/>
          <w:szCs w:val="28"/>
          <w:u w:val="single" w:color="282222"/>
        </w:rPr>
        <w:t>-</w:t>
      </w:r>
      <w:r w:rsidR="008D542C">
        <w:rPr>
          <w:color w:val="282222"/>
          <w:sz w:val="28"/>
          <w:szCs w:val="28"/>
          <w:u w:val="single" w:color="282222"/>
        </w:rPr>
        <w:t xml:space="preserve"> </w:t>
      </w:r>
      <w:r>
        <w:rPr>
          <w:color w:val="282222"/>
          <w:spacing w:val="1"/>
          <w:position w:val="-1"/>
          <w:sz w:val="28"/>
          <w:szCs w:val="28"/>
          <w:u w:val="single" w:color="282222"/>
        </w:rPr>
        <w:t>2</w:t>
      </w:r>
      <w:r>
        <w:rPr>
          <w:color w:val="282222"/>
          <w:spacing w:val="4"/>
          <w:position w:val="-1"/>
          <w:sz w:val="28"/>
          <w:szCs w:val="28"/>
          <w:u w:val="single" w:color="282222"/>
        </w:rPr>
        <w:t>0</w:t>
      </w:r>
      <w:r>
        <w:rPr>
          <w:color w:val="282222"/>
          <w:spacing w:val="1"/>
          <w:position w:val="-1"/>
          <w:sz w:val="28"/>
          <w:szCs w:val="28"/>
          <w:u w:val="single" w:color="282222"/>
        </w:rPr>
        <w:t>2</w:t>
      </w:r>
      <w:r>
        <w:rPr>
          <w:color w:val="282222"/>
          <w:position w:val="-1"/>
          <w:sz w:val="28"/>
          <w:szCs w:val="28"/>
          <w:u w:val="single" w:color="282222"/>
        </w:rPr>
        <w:t>4</w:t>
      </w:r>
      <w:r>
        <w:rPr>
          <w:color w:val="282222"/>
          <w:spacing w:val="53"/>
          <w:position w:val="-1"/>
          <w:sz w:val="28"/>
          <w:szCs w:val="28"/>
        </w:rPr>
        <w:t xml:space="preserve"> </w:t>
      </w:r>
      <w:r>
        <w:rPr>
          <w:color w:val="282222"/>
          <w:position w:val="-1"/>
          <w:sz w:val="28"/>
          <w:szCs w:val="28"/>
        </w:rPr>
        <w:t>as</w:t>
      </w:r>
      <w:r>
        <w:rPr>
          <w:color w:val="282222"/>
          <w:spacing w:val="20"/>
          <w:position w:val="-1"/>
          <w:sz w:val="28"/>
          <w:szCs w:val="28"/>
        </w:rPr>
        <w:t xml:space="preserve"> </w:t>
      </w:r>
      <w:r>
        <w:rPr>
          <w:color w:val="282222"/>
          <w:spacing w:val="-3"/>
          <w:position w:val="-1"/>
          <w:sz w:val="28"/>
          <w:szCs w:val="28"/>
        </w:rPr>
        <w:t>p</w:t>
      </w:r>
      <w:r>
        <w:rPr>
          <w:color w:val="282222"/>
          <w:spacing w:val="-11"/>
          <w:position w:val="-1"/>
          <w:sz w:val="28"/>
          <w:szCs w:val="28"/>
        </w:rPr>
        <w:t>r</w:t>
      </w:r>
      <w:r>
        <w:rPr>
          <w:color w:val="282222"/>
          <w:spacing w:val="-10"/>
          <w:position w:val="-1"/>
          <w:sz w:val="28"/>
          <w:szCs w:val="28"/>
        </w:rPr>
        <w:t>e</w:t>
      </w:r>
      <w:r>
        <w:rPr>
          <w:color w:val="282222"/>
          <w:spacing w:val="1"/>
          <w:position w:val="-1"/>
          <w:sz w:val="28"/>
          <w:szCs w:val="28"/>
        </w:rPr>
        <w:t>s</w:t>
      </w:r>
      <w:r>
        <w:rPr>
          <w:color w:val="282222"/>
          <w:spacing w:val="-8"/>
          <w:position w:val="-1"/>
          <w:sz w:val="28"/>
          <w:szCs w:val="28"/>
        </w:rPr>
        <w:t>c</w:t>
      </w:r>
      <w:r>
        <w:rPr>
          <w:color w:val="282222"/>
          <w:spacing w:val="-11"/>
          <w:position w:val="-1"/>
          <w:sz w:val="28"/>
          <w:szCs w:val="28"/>
        </w:rPr>
        <w:t>r</w:t>
      </w:r>
      <w:r>
        <w:rPr>
          <w:color w:val="282222"/>
          <w:spacing w:val="-1"/>
          <w:position w:val="-1"/>
          <w:sz w:val="28"/>
          <w:szCs w:val="28"/>
        </w:rPr>
        <w:t>i</w:t>
      </w:r>
      <w:r>
        <w:rPr>
          <w:color w:val="282222"/>
          <w:spacing w:val="-3"/>
          <w:position w:val="-1"/>
          <w:sz w:val="28"/>
          <w:szCs w:val="28"/>
        </w:rPr>
        <w:t>b</w:t>
      </w:r>
      <w:r>
        <w:rPr>
          <w:color w:val="282222"/>
          <w:spacing w:val="-10"/>
          <w:position w:val="-1"/>
          <w:sz w:val="28"/>
          <w:szCs w:val="28"/>
        </w:rPr>
        <w:t>e</w:t>
      </w:r>
      <w:r>
        <w:rPr>
          <w:color w:val="282222"/>
          <w:position w:val="-1"/>
          <w:sz w:val="28"/>
          <w:szCs w:val="28"/>
        </w:rPr>
        <w:t xml:space="preserve">d </w:t>
      </w:r>
      <w:r>
        <w:rPr>
          <w:color w:val="282222"/>
          <w:spacing w:val="2"/>
          <w:position w:val="-1"/>
          <w:sz w:val="28"/>
          <w:szCs w:val="28"/>
        </w:rPr>
        <w:t xml:space="preserve"> </w:t>
      </w:r>
      <w:r>
        <w:rPr>
          <w:color w:val="282222"/>
          <w:spacing w:val="4"/>
          <w:position w:val="-1"/>
          <w:sz w:val="28"/>
          <w:szCs w:val="28"/>
        </w:rPr>
        <w:t>i</w:t>
      </w:r>
      <w:r>
        <w:rPr>
          <w:color w:val="282222"/>
          <w:position w:val="-1"/>
          <w:sz w:val="28"/>
          <w:szCs w:val="28"/>
        </w:rPr>
        <w:t>n</w:t>
      </w:r>
      <w:r>
        <w:rPr>
          <w:color w:val="282222"/>
          <w:spacing w:val="42"/>
          <w:position w:val="-1"/>
          <w:sz w:val="28"/>
          <w:szCs w:val="28"/>
        </w:rPr>
        <w:t xml:space="preserve"> </w:t>
      </w:r>
      <w:r>
        <w:rPr>
          <w:color w:val="282222"/>
          <w:spacing w:val="4"/>
          <w:position w:val="-1"/>
          <w:sz w:val="28"/>
          <w:szCs w:val="28"/>
        </w:rPr>
        <w:t>t</w:t>
      </w:r>
      <w:r>
        <w:rPr>
          <w:color w:val="282222"/>
          <w:spacing w:val="-1"/>
          <w:position w:val="-1"/>
          <w:sz w:val="28"/>
          <w:szCs w:val="28"/>
        </w:rPr>
        <w:t>h</w:t>
      </w:r>
      <w:r>
        <w:rPr>
          <w:color w:val="282222"/>
          <w:position w:val="-1"/>
          <w:sz w:val="28"/>
          <w:szCs w:val="28"/>
        </w:rPr>
        <w:t>e</w:t>
      </w:r>
      <w:r>
        <w:rPr>
          <w:color w:val="282222"/>
          <w:spacing w:val="31"/>
          <w:position w:val="-1"/>
          <w:sz w:val="28"/>
          <w:szCs w:val="28"/>
        </w:rPr>
        <w:t xml:space="preserve"> </w:t>
      </w:r>
      <w:r>
        <w:rPr>
          <w:color w:val="282222"/>
          <w:spacing w:val="-8"/>
          <w:position w:val="-1"/>
          <w:sz w:val="28"/>
          <w:szCs w:val="28"/>
        </w:rPr>
        <w:t>I-</w:t>
      </w:r>
      <w:r>
        <w:rPr>
          <w:color w:val="282222"/>
          <w:spacing w:val="-5"/>
          <w:position w:val="-1"/>
          <w:sz w:val="28"/>
          <w:szCs w:val="28"/>
        </w:rPr>
        <w:t>S</w:t>
      </w:r>
      <w:r>
        <w:rPr>
          <w:color w:val="282222"/>
          <w:spacing w:val="-10"/>
          <w:position w:val="-1"/>
          <w:sz w:val="28"/>
          <w:szCs w:val="28"/>
        </w:rPr>
        <w:t>c</w:t>
      </w:r>
      <w:r>
        <w:rPr>
          <w:color w:val="282222"/>
          <w:spacing w:val="-3"/>
          <w:position w:val="-1"/>
          <w:sz w:val="28"/>
          <w:szCs w:val="28"/>
        </w:rPr>
        <w:t>h</w:t>
      </w:r>
      <w:r>
        <w:rPr>
          <w:color w:val="282222"/>
          <w:spacing w:val="-8"/>
          <w:position w:val="-1"/>
          <w:sz w:val="28"/>
          <w:szCs w:val="28"/>
        </w:rPr>
        <w:t>e</w:t>
      </w:r>
      <w:r>
        <w:rPr>
          <w:color w:val="282222"/>
          <w:spacing w:val="-4"/>
          <w:position w:val="-1"/>
          <w:sz w:val="28"/>
          <w:szCs w:val="28"/>
        </w:rPr>
        <w:t>m</w:t>
      </w:r>
      <w:r>
        <w:rPr>
          <w:color w:val="282222"/>
          <w:position w:val="-1"/>
          <w:sz w:val="28"/>
          <w:szCs w:val="28"/>
        </w:rPr>
        <w:t>e</w:t>
      </w:r>
      <w:r>
        <w:rPr>
          <w:color w:val="282222"/>
          <w:spacing w:val="61"/>
          <w:position w:val="-1"/>
          <w:sz w:val="28"/>
          <w:szCs w:val="28"/>
        </w:rPr>
        <w:t xml:space="preserve"> </w:t>
      </w:r>
      <w:r>
        <w:rPr>
          <w:color w:val="282222"/>
          <w:spacing w:val="-5"/>
          <w:w w:val="106"/>
          <w:position w:val="-1"/>
          <w:sz w:val="28"/>
          <w:szCs w:val="28"/>
        </w:rPr>
        <w:t>C</w:t>
      </w:r>
      <w:r>
        <w:rPr>
          <w:color w:val="282222"/>
          <w:spacing w:val="-3"/>
          <w:w w:val="106"/>
          <w:position w:val="-1"/>
          <w:sz w:val="28"/>
          <w:szCs w:val="28"/>
        </w:rPr>
        <w:t>u</w:t>
      </w:r>
      <w:r>
        <w:rPr>
          <w:color w:val="282222"/>
          <w:spacing w:val="-6"/>
          <w:w w:val="106"/>
          <w:position w:val="-1"/>
          <w:sz w:val="28"/>
          <w:szCs w:val="28"/>
        </w:rPr>
        <w:t>r</w:t>
      </w:r>
      <w:r>
        <w:rPr>
          <w:color w:val="282222"/>
          <w:spacing w:val="-8"/>
          <w:w w:val="106"/>
          <w:position w:val="-1"/>
          <w:sz w:val="28"/>
          <w:szCs w:val="28"/>
        </w:rPr>
        <w:t>r</w:t>
      </w:r>
      <w:r>
        <w:rPr>
          <w:color w:val="282222"/>
          <w:spacing w:val="-3"/>
          <w:w w:val="109"/>
          <w:position w:val="-1"/>
          <w:sz w:val="28"/>
          <w:szCs w:val="28"/>
        </w:rPr>
        <w:t>i</w:t>
      </w:r>
      <w:r>
        <w:rPr>
          <w:color w:val="282222"/>
          <w:spacing w:val="-8"/>
          <w:w w:val="109"/>
          <w:position w:val="-1"/>
          <w:sz w:val="28"/>
          <w:szCs w:val="28"/>
        </w:rPr>
        <w:t>c</w:t>
      </w:r>
      <w:r>
        <w:rPr>
          <w:color w:val="282222"/>
          <w:spacing w:val="-8"/>
          <w:w w:val="106"/>
          <w:position w:val="-1"/>
          <w:sz w:val="28"/>
          <w:szCs w:val="28"/>
        </w:rPr>
        <w:t>u</w:t>
      </w:r>
      <w:r>
        <w:rPr>
          <w:color w:val="282222"/>
          <w:spacing w:val="-6"/>
          <w:w w:val="109"/>
          <w:position w:val="-1"/>
          <w:sz w:val="28"/>
          <w:szCs w:val="28"/>
        </w:rPr>
        <w:t>l</w:t>
      </w:r>
      <w:r>
        <w:rPr>
          <w:color w:val="282222"/>
          <w:spacing w:val="-5"/>
          <w:w w:val="106"/>
          <w:position w:val="-1"/>
          <w:sz w:val="28"/>
          <w:szCs w:val="28"/>
        </w:rPr>
        <w:t>u</w:t>
      </w:r>
      <w:r>
        <w:rPr>
          <w:color w:val="282222"/>
          <w:spacing w:val="-7"/>
          <w:w w:val="106"/>
          <w:position w:val="-1"/>
          <w:sz w:val="28"/>
          <w:szCs w:val="28"/>
        </w:rPr>
        <w:t>m</w:t>
      </w:r>
      <w:r>
        <w:rPr>
          <w:color w:val="282222"/>
          <w:w w:val="106"/>
          <w:position w:val="-1"/>
          <w:sz w:val="28"/>
          <w:szCs w:val="28"/>
        </w:rPr>
        <w:t>.</w:t>
      </w:r>
    </w:p>
    <w:p w14:paraId="2AAED156" w14:textId="77777777" w:rsidR="00C749D6" w:rsidRDefault="00C749D6" w:rsidP="00C749D6">
      <w:pPr>
        <w:spacing w:line="200" w:lineRule="exact"/>
      </w:pPr>
    </w:p>
    <w:p w14:paraId="0FA19840" w14:textId="77777777" w:rsidR="00C749D6" w:rsidRDefault="00C749D6" w:rsidP="00C749D6">
      <w:pPr>
        <w:spacing w:line="200" w:lineRule="exact"/>
      </w:pPr>
    </w:p>
    <w:p w14:paraId="455A9815" w14:textId="77777777" w:rsidR="00C749D6" w:rsidRDefault="00C749D6" w:rsidP="00C749D6">
      <w:pPr>
        <w:spacing w:before="7" w:line="200" w:lineRule="exact"/>
      </w:pPr>
    </w:p>
    <w:p w14:paraId="3F892662" w14:textId="77777777" w:rsidR="00C749D6" w:rsidRDefault="00C749D6" w:rsidP="00C749D6">
      <w:pPr>
        <w:spacing w:before="24"/>
        <w:ind w:left="149"/>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2"/>
          <w:sz w:val="28"/>
          <w:szCs w:val="28"/>
        </w:rPr>
        <w:t>……</w:t>
      </w:r>
      <w:r>
        <w:rPr>
          <w:sz w:val="28"/>
          <w:szCs w:val="28"/>
        </w:rPr>
        <w:t>…</w:t>
      </w:r>
      <w:r>
        <w:rPr>
          <w:spacing w:val="-2"/>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0B9265C1" w14:textId="77777777" w:rsidR="00C749D6" w:rsidRDefault="00C749D6" w:rsidP="00C749D6">
      <w:pPr>
        <w:spacing w:line="180" w:lineRule="exact"/>
        <w:rPr>
          <w:sz w:val="18"/>
          <w:szCs w:val="18"/>
        </w:rPr>
      </w:pPr>
    </w:p>
    <w:p w14:paraId="0A566306" w14:textId="77777777" w:rsidR="00C749D6" w:rsidRDefault="00C749D6" w:rsidP="00C749D6">
      <w:pPr>
        <w:spacing w:line="300" w:lineRule="exact"/>
        <w:ind w:left="149"/>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2F21A2B7" w14:textId="77777777" w:rsidR="00C749D6" w:rsidRDefault="00C749D6" w:rsidP="00C749D6">
      <w:pPr>
        <w:spacing w:before="2" w:line="140" w:lineRule="exact"/>
        <w:rPr>
          <w:sz w:val="15"/>
          <w:szCs w:val="15"/>
        </w:rPr>
      </w:pPr>
    </w:p>
    <w:p w14:paraId="386C0F89" w14:textId="77777777" w:rsidR="00C749D6" w:rsidRDefault="00C749D6" w:rsidP="00C749D6">
      <w:pPr>
        <w:spacing w:line="200" w:lineRule="exact"/>
      </w:pPr>
    </w:p>
    <w:p w14:paraId="249CD86F" w14:textId="77777777" w:rsidR="00C749D6" w:rsidRDefault="00C749D6" w:rsidP="00C749D6">
      <w:pPr>
        <w:spacing w:line="200" w:lineRule="exact"/>
      </w:pPr>
    </w:p>
    <w:p w14:paraId="3027CFC0" w14:textId="77777777" w:rsidR="00C749D6" w:rsidRDefault="00C749D6" w:rsidP="00C749D6">
      <w:pPr>
        <w:spacing w:line="200" w:lineRule="exact"/>
      </w:pPr>
    </w:p>
    <w:p w14:paraId="0259BFC9" w14:textId="77777777" w:rsidR="00C749D6" w:rsidRDefault="00C749D6" w:rsidP="00C749D6">
      <w:pPr>
        <w:spacing w:line="200" w:lineRule="exact"/>
      </w:pPr>
    </w:p>
    <w:p w14:paraId="481F3CFD"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3CFA31CA" w14:textId="77777777" w:rsidTr="0069053D">
        <w:trPr>
          <w:trHeight w:hRule="exact" w:val="419"/>
        </w:trPr>
        <w:tc>
          <w:tcPr>
            <w:tcW w:w="2979" w:type="dxa"/>
            <w:tcBorders>
              <w:top w:val="nil"/>
              <w:left w:val="nil"/>
              <w:bottom w:val="nil"/>
              <w:right w:val="nil"/>
            </w:tcBorders>
          </w:tcPr>
          <w:p w14:paraId="71738DE0"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7916C4A8"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79834BA7"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410EEC12" w14:textId="77777777" w:rsidTr="0069053D">
        <w:trPr>
          <w:trHeight w:hRule="exact" w:val="419"/>
        </w:trPr>
        <w:tc>
          <w:tcPr>
            <w:tcW w:w="2979" w:type="dxa"/>
            <w:tcBorders>
              <w:top w:val="nil"/>
              <w:left w:val="nil"/>
              <w:bottom w:val="nil"/>
              <w:right w:val="nil"/>
            </w:tcBorders>
          </w:tcPr>
          <w:p w14:paraId="6554F06A"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06981124"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12D64482"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748334E5" w14:textId="77777777" w:rsidR="00C749D6" w:rsidRDefault="00C749D6" w:rsidP="00C749D6">
      <w:pPr>
        <w:spacing w:before="2" w:line="180" w:lineRule="exact"/>
        <w:rPr>
          <w:sz w:val="19"/>
          <w:szCs w:val="19"/>
        </w:rPr>
      </w:pPr>
    </w:p>
    <w:p w14:paraId="68912488" w14:textId="77777777" w:rsidR="00C749D6" w:rsidRDefault="00C749D6" w:rsidP="00C749D6">
      <w:pPr>
        <w:spacing w:line="200" w:lineRule="exact"/>
      </w:pPr>
    </w:p>
    <w:p w14:paraId="2333729D" w14:textId="77777777" w:rsidR="00C749D6" w:rsidRDefault="00C749D6" w:rsidP="00C749D6">
      <w:pPr>
        <w:spacing w:line="200" w:lineRule="exact"/>
      </w:pPr>
    </w:p>
    <w:p w14:paraId="07C0B885" w14:textId="77777777" w:rsidR="00C749D6" w:rsidRDefault="00C749D6" w:rsidP="00C749D6">
      <w:pPr>
        <w:spacing w:line="200" w:lineRule="exact"/>
      </w:pPr>
    </w:p>
    <w:p w14:paraId="077384BC" w14:textId="77777777" w:rsidR="00C749D6" w:rsidRDefault="00C749D6" w:rsidP="00C749D6">
      <w:pPr>
        <w:spacing w:line="200" w:lineRule="exact"/>
      </w:pPr>
    </w:p>
    <w:p w14:paraId="75B7DF89" w14:textId="77777777" w:rsidR="00C749D6" w:rsidRDefault="00C749D6" w:rsidP="00C749D6">
      <w:pPr>
        <w:spacing w:line="200" w:lineRule="exact"/>
      </w:pPr>
    </w:p>
    <w:p w14:paraId="2A07704D" w14:textId="77777777" w:rsidR="00C749D6" w:rsidRDefault="00C749D6" w:rsidP="00C749D6">
      <w:pPr>
        <w:spacing w:line="200" w:lineRule="exact"/>
      </w:pPr>
    </w:p>
    <w:p w14:paraId="7A6BF23E" w14:textId="77777777" w:rsidR="00C749D6" w:rsidRDefault="00C749D6" w:rsidP="00C749D6">
      <w:pPr>
        <w:spacing w:line="200" w:lineRule="exact"/>
      </w:pPr>
    </w:p>
    <w:p w14:paraId="1A391E2D" w14:textId="77777777" w:rsidR="00C749D6" w:rsidRDefault="00C749D6" w:rsidP="00C749D6">
      <w:pPr>
        <w:spacing w:before="40"/>
        <w:ind w:left="4431" w:right="4132"/>
        <w:jc w:val="center"/>
        <w:rPr>
          <w:sz w:val="16"/>
          <w:szCs w:val="16"/>
        </w:rPr>
      </w:pPr>
      <w:r>
        <w:rPr>
          <w:spacing w:val="-3"/>
          <w:sz w:val="16"/>
          <w:szCs w:val="16"/>
        </w:rPr>
        <w:t>S</w:t>
      </w:r>
      <w:r>
        <w:rPr>
          <w:spacing w:val="1"/>
          <w:sz w:val="16"/>
          <w:szCs w:val="16"/>
        </w:rPr>
        <w:t>ea</w:t>
      </w:r>
      <w:r>
        <w:rPr>
          <w:sz w:val="16"/>
          <w:szCs w:val="16"/>
        </w:rPr>
        <w:t xml:space="preserve">l </w:t>
      </w:r>
      <w:r>
        <w:rPr>
          <w:spacing w:val="1"/>
          <w:sz w:val="16"/>
          <w:szCs w:val="16"/>
        </w:rPr>
        <w:t>o</w:t>
      </w:r>
      <w:r>
        <w:rPr>
          <w:sz w:val="16"/>
          <w:szCs w:val="16"/>
        </w:rPr>
        <w:t>f</w:t>
      </w:r>
    </w:p>
    <w:p w14:paraId="1C475C52" w14:textId="77777777" w:rsidR="00C749D6" w:rsidRDefault="00C749D6" w:rsidP="00C749D6">
      <w:pPr>
        <w:spacing w:before="1"/>
        <w:ind w:left="4431" w:right="4061"/>
        <w:jc w:val="center"/>
        <w:rPr>
          <w:sz w:val="16"/>
          <w:szCs w:val="16"/>
        </w:rPr>
        <w:sectPr w:rsidR="00C749D6">
          <w:pgSz w:w="11940" w:h="16860"/>
          <w:pgMar w:top="1580" w:right="1400" w:bottom="280" w:left="1440" w:header="720" w:footer="720" w:gutter="0"/>
          <w:cols w:space="720"/>
        </w:sectPr>
      </w:pPr>
      <w:r>
        <w:rPr>
          <w:spacing w:val="-6"/>
          <w:sz w:val="16"/>
          <w:szCs w:val="16"/>
        </w:rPr>
        <w:t>I</w:t>
      </w:r>
      <w:r>
        <w:rPr>
          <w:spacing w:val="1"/>
          <w:sz w:val="16"/>
          <w:szCs w:val="16"/>
        </w:rPr>
        <w:t>n</w:t>
      </w:r>
      <w:r>
        <w:rPr>
          <w:sz w:val="16"/>
          <w:szCs w:val="16"/>
        </w:rPr>
        <w:t>s</w:t>
      </w:r>
      <w:r>
        <w:rPr>
          <w:spacing w:val="1"/>
          <w:sz w:val="16"/>
          <w:szCs w:val="16"/>
        </w:rPr>
        <w:t>tit</w:t>
      </w:r>
      <w:r>
        <w:rPr>
          <w:spacing w:val="-1"/>
          <w:sz w:val="16"/>
          <w:szCs w:val="16"/>
        </w:rPr>
        <w:t>u</w:t>
      </w:r>
      <w:r>
        <w:rPr>
          <w:spacing w:val="1"/>
          <w:sz w:val="16"/>
          <w:szCs w:val="16"/>
        </w:rPr>
        <w:t>t</w:t>
      </w:r>
      <w:r>
        <w:rPr>
          <w:sz w:val="16"/>
          <w:szCs w:val="16"/>
        </w:rPr>
        <w:t>e</w:t>
      </w:r>
    </w:p>
    <w:p w14:paraId="78AD8390" w14:textId="6CEAB7B2"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1072" behindDoc="1" locked="0" layoutInCell="1" allowOverlap="1" wp14:anchorId="0D7F36DC" wp14:editId="2A5DD615">
                <wp:simplePos x="0" y="0"/>
                <wp:positionH relativeFrom="page">
                  <wp:posOffset>715645</wp:posOffset>
                </wp:positionH>
                <wp:positionV relativeFrom="page">
                  <wp:posOffset>547370</wp:posOffset>
                </wp:positionV>
                <wp:extent cx="6218555" cy="8439150"/>
                <wp:effectExtent l="1270" t="4445" r="0" b="5080"/>
                <wp:wrapNone/>
                <wp:docPr id="8804582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002525071" name="Freeform 87"/>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69746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1368251084" name="Freeform 89"/>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0FC2D9B" id="Group 5" o:spid="_x0000_s1026" style="position:absolute;margin-left:56.35pt;margin-top:43.1pt;width:489.65pt;height:664.5pt;z-index:-42;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">
                <v:shape id="Freeform 87"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" path="m,13275r9778,l9778,,,,,13275xe" filled="f" strokecolor="#211f1f" strokeweight=".25664mm">
                  <v:path arrowok="t" o:connecttype="custom" o:connectlocs="0,14144;9778,14144;9778,869;0,869;0,14144" o:connectangles="0,0,0,0,0"/>
                </v:shape>
                <v:shape id="Picture 88"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">
                  <v:imagedata r:id="rId9" o:title=""/>
                </v:shape>
                <v:shape id="Freeform 89"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339D19FC" w14:textId="77777777" w:rsidR="00C749D6" w:rsidRDefault="00C749D6" w:rsidP="00C749D6">
      <w:pPr>
        <w:spacing w:line="200" w:lineRule="exact"/>
      </w:pPr>
    </w:p>
    <w:p w14:paraId="2CFA96F7" w14:textId="77777777" w:rsidR="00C749D6" w:rsidRDefault="00C749D6" w:rsidP="00C749D6">
      <w:pPr>
        <w:spacing w:line="200" w:lineRule="exact"/>
      </w:pPr>
    </w:p>
    <w:p w14:paraId="247E40F9" w14:textId="77777777" w:rsidR="00C749D6" w:rsidRDefault="00C749D6" w:rsidP="00C749D6">
      <w:pPr>
        <w:spacing w:line="200" w:lineRule="exact"/>
      </w:pPr>
    </w:p>
    <w:p w14:paraId="1A8F4FA0" w14:textId="77777777" w:rsidR="00C749D6" w:rsidRDefault="00C749D6" w:rsidP="00C749D6">
      <w:pPr>
        <w:spacing w:line="200" w:lineRule="exact"/>
      </w:pPr>
    </w:p>
    <w:p w14:paraId="06EE6553" w14:textId="77777777" w:rsidR="00C749D6" w:rsidRDefault="00C749D6" w:rsidP="00C749D6">
      <w:pPr>
        <w:spacing w:line="200" w:lineRule="exact"/>
      </w:pPr>
    </w:p>
    <w:p w14:paraId="02B1DD79" w14:textId="77777777" w:rsidR="00C749D6" w:rsidRDefault="00C749D6" w:rsidP="00C749D6">
      <w:pPr>
        <w:spacing w:line="200" w:lineRule="exact"/>
      </w:pPr>
    </w:p>
    <w:p w14:paraId="7C8A26E5" w14:textId="77777777" w:rsidR="00C749D6" w:rsidRDefault="00C749D6" w:rsidP="00C749D6">
      <w:pPr>
        <w:spacing w:line="200" w:lineRule="exact"/>
      </w:pPr>
    </w:p>
    <w:p w14:paraId="5B032B62" w14:textId="77777777" w:rsidR="00C749D6" w:rsidRDefault="00C749D6" w:rsidP="00C749D6">
      <w:pPr>
        <w:spacing w:line="200" w:lineRule="exact"/>
      </w:pPr>
    </w:p>
    <w:p w14:paraId="23A439AD" w14:textId="77777777" w:rsidR="00C749D6" w:rsidRDefault="00C749D6" w:rsidP="00C749D6">
      <w:pPr>
        <w:spacing w:line="200" w:lineRule="exact"/>
      </w:pPr>
    </w:p>
    <w:p w14:paraId="6E456AFA" w14:textId="77777777" w:rsidR="00C749D6" w:rsidRDefault="00C749D6" w:rsidP="00C749D6">
      <w:pPr>
        <w:spacing w:line="660" w:lineRule="exact"/>
        <w:ind w:left="2391"/>
        <w:rPr>
          <w:sz w:val="60"/>
          <w:szCs w:val="60"/>
        </w:rPr>
      </w:pPr>
      <w:r>
        <w:rPr>
          <w:b/>
          <w:color w:val="282222"/>
          <w:sz w:val="60"/>
          <w:szCs w:val="60"/>
        </w:rPr>
        <w:t>Maharashtra State</w:t>
      </w:r>
    </w:p>
    <w:p w14:paraId="7825DD72" w14:textId="77777777" w:rsidR="00C749D6" w:rsidRDefault="00C749D6" w:rsidP="00C749D6">
      <w:pPr>
        <w:spacing w:before="8" w:line="120" w:lineRule="exact"/>
        <w:rPr>
          <w:sz w:val="12"/>
          <w:szCs w:val="12"/>
        </w:rPr>
      </w:pPr>
    </w:p>
    <w:p w14:paraId="5FAD5C84"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18C328C5" w14:textId="77777777" w:rsidR="00C749D6" w:rsidRDefault="00C749D6" w:rsidP="00C749D6">
      <w:pPr>
        <w:spacing w:before="8" w:line="100" w:lineRule="exact"/>
        <w:rPr>
          <w:sz w:val="11"/>
          <w:szCs w:val="11"/>
        </w:rPr>
      </w:pPr>
    </w:p>
    <w:p w14:paraId="11FFC7DD"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1CA328E7" w14:textId="77777777" w:rsidR="00C749D6" w:rsidRDefault="00C749D6" w:rsidP="00C749D6">
      <w:pPr>
        <w:spacing w:before="8" w:line="280" w:lineRule="exact"/>
        <w:rPr>
          <w:sz w:val="28"/>
          <w:szCs w:val="28"/>
        </w:rPr>
      </w:pPr>
    </w:p>
    <w:p w14:paraId="3A64E190" w14:textId="10D25B98" w:rsidR="00C749D6" w:rsidRDefault="00C749D6" w:rsidP="00C749D6">
      <w:pPr>
        <w:spacing w:before="24"/>
        <w:ind w:left="147" w:right="657"/>
        <w:jc w:val="both"/>
        <w:rPr>
          <w:sz w:val="28"/>
          <w:szCs w:val="28"/>
        </w:rPr>
      </w:pPr>
      <w:r>
        <w:rPr>
          <w:color w:val="282222"/>
          <w:spacing w:val="1"/>
          <w:sz w:val="28"/>
          <w:szCs w:val="28"/>
        </w:rPr>
        <w:t>Thi</w:t>
      </w:r>
      <w:r>
        <w:rPr>
          <w:color w:val="282222"/>
          <w:sz w:val="28"/>
          <w:szCs w:val="28"/>
        </w:rPr>
        <w:t>s</w:t>
      </w:r>
      <w:r>
        <w:rPr>
          <w:color w:val="282222"/>
          <w:spacing w:val="34"/>
          <w:sz w:val="28"/>
          <w:szCs w:val="28"/>
        </w:rPr>
        <w:t xml:space="preserve"> </w:t>
      </w:r>
      <w:r>
        <w:rPr>
          <w:color w:val="282222"/>
          <w:spacing w:val="4"/>
          <w:sz w:val="28"/>
          <w:szCs w:val="28"/>
        </w:rPr>
        <w:t>i</w:t>
      </w:r>
      <w:r>
        <w:rPr>
          <w:color w:val="282222"/>
          <w:sz w:val="28"/>
          <w:szCs w:val="28"/>
        </w:rPr>
        <w:t>s</w:t>
      </w:r>
      <w:r>
        <w:rPr>
          <w:color w:val="282222"/>
          <w:spacing w:val="18"/>
          <w:sz w:val="28"/>
          <w:szCs w:val="28"/>
        </w:rPr>
        <w:t xml:space="preserve"> </w:t>
      </w:r>
      <w:r>
        <w:rPr>
          <w:color w:val="282222"/>
          <w:spacing w:val="1"/>
          <w:sz w:val="28"/>
          <w:szCs w:val="28"/>
        </w:rPr>
        <w:t>t</w:t>
      </w:r>
      <w:r>
        <w:rPr>
          <w:color w:val="282222"/>
          <w:sz w:val="28"/>
          <w:szCs w:val="28"/>
        </w:rPr>
        <w:t>o</w:t>
      </w:r>
      <w:r>
        <w:rPr>
          <w:color w:val="282222"/>
          <w:spacing w:val="20"/>
          <w:sz w:val="28"/>
          <w:szCs w:val="28"/>
        </w:rPr>
        <w:t xml:space="preserve"> </w:t>
      </w:r>
      <w:r>
        <w:rPr>
          <w:color w:val="282222"/>
          <w:spacing w:val="3"/>
          <w:sz w:val="28"/>
          <w:szCs w:val="28"/>
        </w:rPr>
        <w:t>c</w:t>
      </w:r>
      <w:r>
        <w:rPr>
          <w:color w:val="282222"/>
          <w:spacing w:val="-2"/>
          <w:sz w:val="28"/>
          <w:szCs w:val="28"/>
        </w:rPr>
        <w:t>e</w:t>
      </w:r>
      <w:r>
        <w:rPr>
          <w:color w:val="282222"/>
          <w:sz w:val="28"/>
          <w:szCs w:val="28"/>
        </w:rPr>
        <w:t>r</w:t>
      </w:r>
      <w:r>
        <w:rPr>
          <w:color w:val="282222"/>
          <w:spacing w:val="1"/>
          <w:sz w:val="28"/>
          <w:szCs w:val="28"/>
        </w:rPr>
        <w:t>t</w:t>
      </w:r>
      <w:r>
        <w:rPr>
          <w:color w:val="282222"/>
          <w:spacing w:val="4"/>
          <w:sz w:val="28"/>
          <w:szCs w:val="28"/>
        </w:rPr>
        <w:t>i</w:t>
      </w:r>
      <w:r>
        <w:rPr>
          <w:color w:val="282222"/>
          <w:spacing w:val="-2"/>
          <w:sz w:val="28"/>
          <w:szCs w:val="28"/>
        </w:rPr>
        <w:t>f</w:t>
      </w:r>
      <w:r>
        <w:rPr>
          <w:color w:val="282222"/>
          <w:sz w:val="28"/>
          <w:szCs w:val="28"/>
        </w:rPr>
        <w:t>y</w:t>
      </w:r>
      <w:r>
        <w:rPr>
          <w:color w:val="282222"/>
          <w:spacing w:val="45"/>
          <w:sz w:val="28"/>
          <w:szCs w:val="28"/>
        </w:rPr>
        <w:t xml:space="preserve"> </w:t>
      </w:r>
      <w:r>
        <w:rPr>
          <w:color w:val="282222"/>
          <w:spacing w:val="4"/>
          <w:sz w:val="28"/>
          <w:szCs w:val="28"/>
        </w:rPr>
        <w:t>t</w:t>
      </w:r>
      <w:r>
        <w:rPr>
          <w:color w:val="282222"/>
          <w:spacing w:val="1"/>
          <w:sz w:val="28"/>
          <w:szCs w:val="28"/>
        </w:rPr>
        <w:t>h</w:t>
      </w:r>
      <w:r>
        <w:rPr>
          <w:color w:val="282222"/>
          <w:spacing w:val="-2"/>
          <w:sz w:val="28"/>
          <w:szCs w:val="28"/>
        </w:rPr>
        <w:t>a</w:t>
      </w:r>
      <w:r>
        <w:rPr>
          <w:color w:val="282222"/>
          <w:sz w:val="28"/>
          <w:szCs w:val="28"/>
        </w:rPr>
        <w:t>t</w:t>
      </w:r>
      <w:r>
        <w:rPr>
          <w:color w:val="282222"/>
          <w:spacing w:val="20"/>
          <w:sz w:val="28"/>
          <w:szCs w:val="28"/>
        </w:rPr>
        <w:t xml:space="preserve"> </w:t>
      </w:r>
      <w:r>
        <w:rPr>
          <w:color w:val="282222"/>
          <w:sz w:val="28"/>
          <w:szCs w:val="28"/>
        </w:rPr>
        <w:t>M</w:t>
      </w:r>
      <w:r>
        <w:rPr>
          <w:color w:val="282222"/>
          <w:spacing w:val="2"/>
          <w:sz w:val="28"/>
          <w:szCs w:val="28"/>
        </w:rPr>
        <w:t>r</w:t>
      </w:r>
      <w:r>
        <w:rPr>
          <w:color w:val="3D3B3B"/>
          <w:sz w:val="28"/>
          <w:szCs w:val="28"/>
        </w:rPr>
        <w:t>.</w:t>
      </w:r>
      <w:r>
        <w:rPr>
          <w:color w:val="3D3B3B"/>
          <w:spacing w:val="23"/>
          <w:sz w:val="28"/>
          <w:szCs w:val="28"/>
        </w:rPr>
        <w:t xml:space="preserve"> </w:t>
      </w:r>
      <w:r>
        <w:rPr>
          <w:color w:val="3D3B3B"/>
          <w:spacing w:val="3"/>
          <w:sz w:val="28"/>
          <w:szCs w:val="28"/>
          <w:u w:val="single" w:color="3D3B3B"/>
        </w:rPr>
        <w:t>O</w:t>
      </w:r>
      <w:r>
        <w:rPr>
          <w:color w:val="3D3B3B"/>
          <w:sz w:val="28"/>
          <w:szCs w:val="28"/>
          <w:u w:val="single" w:color="3D3B3B"/>
        </w:rPr>
        <w:t>a</w:t>
      </w:r>
      <w:r>
        <w:rPr>
          <w:color w:val="3D3B3B"/>
          <w:spacing w:val="1"/>
          <w:sz w:val="28"/>
          <w:szCs w:val="28"/>
          <w:u w:val="single" w:color="3D3B3B"/>
        </w:rPr>
        <w:t>i</w:t>
      </w:r>
      <w:r>
        <w:rPr>
          <w:color w:val="3D3B3B"/>
          <w:spacing w:val="3"/>
          <w:sz w:val="28"/>
          <w:szCs w:val="28"/>
          <w:u w:val="single" w:color="3D3B3B"/>
        </w:rPr>
        <w:t>s</w:t>
      </w:r>
      <w:r>
        <w:rPr>
          <w:color w:val="3D3B3B"/>
          <w:sz w:val="28"/>
          <w:szCs w:val="28"/>
          <w:u w:val="single" w:color="3D3B3B"/>
        </w:rPr>
        <w:t>h</w:t>
      </w:r>
      <w:r>
        <w:rPr>
          <w:color w:val="3D3B3B"/>
          <w:spacing w:val="22"/>
          <w:sz w:val="28"/>
          <w:szCs w:val="28"/>
          <w:u w:val="single" w:color="3D3B3B"/>
        </w:rPr>
        <w:t xml:space="preserve"> </w:t>
      </w:r>
      <w:r>
        <w:rPr>
          <w:color w:val="3D3B3B"/>
          <w:spacing w:val="3"/>
          <w:sz w:val="28"/>
          <w:szCs w:val="28"/>
          <w:u w:val="single" w:color="3D3B3B"/>
        </w:rPr>
        <w:t>Q</w:t>
      </w:r>
      <w:r>
        <w:rPr>
          <w:color w:val="3D3B3B"/>
          <w:spacing w:val="2"/>
          <w:sz w:val="28"/>
          <w:szCs w:val="28"/>
          <w:u w:val="single" w:color="3D3B3B"/>
        </w:rPr>
        <w:t>a</w:t>
      </w:r>
      <w:r>
        <w:rPr>
          <w:color w:val="3D3B3B"/>
          <w:sz w:val="28"/>
          <w:szCs w:val="28"/>
          <w:u w:val="single" w:color="3D3B3B"/>
        </w:rPr>
        <w:t>zi</w:t>
      </w:r>
      <w:r>
        <w:rPr>
          <w:color w:val="3D3B3B"/>
          <w:spacing w:val="25"/>
          <w:sz w:val="28"/>
          <w:szCs w:val="28"/>
        </w:rPr>
        <w:t xml:space="preserve"> </w:t>
      </w:r>
      <w:r>
        <w:rPr>
          <w:color w:val="282222"/>
          <w:spacing w:val="2"/>
          <w:sz w:val="28"/>
          <w:szCs w:val="28"/>
        </w:rPr>
        <w:t>o</w:t>
      </w:r>
      <w:r>
        <w:rPr>
          <w:color w:val="282222"/>
          <w:sz w:val="28"/>
          <w:szCs w:val="28"/>
        </w:rPr>
        <w:t>f</w:t>
      </w:r>
      <w:r>
        <w:rPr>
          <w:color w:val="282222"/>
          <w:spacing w:val="48"/>
          <w:sz w:val="28"/>
          <w:szCs w:val="28"/>
        </w:rPr>
        <w:t xml:space="preserve"> </w:t>
      </w:r>
      <w:r w:rsidR="00953811">
        <w:rPr>
          <w:color w:val="282222"/>
          <w:spacing w:val="2"/>
          <w:sz w:val="28"/>
          <w:szCs w:val="28"/>
          <w:u w:val="single" w:color="282222"/>
        </w:rPr>
        <w:t>Sixth</w:t>
      </w:r>
      <w:r>
        <w:rPr>
          <w:color w:val="282222"/>
          <w:sz w:val="28"/>
          <w:szCs w:val="28"/>
          <w:u w:val="single" w:color="282222"/>
        </w:rPr>
        <w:t xml:space="preserve"> </w:t>
      </w:r>
      <w:r>
        <w:rPr>
          <w:color w:val="282222"/>
          <w:spacing w:val="-45"/>
          <w:sz w:val="28"/>
          <w:szCs w:val="28"/>
        </w:rPr>
        <w:t xml:space="preserve"> </w:t>
      </w:r>
      <w:r>
        <w:rPr>
          <w:color w:val="282222"/>
          <w:sz w:val="28"/>
          <w:szCs w:val="28"/>
        </w:rPr>
        <w:t>S</w:t>
      </w:r>
      <w:r>
        <w:rPr>
          <w:color w:val="282222"/>
          <w:spacing w:val="2"/>
          <w:sz w:val="28"/>
          <w:szCs w:val="28"/>
        </w:rPr>
        <w:t>em</w:t>
      </w:r>
      <w:r>
        <w:rPr>
          <w:color w:val="282222"/>
          <w:sz w:val="28"/>
          <w:szCs w:val="28"/>
        </w:rPr>
        <w:t>e</w:t>
      </w:r>
      <w:r>
        <w:rPr>
          <w:color w:val="282222"/>
          <w:spacing w:val="1"/>
          <w:sz w:val="28"/>
          <w:szCs w:val="28"/>
        </w:rPr>
        <w:t>s</w:t>
      </w:r>
      <w:r>
        <w:rPr>
          <w:color w:val="282222"/>
          <w:spacing w:val="3"/>
          <w:sz w:val="28"/>
          <w:szCs w:val="28"/>
        </w:rPr>
        <w:t>t</w:t>
      </w:r>
      <w:r>
        <w:rPr>
          <w:color w:val="282222"/>
          <w:sz w:val="28"/>
          <w:szCs w:val="28"/>
        </w:rPr>
        <w:t>er</w:t>
      </w:r>
      <w:r>
        <w:rPr>
          <w:color w:val="282222"/>
          <w:spacing w:val="27"/>
          <w:sz w:val="28"/>
          <w:szCs w:val="28"/>
        </w:rPr>
        <w:t xml:space="preserve"> </w:t>
      </w:r>
      <w:r>
        <w:rPr>
          <w:color w:val="282222"/>
          <w:spacing w:val="4"/>
          <w:sz w:val="28"/>
          <w:szCs w:val="28"/>
        </w:rPr>
        <w:t>o</w:t>
      </w:r>
      <w:r>
        <w:rPr>
          <w:color w:val="282222"/>
          <w:sz w:val="28"/>
          <w:szCs w:val="28"/>
        </w:rPr>
        <w:t>f</w:t>
      </w:r>
      <w:r>
        <w:rPr>
          <w:color w:val="282222"/>
          <w:spacing w:val="43"/>
          <w:sz w:val="28"/>
          <w:szCs w:val="28"/>
        </w:rPr>
        <w:t xml:space="preserve"> </w:t>
      </w:r>
      <w:r>
        <w:rPr>
          <w:color w:val="282222"/>
          <w:spacing w:val="1"/>
          <w:sz w:val="28"/>
          <w:szCs w:val="28"/>
        </w:rPr>
        <w:t>D</w:t>
      </w:r>
      <w:r>
        <w:rPr>
          <w:color w:val="282222"/>
          <w:spacing w:val="-1"/>
          <w:sz w:val="28"/>
          <w:szCs w:val="28"/>
        </w:rPr>
        <w:t>i</w:t>
      </w:r>
      <w:r>
        <w:rPr>
          <w:color w:val="282222"/>
          <w:spacing w:val="1"/>
          <w:sz w:val="28"/>
          <w:szCs w:val="28"/>
        </w:rPr>
        <w:t>p</w:t>
      </w:r>
      <w:r>
        <w:rPr>
          <w:color w:val="282222"/>
          <w:spacing w:val="-1"/>
          <w:sz w:val="28"/>
          <w:szCs w:val="28"/>
        </w:rPr>
        <w:t>l</w:t>
      </w:r>
      <w:r>
        <w:rPr>
          <w:color w:val="282222"/>
          <w:spacing w:val="1"/>
          <w:sz w:val="28"/>
          <w:szCs w:val="28"/>
        </w:rPr>
        <w:t>o</w:t>
      </w:r>
      <w:r>
        <w:rPr>
          <w:color w:val="282222"/>
          <w:sz w:val="28"/>
          <w:szCs w:val="28"/>
        </w:rPr>
        <w:t>ma</w:t>
      </w:r>
      <w:r>
        <w:rPr>
          <w:color w:val="282222"/>
          <w:spacing w:val="16"/>
          <w:sz w:val="28"/>
          <w:szCs w:val="28"/>
        </w:rPr>
        <w:t xml:space="preserve"> </w:t>
      </w:r>
      <w:r>
        <w:rPr>
          <w:color w:val="282222"/>
          <w:spacing w:val="-1"/>
          <w:sz w:val="28"/>
          <w:szCs w:val="28"/>
        </w:rPr>
        <w:t>i</w:t>
      </w:r>
      <w:r>
        <w:rPr>
          <w:color w:val="282222"/>
          <w:sz w:val="28"/>
          <w:szCs w:val="28"/>
        </w:rPr>
        <w:t>n C</w:t>
      </w:r>
      <w:r>
        <w:rPr>
          <w:color w:val="282222"/>
          <w:spacing w:val="1"/>
          <w:sz w:val="28"/>
          <w:szCs w:val="28"/>
        </w:rPr>
        <w:t>o</w:t>
      </w:r>
      <w:r>
        <w:rPr>
          <w:color w:val="282222"/>
          <w:spacing w:val="-3"/>
          <w:sz w:val="28"/>
          <w:szCs w:val="28"/>
        </w:rPr>
        <w:t>m</w:t>
      </w:r>
      <w:r>
        <w:rPr>
          <w:color w:val="282222"/>
          <w:spacing w:val="1"/>
          <w:sz w:val="28"/>
          <w:szCs w:val="28"/>
        </w:rPr>
        <w:t>p</w:t>
      </w:r>
      <w:r>
        <w:rPr>
          <w:color w:val="282222"/>
          <w:spacing w:val="-1"/>
          <w:sz w:val="28"/>
          <w:szCs w:val="28"/>
        </w:rPr>
        <w:t>u</w:t>
      </w:r>
      <w:r>
        <w:rPr>
          <w:color w:val="282222"/>
          <w:spacing w:val="1"/>
          <w:sz w:val="28"/>
          <w:szCs w:val="28"/>
        </w:rPr>
        <w:t>t</w:t>
      </w:r>
      <w:r>
        <w:rPr>
          <w:color w:val="282222"/>
          <w:sz w:val="28"/>
          <w:szCs w:val="28"/>
        </w:rPr>
        <w:t>er</w:t>
      </w:r>
      <w:r>
        <w:rPr>
          <w:color w:val="282222"/>
          <w:spacing w:val="1"/>
          <w:sz w:val="28"/>
          <w:szCs w:val="28"/>
        </w:rPr>
        <w:t xml:space="preserve"> </w:t>
      </w:r>
      <w:r>
        <w:rPr>
          <w:color w:val="282222"/>
          <w:spacing w:val="-1"/>
          <w:sz w:val="28"/>
          <w:szCs w:val="28"/>
        </w:rPr>
        <w:t>En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in</w:t>
      </w:r>
      <w:r>
        <w:rPr>
          <w:color w:val="282222"/>
          <w:sz w:val="28"/>
          <w:szCs w:val="28"/>
        </w:rPr>
        <w:t>g</w:t>
      </w:r>
      <w:r>
        <w:rPr>
          <w:color w:val="282222"/>
          <w:spacing w:val="7"/>
          <w:sz w:val="28"/>
          <w:szCs w:val="28"/>
        </w:rPr>
        <w:t xml:space="preserve"> </w:t>
      </w:r>
      <w:r>
        <w:rPr>
          <w:color w:val="282222"/>
          <w:spacing w:val="4"/>
          <w:sz w:val="28"/>
          <w:szCs w:val="28"/>
        </w:rPr>
        <w:t>o</w:t>
      </w:r>
      <w:r>
        <w:rPr>
          <w:color w:val="282222"/>
          <w:sz w:val="28"/>
          <w:szCs w:val="28"/>
        </w:rPr>
        <w:t>f</w:t>
      </w:r>
      <w:r>
        <w:rPr>
          <w:color w:val="282222"/>
          <w:spacing w:val="24"/>
          <w:sz w:val="28"/>
          <w:szCs w:val="28"/>
        </w:rPr>
        <w:t xml:space="preserve"> </w:t>
      </w:r>
      <w:r>
        <w:rPr>
          <w:color w:val="282222"/>
          <w:sz w:val="28"/>
          <w:szCs w:val="28"/>
        </w:rPr>
        <w:t>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ut</w:t>
      </w:r>
      <w:r>
        <w:rPr>
          <w:color w:val="282222"/>
          <w:sz w:val="28"/>
          <w:szCs w:val="28"/>
        </w:rPr>
        <w:t>e</w:t>
      </w:r>
      <w:r>
        <w:rPr>
          <w:color w:val="282222"/>
          <w:spacing w:val="2"/>
          <w:sz w:val="28"/>
          <w:szCs w:val="28"/>
        </w:rPr>
        <w:t xml:space="preserve"> </w:t>
      </w:r>
      <w:r>
        <w:rPr>
          <w:color w:val="282222"/>
          <w:sz w:val="28"/>
          <w:szCs w:val="28"/>
          <w:u w:val="single" w:color="282222"/>
        </w:rPr>
        <w:t>M</w:t>
      </w:r>
      <w:r>
        <w:rPr>
          <w:color w:val="282222"/>
          <w:spacing w:val="-3"/>
          <w:sz w:val="28"/>
          <w:szCs w:val="28"/>
          <w:u w:val="single" w:color="282222"/>
        </w:rPr>
        <w:t>.</w:t>
      </w:r>
      <w:r>
        <w:rPr>
          <w:color w:val="282222"/>
          <w:spacing w:val="1"/>
          <w:sz w:val="28"/>
          <w:szCs w:val="28"/>
          <w:u w:val="single" w:color="282222"/>
        </w:rPr>
        <w:t>H</w:t>
      </w:r>
      <w:r>
        <w:rPr>
          <w:color w:val="282222"/>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w:t>
      </w:r>
      <w:r>
        <w:rPr>
          <w:color w:val="282222"/>
          <w:spacing w:val="1"/>
          <w:sz w:val="28"/>
          <w:szCs w:val="28"/>
          <w:u w:val="single" w:color="282222"/>
        </w:rPr>
        <w:t>o</w:t>
      </w:r>
      <w:r>
        <w:rPr>
          <w:color w:val="282222"/>
          <w:sz w:val="28"/>
          <w:szCs w:val="28"/>
          <w:u w:val="single" w:color="282222"/>
        </w:rPr>
        <w:t>o</w:t>
      </w:r>
      <w:proofErr w:type="spellEnd"/>
      <w:r>
        <w:rPr>
          <w:color w:val="282222"/>
          <w:spacing w:val="2"/>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id</w:t>
      </w:r>
      <w:r>
        <w:rPr>
          <w:color w:val="282222"/>
          <w:spacing w:val="1"/>
          <w:sz w:val="28"/>
          <w:szCs w:val="28"/>
          <w:u w:val="single" w:color="282222"/>
        </w:rPr>
        <w:t>d</w:t>
      </w:r>
      <w:r>
        <w:rPr>
          <w:color w:val="282222"/>
          <w:spacing w:val="-1"/>
          <w:sz w:val="28"/>
          <w:szCs w:val="28"/>
          <w:u w:val="single" w:color="282222"/>
        </w:rPr>
        <w:t>i</w:t>
      </w:r>
      <w:r>
        <w:rPr>
          <w:color w:val="282222"/>
          <w:sz w:val="28"/>
          <w:szCs w:val="28"/>
          <w:u w:val="single" w:color="282222"/>
        </w:rPr>
        <w:t>k</w:t>
      </w:r>
      <w:proofErr w:type="spellEnd"/>
      <w:r>
        <w:rPr>
          <w:color w:val="282222"/>
          <w:spacing w:val="4"/>
          <w:sz w:val="28"/>
          <w:szCs w:val="28"/>
          <w:u w:val="single" w:color="282222"/>
        </w:rPr>
        <w:t xml:space="preserve"> </w:t>
      </w:r>
      <w:r>
        <w:rPr>
          <w:color w:val="282222"/>
          <w:spacing w:val="-3"/>
          <w:sz w:val="28"/>
          <w:szCs w:val="28"/>
          <w:u w:val="single" w:color="282222"/>
        </w:rPr>
        <w:t>P</w:t>
      </w:r>
      <w:r>
        <w:rPr>
          <w:color w:val="282222"/>
          <w:spacing w:val="-1"/>
          <w:sz w:val="28"/>
          <w:szCs w:val="28"/>
          <w:u w:val="single" w:color="282222"/>
        </w:rPr>
        <w:t>o</w:t>
      </w:r>
      <w:r>
        <w:rPr>
          <w:color w:val="282222"/>
          <w:spacing w:val="1"/>
          <w:sz w:val="28"/>
          <w:szCs w:val="28"/>
          <w:u w:val="single" w:color="282222"/>
        </w:rPr>
        <w:t>l</w:t>
      </w:r>
      <w:r>
        <w:rPr>
          <w:color w:val="282222"/>
          <w:spacing w:val="-1"/>
          <w:sz w:val="28"/>
          <w:szCs w:val="28"/>
          <w:u w:val="single" w:color="282222"/>
        </w:rPr>
        <w:t>y</w:t>
      </w:r>
      <w:r>
        <w:rPr>
          <w:color w:val="282222"/>
          <w:spacing w:val="1"/>
          <w:sz w:val="28"/>
          <w:szCs w:val="28"/>
          <w:u w:val="single" w:color="282222"/>
        </w:rPr>
        <w:t>t</w:t>
      </w:r>
      <w:r>
        <w:rPr>
          <w:color w:val="282222"/>
          <w:spacing w:val="-2"/>
          <w:sz w:val="28"/>
          <w:szCs w:val="28"/>
          <w:u w:val="single" w:color="282222"/>
        </w:rPr>
        <w:t>e</w:t>
      </w:r>
      <w:r>
        <w:rPr>
          <w:color w:val="282222"/>
          <w:sz w:val="28"/>
          <w:szCs w:val="28"/>
          <w:u w:val="single" w:color="282222"/>
        </w:rPr>
        <w:t>c</w:t>
      </w:r>
      <w:r>
        <w:rPr>
          <w:color w:val="282222"/>
          <w:spacing w:val="-1"/>
          <w:sz w:val="28"/>
          <w:szCs w:val="28"/>
          <w:u w:val="single" w:color="282222"/>
        </w:rPr>
        <w:t>h</w:t>
      </w:r>
      <w:r>
        <w:rPr>
          <w:color w:val="282222"/>
          <w:spacing w:val="1"/>
          <w:sz w:val="28"/>
          <w:szCs w:val="28"/>
          <w:u w:val="single" w:color="282222"/>
        </w:rPr>
        <w:t>ni</w:t>
      </w:r>
      <w:r>
        <w:rPr>
          <w:color w:val="282222"/>
          <w:sz w:val="28"/>
          <w:szCs w:val="28"/>
          <w:u w:val="single" w:color="282222"/>
        </w:rPr>
        <w:t>c</w:t>
      </w:r>
      <w:r>
        <w:rPr>
          <w:color w:val="282222"/>
          <w:spacing w:val="13"/>
          <w:sz w:val="28"/>
          <w:szCs w:val="28"/>
        </w:rPr>
        <w:t xml:space="preserve"> </w:t>
      </w:r>
      <w:r>
        <w:rPr>
          <w:color w:val="282222"/>
          <w:spacing w:val="4"/>
          <w:w w:val="106"/>
          <w:sz w:val="28"/>
          <w:szCs w:val="28"/>
        </w:rPr>
        <w:t>h</w:t>
      </w:r>
      <w:r>
        <w:rPr>
          <w:color w:val="282222"/>
          <w:w w:val="106"/>
          <w:sz w:val="28"/>
          <w:szCs w:val="28"/>
        </w:rPr>
        <w:t xml:space="preserve">as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25"/>
          <w:sz w:val="28"/>
          <w:szCs w:val="28"/>
        </w:rPr>
        <w:t xml:space="preserve"> </w:t>
      </w:r>
      <w:r>
        <w:rPr>
          <w:color w:val="282222"/>
          <w:spacing w:val="-1"/>
          <w:sz w:val="28"/>
          <w:szCs w:val="28"/>
        </w:rPr>
        <w:t>c</w:t>
      </w:r>
      <w:r>
        <w:rPr>
          <w:color w:val="282222"/>
          <w:spacing w:val="7"/>
          <w:sz w:val="28"/>
          <w:szCs w:val="28"/>
        </w:rPr>
        <w:t>o</w:t>
      </w:r>
      <w:r>
        <w:rPr>
          <w:color w:val="282222"/>
          <w:spacing w:val="1"/>
          <w:sz w:val="28"/>
          <w:szCs w:val="28"/>
        </w:rPr>
        <w:t>m</w:t>
      </w:r>
      <w:r>
        <w:rPr>
          <w:color w:val="282222"/>
          <w:spacing w:val="4"/>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14"/>
          <w:sz w:val="28"/>
          <w:szCs w:val="28"/>
        </w:rPr>
        <w:t xml:space="preserve"> </w:t>
      </w:r>
      <w:r>
        <w:rPr>
          <w:color w:val="282222"/>
          <w:spacing w:val="1"/>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spacing w:val="-1"/>
          <w:w w:val="105"/>
          <w:sz w:val="28"/>
          <w:szCs w:val="28"/>
        </w:rPr>
        <w:t>c</w:t>
      </w:r>
      <w:r>
        <w:rPr>
          <w:color w:val="282222"/>
          <w:w w:val="105"/>
          <w:sz w:val="28"/>
          <w:szCs w:val="28"/>
        </w:rPr>
        <w:t>t</w:t>
      </w:r>
      <w:r>
        <w:rPr>
          <w:color w:val="282222"/>
          <w:spacing w:val="25"/>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k</w:t>
      </w:r>
      <w:r>
        <w:rPr>
          <w:color w:val="282222"/>
          <w:spacing w:val="1"/>
          <w:sz w:val="28"/>
          <w:szCs w:val="28"/>
        </w:rPr>
        <w:t xml:space="preserve"> </w:t>
      </w:r>
      <w:r>
        <w:rPr>
          <w:color w:val="282222"/>
          <w:spacing w:val="4"/>
          <w:sz w:val="28"/>
          <w:szCs w:val="28"/>
        </w:rPr>
        <w:t>i</w:t>
      </w:r>
      <w:r>
        <w:rPr>
          <w:color w:val="282222"/>
          <w:sz w:val="28"/>
          <w:szCs w:val="28"/>
        </w:rPr>
        <w:t>n</w:t>
      </w:r>
      <w:r>
        <w:rPr>
          <w:color w:val="282222"/>
          <w:spacing w:val="1"/>
          <w:sz w:val="28"/>
          <w:szCs w:val="28"/>
        </w:rPr>
        <w:t xml:space="preserve"> 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18"/>
          <w:sz w:val="28"/>
          <w:szCs w:val="28"/>
        </w:rPr>
        <w:t xml:space="preserve"> </w:t>
      </w:r>
      <w:r>
        <w:rPr>
          <w:color w:val="282222"/>
          <w:spacing w:val="2"/>
          <w:sz w:val="28"/>
          <w:szCs w:val="28"/>
        </w:rPr>
        <w:t>f</w:t>
      </w:r>
      <w:r>
        <w:rPr>
          <w:color w:val="282222"/>
          <w:spacing w:val="1"/>
          <w:sz w:val="28"/>
          <w:szCs w:val="28"/>
        </w:rPr>
        <w:t>o</w:t>
      </w:r>
      <w:r>
        <w:rPr>
          <w:color w:val="282222"/>
          <w:sz w:val="28"/>
          <w:szCs w:val="28"/>
        </w:rPr>
        <w:t>r</w:t>
      </w:r>
      <w:r>
        <w:rPr>
          <w:color w:val="282222"/>
          <w:spacing w:val="12"/>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12"/>
          <w:sz w:val="28"/>
          <w:szCs w:val="28"/>
        </w:rPr>
        <w:t xml:space="preserve"> </w:t>
      </w:r>
      <w:r>
        <w:rPr>
          <w:color w:val="282222"/>
          <w:spacing w:val="-1"/>
          <w:w w:val="107"/>
          <w:sz w:val="28"/>
          <w:szCs w:val="28"/>
        </w:rPr>
        <w:t>a</w:t>
      </w:r>
      <w:r>
        <w:rPr>
          <w:color w:val="282222"/>
          <w:spacing w:val="2"/>
          <w:w w:val="107"/>
          <w:sz w:val="28"/>
          <w:szCs w:val="28"/>
        </w:rPr>
        <w:t>c</w:t>
      </w:r>
      <w:r>
        <w:rPr>
          <w:color w:val="282222"/>
          <w:spacing w:val="-1"/>
          <w:w w:val="107"/>
          <w:sz w:val="28"/>
          <w:szCs w:val="28"/>
        </w:rPr>
        <w:t>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21"/>
          <w:w w:val="107"/>
          <w:sz w:val="28"/>
          <w:szCs w:val="28"/>
        </w:rPr>
        <w:t xml:space="preserve"> </w:t>
      </w:r>
      <w:r>
        <w:rPr>
          <w:color w:val="282222"/>
          <w:spacing w:val="1"/>
          <w:sz w:val="28"/>
          <w:szCs w:val="28"/>
        </w:rPr>
        <w:t>y</w:t>
      </w:r>
      <w:r>
        <w:rPr>
          <w:color w:val="282222"/>
          <w:sz w:val="28"/>
          <w:szCs w:val="28"/>
        </w:rPr>
        <w:t>e</w:t>
      </w:r>
      <w:r>
        <w:rPr>
          <w:color w:val="282222"/>
          <w:spacing w:val="3"/>
          <w:sz w:val="28"/>
          <w:szCs w:val="28"/>
        </w:rPr>
        <w:t>a</w:t>
      </w:r>
      <w:r>
        <w:rPr>
          <w:color w:val="282222"/>
          <w:sz w:val="28"/>
          <w:szCs w:val="28"/>
        </w:rPr>
        <w:t>r</w:t>
      </w:r>
      <w:r>
        <w:rPr>
          <w:color w:val="282222"/>
          <w:spacing w:val="67"/>
          <w:sz w:val="28"/>
          <w:szCs w:val="28"/>
        </w:rPr>
        <w:t xml:space="preserve"> </w:t>
      </w:r>
      <w:r>
        <w:rPr>
          <w:color w:val="282222"/>
          <w:spacing w:val="4"/>
          <w:sz w:val="28"/>
          <w:szCs w:val="28"/>
          <w:u w:val="single" w:color="282222"/>
        </w:rPr>
        <w:t>2</w:t>
      </w:r>
      <w:r>
        <w:rPr>
          <w:color w:val="282222"/>
          <w:spacing w:val="1"/>
          <w:sz w:val="28"/>
          <w:szCs w:val="28"/>
          <w:u w:val="single" w:color="282222"/>
        </w:rPr>
        <w:t>0</w:t>
      </w:r>
      <w:r>
        <w:rPr>
          <w:color w:val="282222"/>
          <w:spacing w:val="4"/>
          <w:sz w:val="28"/>
          <w:szCs w:val="28"/>
          <w:u w:val="single" w:color="282222"/>
        </w:rPr>
        <w:t>2</w:t>
      </w:r>
      <w:r>
        <w:rPr>
          <w:color w:val="282222"/>
          <w:spacing w:val="5"/>
          <w:sz w:val="28"/>
          <w:szCs w:val="28"/>
          <w:u w:val="single" w:color="282222"/>
        </w:rPr>
        <w:t>3</w:t>
      </w:r>
      <w:r>
        <w:rPr>
          <w:color w:val="282222"/>
          <w:spacing w:val="-1"/>
          <w:sz w:val="28"/>
          <w:szCs w:val="28"/>
          <w:u w:val="single" w:color="282222"/>
        </w:rPr>
        <w:t>-</w:t>
      </w:r>
      <w:r>
        <w:rPr>
          <w:color w:val="282222"/>
          <w:spacing w:val="1"/>
          <w:sz w:val="28"/>
          <w:szCs w:val="28"/>
          <w:u w:val="single" w:color="282222"/>
        </w:rPr>
        <w:t>2</w:t>
      </w:r>
      <w:r>
        <w:rPr>
          <w:color w:val="282222"/>
          <w:spacing w:val="4"/>
          <w:sz w:val="28"/>
          <w:szCs w:val="28"/>
          <w:u w:val="single" w:color="282222"/>
        </w:rPr>
        <w:t>0</w:t>
      </w:r>
      <w:r>
        <w:rPr>
          <w:color w:val="282222"/>
          <w:spacing w:val="1"/>
          <w:sz w:val="28"/>
          <w:szCs w:val="28"/>
          <w:u w:val="single" w:color="282222"/>
        </w:rPr>
        <w:t>2</w:t>
      </w:r>
      <w:r>
        <w:rPr>
          <w:color w:val="282222"/>
          <w:sz w:val="28"/>
          <w:szCs w:val="28"/>
          <w:u w:val="single" w:color="282222"/>
        </w:rPr>
        <w:t>4</w:t>
      </w:r>
      <w:r>
        <w:rPr>
          <w:color w:val="282222"/>
          <w:sz w:val="28"/>
          <w:szCs w:val="28"/>
        </w:rPr>
        <w:t xml:space="preserve"> </w:t>
      </w:r>
      <w:r>
        <w:rPr>
          <w:color w:val="282222"/>
          <w:spacing w:val="37"/>
          <w:sz w:val="28"/>
          <w:szCs w:val="28"/>
        </w:rPr>
        <w:t xml:space="preserve"> </w:t>
      </w:r>
      <w:r>
        <w:rPr>
          <w:color w:val="282222"/>
          <w:sz w:val="28"/>
          <w:szCs w:val="28"/>
        </w:rPr>
        <w:t>as</w:t>
      </w:r>
      <w:r>
        <w:rPr>
          <w:color w:val="282222"/>
          <w:spacing w:val="34"/>
          <w:sz w:val="28"/>
          <w:szCs w:val="28"/>
        </w:rPr>
        <w:t xml:space="preserve"> </w:t>
      </w:r>
      <w:r>
        <w:rPr>
          <w:color w:val="282222"/>
          <w:spacing w:val="-3"/>
          <w:sz w:val="28"/>
          <w:szCs w:val="28"/>
        </w:rPr>
        <w:t>p</w:t>
      </w:r>
      <w:r>
        <w:rPr>
          <w:color w:val="282222"/>
          <w:spacing w:val="-11"/>
          <w:sz w:val="28"/>
          <w:szCs w:val="28"/>
        </w:rPr>
        <w:t>r</w:t>
      </w:r>
      <w:r>
        <w:rPr>
          <w:color w:val="282222"/>
          <w:spacing w:val="-7"/>
          <w:sz w:val="28"/>
          <w:szCs w:val="28"/>
        </w:rPr>
        <w:t>e</w:t>
      </w:r>
      <w:r>
        <w:rPr>
          <w:color w:val="282222"/>
          <w:spacing w:val="-1"/>
          <w:sz w:val="28"/>
          <w:szCs w:val="28"/>
        </w:rPr>
        <w:t>s</w:t>
      </w:r>
      <w:r>
        <w:rPr>
          <w:color w:val="282222"/>
          <w:spacing w:val="-8"/>
          <w:sz w:val="28"/>
          <w:szCs w:val="28"/>
        </w:rPr>
        <w:t>c</w:t>
      </w:r>
      <w:r>
        <w:rPr>
          <w:color w:val="282222"/>
          <w:spacing w:val="-11"/>
          <w:sz w:val="28"/>
          <w:szCs w:val="28"/>
        </w:rPr>
        <w:t>r</w:t>
      </w:r>
      <w:r>
        <w:rPr>
          <w:color w:val="282222"/>
          <w:spacing w:val="-4"/>
          <w:sz w:val="28"/>
          <w:szCs w:val="28"/>
        </w:rPr>
        <w:t>i</w:t>
      </w:r>
      <w:r>
        <w:rPr>
          <w:color w:val="282222"/>
          <w:spacing w:val="-3"/>
          <w:sz w:val="28"/>
          <w:szCs w:val="28"/>
        </w:rPr>
        <w:t>b</w:t>
      </w:r>
      <w:r>
        <w:rPr>
          <w:color w:val="282222"/>
          <w:spacing w:val="-8"/>
          <w:sz w:val="28"/>
          <w:szCs w:val="28"/>
        </w:rPr>
        <w:t>e</w:t>
      </w:r>
      <w:r>
        <w:rPr>
          <w:color w:val="282222"/>
          <w:sz w:val="28"/>
          <w:szCs w:val="28"/>
        </w:rPr>
        <w:t xml:space="preserve">d </w:t>
      </w:r>
      <w:r>
        <w:rPr>
          <w:color w:val="282222"/>
          <w:spacing w:val="14"/>
          <w:sz w:val="28"/>
          <w:szCs w:val="28"/>
        </w:rPr>
        <w:t xml:space="preserve"> </w:t>
      </w:r>
      <w:r>
        <w:rPr>
          <w:color w:val="282222"/>
          <w:spacing w:val="1"/>
          <w:sz w:val="28"/>
          <w:szCs w:val="28"/>
        </w:rPr>
        <w:t>i</w:t>
      </w:r>
      <w:r>
        <w:rPr>
          <w:color w:val="282222"/>
          <w:sz w:val="28"/>
          <w:szCs w:val="28"/>
        </w:rPr>
        <w:t xml:space="preserve">n </w:t>
      </w:r>
      <w:r>
        <w:rPr>
          <w:color w:val="282222"/>
          <w:spacing w:val="4"/>
          <w:sz w:val="28"/>
          <w:szCs w:val="28"/>
        </w:rPr>
        <w:t>t</w:t>
      </w:r>
      <w:r>
        <w:rPr>
          <w:color w:val="282222"/>
          <w:spacing w:val="1"/>
          <w:sz w:val="28"/>
          <w:szCs w:val="28"/>
        </w:rPr>
        <w:t>h</w:t>
      </w:r>
      <w:r>
        <w:rPr>
          <w:color w:val="282222"/>
          <w:sz w:val="28"/>
          <w:szCs w:val="28"/>
        </w:rPr>
        <w:t>e</w:t>
      </w:r>
      <w:r>
        <w:rPr>
          <w:color w:val="282222"/>
          <w:spacing w:val="31"/>
          <w:sz w:val="28"/>
          <w:szCs w:val="28"/>
        </w:rPr>
        <w:t xml:space="preserve"> </w:t>
      </w:r>
      <w:r>
        <w:rPr>
          <w:color w:val="282222"/>
          <w:spacing w:val="-11"/>
          <w:sz w:val="28"/>
          <w:szCs w:val="28"/>
        </w:rPr>
        <w:t>I</w:t>
      </w:r>
      <w:r>
        <w:rPr>
          <w:color w:val="282222"/>
          <w:spacing w:val="-8"/>
          <w:sz w:val="28"/>
          <w:szCs w:val="28"/>
        </w:rPr>
        <w:t>-</w:t>
      </w:r>
      <w:r>
        <w:rPr>
          <w:color w:val="282222"/>
          <w:spacing w:val="-5"/>
          <w:sz w:val="28"/>
          <w:szCs w:val="28"/>
        </w:rPr>
        <w:t>S</w:t>
      </w:r>
      <w:r>
        <w:rPr>
          <w:color w:val="282222"/>
          <w:spacing w:val="-10"/>
          <w:sz w:val="28"/>
          <w:szCs w:val="28"/>
        </w:rPr>
        <w:t>c</w:t>
      </w:r>
      <w:r>
        <w:rPr>
          <w:color w:val="282222"/>
          <w:spacing w:val="-3"/>
          <w:sz w:val="28"/>
          <w:szCs w:val="28"/>
        </w:rPr>
        <w:t>h</w:t>
      </w:r>
      <w:r>
        <w:rPr>
          <w:color w:val="282222"/>
          <w:spacing w:val="-8"/>
          <w:sz w:val="28"/>
          <w:szCs w:val="28"/>
        </w:rPr>
        <w:t>e</w:t>
      </w:r>
      <w:r>
        <w:rPr>
          <w:color w:val="282222"/>
          <w:spacing w:val="-4"/>
          <w:sz w:val="28"/>
          <w:szCs w:val="28"/>
        </w:rPr>
        <w:t>m</w:t>
      </w:r>
      <w:r>
        <w:rPr>
          <w:color w:val="282222"/>
          <w:sz w:val="28"/>
          <w:szCs w:val="28"/>
        </w:rPr>
        <w:t>e</w:t>
      </w:r>
      <w:r>
        <w:rPr>
          <w:color w:val="282222"/>
          <w:spacing w:val="63"/>
          <w:sz w:val="28"/>
          <w:szCs w:val="28"/>
        </w:rPr>
        <w:t xml:space="preserve"> </w:t>
      </w:r>
      <w:r>
        <w:rPr>
          <w:color w:val="282222"/>
          <w:spacing w:val="-5"/>
          <w:w w:val="106"/>
          <w:sz w:val="28"/>
          <w:szCs w:val="28"/>
        </w:rPr>
        <w:t>Cur</w:t>
      </w:r>
      <w:r>
        <w:rPr>
          <w:color w:val="282222"/>
          <w:spacing w:val="-11"/>
          <w:w w:val="106"/>
          <w:sz w:val="28"/>
          <w:szCs w:val="28"/>
        </w:rPr>
        <w:t>r</w:t>
      </w:r>
      <w:r>
        <w:rPr>
          <w:color w:val="282222"/>
          <w:spacing w:val="-3"/>
          <w:w w:val="109"/>
          <w:sz w:val="28"/>
          <w:szCs w:val="28"/>
        </w:rPr>
        <w:t>i</w:t>
      </w:r>
      <w:r>
        <w:rPr>
          <w:color w:val="282222"/>
          <w:spacing w:val="-8"/>
          <w:w w:val="109"/>
          <w:sz w:val="28"/>
          <w:szCs w:val="28"/>
        </w:rPr>
        <w:t>c</w:t>
      </w:r>
      <w:r>
        <w:rPr>
          <w:color w:val="282222"/>
          <w:spacing w:val="-5"/>
          <w:w w:val="106"/>
          <w:sz w:val="28"/>
          <w:szCs w:val="28"/>
        </w:rPr>
        <w:t>u</w:t>
      </w:r>
      <w:r>
        <w:rPr>
          <w:color w:val="282222"/>
          <w:spacing w:val="-6"/>
          <w:w w:val="109"/>
          <w:sz w:val="28"/>
          <w:szCs w:val="28"/>
        </w:rPr>
        <w:t>l</w:t>
      </w:r>
      <w:r>
        <w:rPr>
          <w:color w:val="282222"/>
          <w:spacing w:val="-5"/>
          <w:w w:val="106"/>
          <w:sz w:val="28"/>
          <w:szCs w:val="28"/>
        </w:rPr>
        <w:t>u</w:t>
      </w:r>
      <w:r>
        <w:rPr>
          <w:color w:val="282222"/>
          <w:spacing w:val="-7"/>
          <w:w w:val="106"/>
          <w:sz w:val="28"/>
          <w:szCs w:val="28"/>
        </w:rPr>
        <w:t>m</w:t>
      </w:r>
      <w:r>
        <w:rPr>
          <w:color w:val="282222"/>
          <w:w w:val="106"/>
          <w:sz w:val="28"/>
          <w:szCs w:val="28"/>
        </w:rPr>
        <w:t>.</w:t>
      </w:r>
    </w:p>
    <w:p w14:paraId="4B2E1B44" w14:textId="77777777" w:rsidR="00C749D6" w:rsidRDefault="00C749D6" w:rsidP="00C749D6">
      <w:pPr>
        <w:spacing w:line="200" w:lineRule="exact"/>
      </w:pPr>
    </w:p>
    <w:p w14:paraId="42D8E442" w14:textId="77777777" w:rsidR="00C749D6" w:rsidRDefault="00C749D6" w:rsidP="00C749D6">
      <w:pPr>
        <w:spacing w:line="200" w:lineRule="exact"/>
      </w:pPr>
    </w:p>
    <w:p w14:paraId="15B988AD" w14:textId="77777777" w:rsidR="00C749D6" w:rsidRDefault="00C749D6" w:rsidP="00C749D6">
      <w:pPr>
        <w:spacing w:before="6" w:line="220" w:lineRule="exact"/>
        <w:rPr>
          <w:sz w:val="22"/>
          <w:szCs w:val="22"/>
        </w:rPr>
      </w:pPr>
    </w:p>
    <w:p w14:paraId="09BD2061" w14:textId="77777777" w:rsidR="00C749D6" w:rsidRDefault="00C749D6" w:rsidP="00C749D6">
      <w:pPr>
        <w:ind w:left="149" w:right="658"/>
        <w:jc w:val="both"/>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5"/>
          <w:sz w:val="28"/>
          <w:szCs w:val="28"/>
        </w:rPr>
        <w:t>…</w:t>
      </w:r>
      <w:r>
        <w:rPr>
          <w:spacing w:val="-3"/>
          <w:sz w:val="28"/>
          <w:szCs w:val="28"/>
        </w:rPr>
        <w:t>…</w:t>
      </w:r>
      <w:r>
        <w:rPr>
          <w:spacing w:val="-5"/>
          <w:sz w:val="28"/>
          <w:szCs w:val="28"/>
        </w:rPr>
        <w:t>……</w:t>
      </w:r>
      <w:r>
        <w:rPr>
          <w:spacing w:val="-2"/>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378FE050" w14:textId="77777777" w:rsidR="00C749D6" w:rsidRDefault="00C749D6" w:rsidP="00C749D6">
      <w:pPr>
        <w:spacing w:line="180" w:lineRule="exact"/>
        <w:rPr>
          <w:sz w:val="18"/>
          <w:szCs w:val="18"/>
        </w:rPr>
      </w:pPr>
    </w:p>
    <w:p w14:paraId="259D23F2" w14:textId="77777777" w:rsidR="00C749D6" w:rsidRDefault="00C749D6" w:rsidP="00C749D6">
      <w:pPr>
        <w:spacing w:line="300" w:lineRule="exact"/>
        <w:ind w:left="149" w:right="689"/>
        <w:jc w:val="both"/>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1878CE50" w14:textId="77777777" w:rsidR="00C749D6" w:rsidRDefault="00C749D6" w:rsidP="00C749D6">
      <w:pPr>
        <w:spacing w:before="2" w:line="140" w:lineRule="exact"/>
        <w:rPr>
          <w:sz w:val="15"/>
          <w:szCs w:val="15"/>
        </w:rPr>
      </w:pPr>
    </w:p>
    <w:p w14:paraId="6D8F8CE8" w14:textId="77777777" w:rsidR="00C749D6" w:rsidRDefault="00C749D6" w:rsidP="00C749D6">
      <w:pPr>
        <w:spacing w:line="200" w:lineRule="exact"/>
      </w:pPr>
    </w:p>
    <w:p w14:paraId="371D82D0" w14:textId="77777777" w:rsidR="00C749D6" w:rsidRDefault="00C749D6" w:rsidP="00C749D6">
      <w:pPr>
        <w:spacing w:line="200" w:lineRule="exact"/>
      </w:pPr>
    </w:p>
    <w:p w14:paraId="02303A03" w14:textId="77777777" w:rsidR="00C749D6" w:rsidRDefault="00C749D6" w:rsidP="00C749D6">
      <w:pPr>
        <w:spacing w:line="200" w:lineRule="exact"/>
      </w:pPr>
    </w:p>
    <w:p w14:paraId="0F2E2D68" w14:textId="77777777" w:rsidR="00C749D6" w:rsidRDefault="00C749D6" w:rsidP="00C749D6">
      <w:pPr>
        <w:spacing w:line="200" w:lineRule="exact"/>
      </w:pPr>
    </w:p>
    <w:p w14:paraId="7990979E"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5F847652" w14:textId="77777777" w:rsidTr="0069053D">
        <w:trPr>
          <w:trHeight w:hRule="exact" w:val="419"/>
        </w:trPr>
        <w:tc>
          <w:tcPr>
            <w:tcW w:w="2979" w:type="dxa"/>
            <w:tcBorders>
              <w:top w:val="nil"/>
              <w:left w:val="nil"/>
              <w:bottom w:val="nil"/>
              <w:right w:val="nil"/>
            </w:tcBorders>
          </w:tcPr>
          <w:p w14:paraId="3B157904"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41D06898"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73495666"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50807864" w14:textId="77777777" w:rsidTr="0069053D">
        <w:trPr>
          <w:trHeight w:hRule="exact" w:val="419"/>
        </w:trPr>
        <w:tc>
          <w:tcPr>
            <w:tcW w:w="2979" w:type="dxa"/>
            <w:tcBorders>
              <w:top w:val="nil"/>
              <w:left w:val="nil"/>
              <w:bottom w:val="nil"/>
              <w:right w:val="nil"/>
            </w:tcBorders>
          </w:tcPr>
          <w:p w14:paraId="77BC1DF3"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06D5DE47"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55BD0BF4"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6B976B9E" w14:textId="77777777" w:rsidR="00C749D6" w:rsidRDefault="00C749D6" w:rsidP="00C749D6">
      <w:pPr>
        <w:spacing w:before="6" w:line="180" w:lineRule="exact"/>
        <w:rPr>
          <w:sz w:val="19"/>
          <w:szCs w:val="19"/>
        </w:rPr>
      </w:pPr>
    </w:p>
    <w:p w14:paraId="2B087DB1" w14:textId="77777777" w:rsidR="00C749D6" w:rsidRDefault="00C749D6" w:rsidP="00C749D6">
      <w:pPr>
        <w:spacing w:line="200" w:lineRule="exact"/>
      </w:pPr>
    </w:p>
    <w:p w14:paraId="7FCABB59" w14:textId="77777777" w:rsidR="00C749D6" w:rsidRDefault="00C749D6" w:rsidP="00C749D6">
      <w:pPr>
        <w:spacing w:line="200" w:lineRule="exact"/>
      </w:pPr>
    </w:p>
    <w:p w14:paraId="1F82538C" w14:textId="77777777" w:rsidR="00C749D6" w:rsidRDefault="00C749D6" w:rsidP="00C749D6">
      <w:pPr>
        <w:spacing w:line="200" w:lineRule="exact"/>
      </w:pPr>
    </w:p>
    <w:p w14:paraId="65CBF268" w14:textId="77777777" w:rsidR="00C749D6" w:rsidRDefault="00C749D6" w:rsidP="00C749D6">
      <w:pPr>
        <w:spacing w:line="200" w:lineRule="exact"/>
      </w:pPr>
    </w:p>
    <w:p w14:paraId="5C1F63BC" w14:textId="77777777" w:rsidR="00C749D6" w:rsidRDefault="00C749D6" w:rsidP="00C749D6">
      <w:pPr>
        <w:spacing w:line="200" w:lineRule="exact"/>
      </w:pPr>
    </w:p>
    <w:p w14:paraId="3B4208FA" w14:textId="77777777" w:rsidR="00C749D6" w:rsidRDefault="00C749D6" w:rsidP="00C749D6">
      <w:pPr>
        <w:spacing w:line="200" w:lineRule="exact"/>
      </w:pPr>
    </w:p>
    <w:p w14:paraId="6F5F24F3" w14:textId="77777777" w:rsidR="00C749D6" w:rsidRDefault="00C749D6" w:rsidP="00C749D6">
      <w:pPr>
        <w:spacing w:line="200" w:lineRule="exact"/>
      </w:pPr>
    </w:p>
    <w:p w14:paraId="30197F15" w14:textId="77777777" w:rsidR="00C749D6" w:rsidRDefault="00C749D6" w:rsidP="00C749D6">
      <w:pPr>
        <w:spacing w:before="36"/>
        <w:ind w:left="4403" w:right="4102"/>
        <w:jc w:val="center"/>
        <w:rPr>
          <w:sz w:val="18"/>
          <w:szCs w:val="18"/>
        </w:rPr>
      </w:pPr>
      <w:r>
        <w:rPr>
          <w:spacing w:val="-2"/>
          <w:sz w:val="18"/>
          <w:szCs w:val="18"/>
        </w:rPr>
        <w:t>S</w:t>
      </w:r>
      <w:r>
        <w:rPr>
          <w:spacing w:val="-1"/>
          <w:sz w:val="18"/>
          <w:szCs w:val="18"/>
        </w:rPr>
        <w:t>ea</w:t>
      </w:r>
      <w:r>
        <w:rPr>
          <w:sz w:val="18"/>
          <w:szCs w:val="18"/>
        </w:rPr>
        <w:t>l</w:t>
      </w:r>
      <w:r>
        <w:rPr>
          <w:spacing w:val="1"/>
          <w:sz w:val="18"/>
          <w:szCs w:val="18"/>
        </w:rPr>
        <w:t xml:space="preserve"> o</w:t>
      </w:r>
      <w:r>
        <w:rPr>
          <w:sz w:val="18"/>
          <w:szCs w:val="18"/>
        </w:rPr>
        <w:t>f</w:t>
      </w:r>
    </w:p>
    <w:p w14:paraId="5D2D0565" w14:textId="77777777" w:rsidR="00C749D6" w:rsidRDefault="00C749D6" w:rsidP="00C749D6">
      <w:pPr>
        <w:spacing w:line="200" w:lineRule="exact"/>
        <w:ind w:left="4398" w:right="4024"/>
        <w:jc w:val="center"/>
        <w:rPr>
          <w:sz w:val="18"/>
          <w:szCs w:val="18"/>
        </w:rPr>
        <w:sectPr w:rsidR="00C749D6">
          <w:pgSz w:w="11940" w:h="16860"/>
          <w:pgMar w:top="1580" w:right="1400" w:bottom="280" w:left="1440" w:header="720" w:footer="720" w:gutter="0"/>
          <w:cols w:space="720"/>
        </w:sectPr>
      </w:pPr>
      <w:r>
        <w:rPr>
          <w:spacing w:val="-2"/>
          <w:sz w:val="18"/>
          <w:szCs w:val="18"/>
        </w:rPr>
        <w:t>I</w:t>
      </w:r>
      <w:r>
        <w:rPr>
          <w:spacing w:val="1"/>
          <w:sz w:val="18"/>
          <w:szCs w:val="18"/>
        </w:rPr>
        <w:t>n</w:t>
      </w:r>
      <w:r>
        <w:rPr>
          <w:sz w:val="18"/>
          <w:szCs w:val="18"/>
        </w:rPr>
        <w:t>stit</w:t>
      </w:r>
      <w:r>
        <w:rPr>
          <w:spacing w:val="1"/>
          <w:sz w:val="18"/>
          <w:szCs w:val="18"/>
        </w:rPr>
        <w:t>u</w:t>
      </w:r>
      <w:r>
        <w:rPr>
          <w:sz w:val="18"/>
          <w:szCs w:val="18"/>
        </w:rPr>
        <w:t>te</w:t>
      </w:r>
    </w:p>
    <w:p w14:paraId="2334D972" w14:textId="17B3F08A"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2096" behindDoc="1" locked="0" layoutInCell="1" allowOverlap="1" wp14:anchorId="64683E9B" wp14:editId="5F99508C">
                <wp:simplePos x="0" y="0"/>
                <wp:positionH relativeFrom="page">
                  <wp:posOffset>715645</wp:posOffset>
                </wp:positionH>
                <wp:positionV relativeFrom="page">
                  <wp:posOffset>547370</wp:posOffset>
                </wp:positionV>
                <wp:extent cx="6218555" cy="8439150"/>
                <wp:effectExtent l="1270" t="4445" r="0" b="5080"/>
                <wp:wrapNone/>
                <wp:docPr id="185073684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447862269" name="Freeform 91"/>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37083"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1808868457" name="Freeform 93"/>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5D89EBC" id="Group 4" o:spid="_x0000_s1026" style="position:absolute;margin-left:56.35pt;margin-top:43.1pt;width:489.65pt;height:664.5pt;z-index:-33;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">
                <v:shape id="Freeform 91"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" path="m,13275r9778,l9778,,,,,13275xe" filled="f" strokecolor="#211f1f" strokeweight=".25664mm">
                  <v:path arrowok="t" o:connecttype="custom" o:connectlocs="0,14144;9778,14144;9778,869;0,869;0,14144" o:connectangles="0,0,0,0,0"/>
                </v:shape>
                <v:shape id="Picture 92"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">
                  <v:imagedata r:id="rId9" o:title=""/>
                </v:shape>
                <v:shape id="Freeform 93"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3D86B784" w14:textId="77777777" w:rsidR="00C749D6" w:rsidRDefault="00C749D6" w:rsidP="00C749D6">
      <w:pPr>
        <w:spacing w:line="200" w:lineRule="exact"/>
      </w:pPr>
    </w:p>
    <w:p w14:paraId="743B1945" w14:textId="77777777" w:rsidR="00C749D6" w:rsidRDefault="00C749D6" w:rsidP="00C749D6">
      <w:pPr>
        <w:spacing w:line="200" w:lineRule="exact"/>
      </w:pPr>
    </w:p>
    <w:p w14:paraId="1A454F80" w14:textId="77777777" w:rsidR="00C749D6" w:rsidRDefault="00C749D6" w:rsidP="00C749D6">
      <w:pPr>
        <w:spacing w:line="200" w:lineRule="exact"/>
      </w:pPr>
    </w:p>
    <w:p w14:paraId="70079679" w14:textId="77777777" w:rsidR="00C749D6" w:rsidRDefault="00C749D6" w:rsidP="00C749D6">
      <w:pPr>
        <w:spacing w:line="200" w:lineRule="exact"/>
      </w:pPr>
    </w:p>
    <w:p w14:paraId="6E2489E7" w14:textId="77777777" w:rsidR="00C749D6" w:rsidRDefault="00C749D6" w:rsidP="00C749D6">
      <w:pPr>
        <w:spacing w:line="200" w:lineRule="exact"/>
      </w:pPr>
    </w:p>
    <w:p w14:paraId="0ACB5D21" w14:textId="77777777" w:rsidR="00C749D6" w:rsidRDefault="00C749D6" w:rsidP="00C749D6">
      <w:pPr>
        <w:spacing w:line="200" w:lineRule="exact"/>
      </w:pPr>
    </w:p>
    <w:p w14:paraId="36C0785B" w14:textId="77777777" w:rsidR="00C749D6" w:rsidRDefault="00C749D6" w:rsidP="00C749D6">
      <w:pPr>
        <w:spacing w:line="200" w:lineRule="exact"/>
      </w:pPr>
    </w:p>
    <w:p w14:paraId="10D60BD6" w14:textId="77777777" w:rsidR="00C749D6" w:rsidRDefault="00C749D6" w:rsidP="00C749D6">
      <w:pPr>
        <w:spacing w:line="200" w:lineRule="exact"/>
      </w:pPr>
    </w:p>
    <w:p w14:paraId="7E90BCDF" w14:textId="77777777" w:rsidR="00C749D6" w:rsidRDefault="00C749D6" w:rsidP="00C749D6">
      <w:pPr>
        <w:spacing w:line="200" w:lineRule="exact"/>
      </w:pPr>
    </w:p>
    <w:p w14:paraId="11AAB6B1" w14:textId="77777777" w:rsidR="00C749D6" w:rsidRDefault="00C749D6" w:rsidP="00C749D6">
      <w:pPr>
        <w:spacing w:line="660" w:lineRule="exact"/>
        <w:ind w:left="2391"/>
        <w:rPr>
          <w:sz w:val="60"/>
          <w:szCs w:val="60"/>
        </w:rPr>
      </w:pPr>
      <w:r>
        <w:rPr>
          <w:b/>
          <w:color w:val="282222"/>
          <w:sz w:val="60"/>
          <w:szCs w:val="60"/>
        </w:rPr>
        <w:t>Maharashtra State</w:t>
      </w:r>
    </w:p>
    <w:p w14:paraId="5D2F6B8E" w14:textId="77777777" w:rsidR="00C749D6" w:rsidRDefault="00C749D6" w:rsidP="00C749D6">
      <w:pPr>
        <w:spacing w:before="8" w:line="120" w:lineRule="exact"/>
        <w:rPr>
          <w:sz w:val="12"/>
          <w:szCs w:val="12"/>
        </w:rPr>
      </w:pPr>
    </w:p>
    <w:p w14:paraId="7F3E1CD2"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0CE49642" w14:textId="77777777" w:rsidR="00C749D6" w:rsidRDefault="00C749D6" w:rsidP="00C749D6">
      <w:pPr>
        <w:spacing w:before="8" w:line="100" w:lineRule="exact"/>
        <w:rPr>
          <w:sz w:val="11"/>
          <w:szCs w:val="11"/>
        </w:rPr>
      </w:pPr>
    </w:p>
    <w:p w14:paraId="38652018"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1A8D0273" w14:textId="77777777" w:rsidR="00C749D6" w:rsidRDefault="00C749D6" w:rsidP="00C749D6">
      <w:pPr>
        <w:spacing w:before="8" w:line="280" w:lineRule="exact"/>
        <w:rPr>
          <w:sz w:val="28"/>
          <w:szCs w:val="28"/>
        </w:rPr>
      </w:pPr>
    </w:p>
    <w:p w14:paraId="5BD9C3A8" w14:textId="6F92370C" w:rsidR="00C749D6" w:rsidRDefault="00C749D6" w:rsidP="008D542C">
      <w:pPr>
        <w:spacing w:before="28" w:line="320" w:lineRule="exact"/>
        <w:ind w:left="147" w:right="656"/>
        <w:jc w:val="both"/>
        <w:rPr>
          <w:sz w:val="28"/>
          <w:szCs w:val="28"/>
        </w:rPr>
      </w:pPr>
      <w:r>
        <w:rPr>
          <w:color w:val="282222"/>
          <w:spacing w:val="1"/>
          <w:sz w:val="28"/>
          <w:szCs w:val="28"/>
        </w:rPr>
        <w:t>Thi</w:t>
      </w:r>
      <w:r>
        <w:rPr>
          <w:color w:val="282222"/>
          <w:sz w:val="28"/>
          <w:szCs w:val="28"/>
        </w:rPr>
        <w:t>s</w:t>
      </w:r>
      <w:r>
        <w:rPr>
          <w:color w:val="282222"/>
          <w:spacing w:val="10"/>
          <w:sz w:val="28"/>
          <w:szCs w:val="28"/>
        </w:rPr>
        <w:t xml:space="preserve"> </w:t>
      </w:r>
      <w:r>
        <w:rPr>
          <w:color w:val="282222"/>
          <w:spacing w:val="1"/>
          <w:sz w:val="28"/>
          <w:szCs w:val="28"/>
        </w:rPr>
        <w:t>i</w:t>
      </w:r>
      <w:r>
        <w:rPr>
          <w:color w:val="282222"/>
          <w:sz w:val="28"/>
          <w:szCs w:val="28"/>
        </w:rPr>
        <w:t>s</w:t>
      </w:r>
      <w:r>
        <w:rPr>
          <w:color w:val="282222"/>
          <w:spacing w:val="-2"/>
          <w:sz w:val="28"/>
          <w:szCs w:val="28"/>
        </w:rPr>
        <w:t xml:space="preserve"> </w:t>
      </w:r>
      <w:r>
        <w:rPr>
          <w:color w:val="282222"/>
          <w:spacing w:val="1"/>
          <w:sz w:val="28"/>
          <w:szCs w:val="28"/>
        </w:rPr>
        <w:t>t</w:t>
      </w:r>
      <w:r>
        <w:rPr>
          <w:color w:val="282222"/>
          <w:sz w:val="28"/>
          <w:szCs w:val="28"/>
        </w:rPr>
        <w:t>o</w:t>
      </w:r>
      <w:r>
        <w:rPr>
          <w:color w:val="282222"/>
          <w:spacing w:val="-2"/>
          <w:sz w:val="28"/>
          <w:szCs w:val="28"/>
        </w:rPr>
        <w:t xml:space="preserve"> </w:t>
      </w:r>
      <w:r>
        <w:rPr>
          <w:color w:val="282222"/>
          <w:spacing w:val="3"/>
          <w:sz w:val="28"/>
          <w:szCs w:val="28"/>
        </w:rPr>
        <w:t>c</w:t>
      </w:r>
      <w:r>
        <w:rPr>
          <w:color w:val="282222"/>
          <w:sz w:val="28"/>
          <w:szCs w:val="28"/>
        </w:rPr>
        <w:t>e</w:t>
      </w:r>
      <w:r>
        <w:rPr>
          <w:color w:val="282222"/>
          <w:spacing w:val="-2"/>
          <w:sz w:val="28"/>
          <w:szCs w:val="28"/>
        </w:rPr>
        <w:t>r</w:t>
      </w:r>
      <w:r>
        <w:rPr>
          <w:color w:val="282222"/>
          <w:spacing w:val="4"/>
          <w:sz w:val="28"/>
          <w:szCs w:val="28"/>
        </w:rPr>
        <w:t>ti</w:t>
      </w:r>
      <w:r>
        <w:rPr>
          <w:color w:val="282222"/>
          <w:spacing w:val="-2"/>
          <w:sz w:val="28"/>
          <w:szCs w:val="28"/>
        </w:rPr>
        <w:t>f</w:t>
      </w:r>
      <w:r>
        <w:rPr>
          <w:color w:val="282222"/>
          <w:sz w:val="28"/>
          <w:szCs w:val="28"/>
        </w:rPr>
        <w:t>y</w:t>
      </w:r>
      <w:r>
        <w:rPr>
          <w:color w:val="282222"/>
          <w:spacing w:val="18"/>
          <w:sz w:val="28"/>
          <w:szCs w:val="28"/>
        </w:rPr>
        <w:t xml:space="preserve"> </w:t>
      </w:r>
      <w:r>
        <w:rPr>
          <w:color w:val="282222"/>
          <w:spacing w:val="2"/>
          <w:sz w:val="28"/>
          <w:szCs w:val="28"/>
        </w:rPr>
        <w:t>t</w:t>
      </w:r>
      <w:r>
        <w:rPr>
          <w:color w:val="282222"/>
          <w:spacing w:val="4"/>
          <w:sz w:val="28"/>
          <w:szCs w:val="28"/>
        </w:rPr>
        <w:t>h</w:t>
      </w:r>
      <w:r>
        <w:rPr>
          <w:color w:val="282222"/>
          <w:spacing w:val="-2"/>
          <w:sz w:val="28"/>
          <w:szCs w:val="28"/>
        </w:rPr>
        <w:t>a</w:t>
      </w:r>
      <w:r>
        <w:rPr>
          <w:color w:val="282222"/>
          <w:sz w:val="28"/>
          <w:szCs w:val="28"/>
        </w:rPr>
        <w:t>t</w:t>
      </w:r>
      <w:r>
        <w:rPr>
          <w:color w:val="282222"/>
          <w:spacing w:val="-2"/>
          <w:sz w:val="28"/>
          <w:szCs w:val="28"/>
        </w:rPr>
        <w:t xml:space="preserve"> </w:t>
      </w:r>
      <w:r>
        <w:rPr>
          <w:color w:val="282222"/>
          <w:spacing w:val="2"/>
          <w:sz w:val="28"/>
          <w:szCs w:val="28"/>
        </w:rPr>
        <w:t>Mr</w:t>
      </w:r>
      <w:r>
        <w:rPr>
          <w:color w:val="3D3B3B"/>
          <w:sz w:val="28"/>
          <w:szCs w:val="28"/>
        </w:rPr>
        <w:t>.</w:t>
      </w:r>
      <w:r>
        <w:rPr>
          <w:color w:val="3D3B3B"/>
          <w:spacing w:val="1"/>
          <w:sz w:val="28"/>
          <w:szCs w:val="28"/>
        </w:rPr>
        <w:t xml:space="preserve"> </w:t>
      </w:r>
      <w:r>
        <w:rPr>
          <w:color w:val="3D3B3B"/>
          <w:sz w:val="28"/>
          <w:szCs w:val="28"/>
          <w:u w:val="single" w:color="3D3B3B"/>
        </w:rPr>
        <w:t>S</w:t>
      </w:r>
      <w:r>
        <w:rPr>
          <w:color w:val="3D3B3B"/>
          <w:spacing w:val="3"/>
          <w:sz w:val="28"/>
          <w:szCs w:val="28"/>
          <w:u w:val="single" w:color="3D3B3B"/>
        </w:rPr>
        <w:t>h</w:t>
      </w:r>
      <w:r>
        <w:rPr>
          <w:color w:val="3D3B3B"/>
          <w:sz w:val="28"/>
          <w:szCs w:val="28"/>
          <w:u w:val="single" w:color="3D3B3B"/>
        </w:rPr>
        <w:t>a</w:t>
      </w:r>
      <w:r>
        <w:rPr>
          <w:color w:val="3D3B3B"/>
          <w:spacing w:val="3"/>
          <w:sz w:val="28"/>
          <w:szCs w:val="28"/>
          <w:u w:val="single" w:color="3D3B3B"/>
        </w:rPr>
        <w:t>i</w:t>
      </w:r>
      <w:r>
        <w:rPr>
          <w:color w:val="3D3B3B"/>
          <w:spacing w:val="1"/>
          <w:sz w:val="28"/>
          <w:szCs w:val="28"/>
          <w:u w:val="single" w:color="3D3B3B"/>
        </w:rPr>
        <w:t>k</w:t>
      </w:r>
      <w:r>
        <w:rPr>
          <w:color w:val="3D3B3B"/>
          <w:sz w:val="28"/>
          <w:szCs w:val="28"/>
          <w:u w:val="single" w:color="3D3B3B"/>
        </w:rPr>
        <w:t>h</w:t>
      </w:r>
      <w:r>
        <w:rPr>
          <w:color w:val="3D3B3B"/>
          <w:spacing w:val="3"/>
          <w:sz w:val="28"/>
          <w:szCs w:val="28"/>
          <w:u w:val="single" w:color="3D3B3B"/>
        </w:rPr>
        <w:t xml:space="preserve"> </w:t>
      </w:r>
      <w:r>
        <w:rPr>
          <w:color w:val="3D3B3B"/>
          <w:spacing w:val="1"/>
          <w:sz w:val="28"/>
          <w:szCs w:val="28"/>
          <w:u w:val="single" w:color="3D3B3B"/>
        </w:rPr>
        <w:t>M</w:t>
      </w:r>
      <w:r>
        <w:rPr>
          <w:color w:val="3D3B3B"/>
          <w:spacing w:val="3"/>
          <w:sz w:val="28"/>
          <w:szCs w:val="28"/>
          <w:u w:val="single" w:color="3D3B3B"/>
        </w:rPr>
        <w:t>oh</w:t>
      </w:r>
      <w:r>
        <w:rPr>
          <w:color w:val="3D3B3B"/>
          <w:spacing w:val="2"/>
          <w:sz w:val="28"/>
          <w:szCs w:val="28"/>
          <w:u w:val="single" w:color="3D3B3B"/>
        </w:rPr>
        <w:t>amme</w:t>
      </w:r>
      <w:r>
        <w:rPr>
          <w:color w:val="3D3B3B"/>
          <w:sz w:val="28"/>
          <w:szCs w:val="28"/>
          <w:u w:val="single" w:color="3D3B3B"/>
        </w:rPr>
        <w:t>d</w:t>
      </w:r>
      <w:r>
        <w:rPr>
          <w:color w:val="3D3B3B"/>
          <w:spacing w:val="3"/>
          <w:sz w:val="28"/>
          <w:szCs w:val="28"/>
          <w:u w:val="single" w:color="3D3B3B"/>
        </w:rPr>
        <w:t xml:space="preserve"> </w:t>
      </w:r>
      <w:r>
        <w:rPr>
          <w:color w:val="3D3B3B"/>
          <w:sz w:val="28"/>
          <w:szCs w:val="28"/>
          <w:u w:val="single" w:color="3D3B3B"/>
        </w:rPr>
        <w:t>H</w:t>
      </w:r>
      <w:r>
        <w:rPr>
          <w:color w:val="3D3B3B"/>
          <w:spacing w:val="4"/>
          <w:sz w:val="28"/>
          <w:szCs w:val="28"/>
          <w:u w:val="single" w:color="3D3B3B"/>
        </w:rPr>
        <w:t>u</w:t>
      </w:r>
      <w:r>
        <w:rPr>
          <w:color w:val="3D3B3B"/>
          <w:spacing w:val="1"/>
          <w:sz w:val="28"/>
          <w:szCs w:val="28"/>
          <w:u w:val="single" w:color="3D3B3B"/>
        </w:rPr>
        <w:t>s</w:t>
      </w:r>
      <w:r>
        <w:rPr>
          <w:color w:val="3D3B3B"/>
          <w:spacing w:val="3"/>
          <w:sz w:val="28"/>
          <w:szCs w:val="28"/>
          <w:u w:val="single" w:color="3D3B3B"/>
        </w:rPr>
        <w:t>s</w:t>
      </w:r>
      <w:r>
        <w:rPr>
          <w:color w:val="3D3B3B"/>
          <w:sz w:val="28"/>
          <w:szCs w:val="28"/>
          <w:u w:val="single" w:color="3D3B3B"/>
        </w:rPr>
        <w:t>a</w:t>
      </w:r>
      <w:r>
        <w:rPr>
          <w:color w:val="3D3B3B"/>
          <w:spacing w:val="1"/>
          <w:sz w:val="28"/>
          <w:szCs w:val="28"/>
          <w:u w:val="single" w:color="3D3B3B"/>
        </w:rPr>
        <w:t>i</w:t>
      </w:r>
      <w:r>
        <w:rPr>
          <w:color w:val="3D3B3B"/>
          <w:sz w:val="28"/>
          <w:szCs w:val="28"/>
          <w:u w:val="single" w:color="3D3B3B"/>
        </w:rPr>
        <w:t>n</w:t>
      </w:r>
      <w:r>
        <w:rPr>
          <w:color w:val="3D3B3B"/>
          <w:spacing w:val="6"/>
          <w:sz w:val="28"/>
          <w:szCs w:val="28"/>
        </w:rPr>
        <w:t xml:space="preserve"> </w:t>
      </w:r>
      <w:r>
        <w:rPr>
          <w:color w:val="282222"/>
          <w:spacing w:val="1"/>
          <w:sz w:val="28"/>
          <w:szCs w:val="28"/>
        </w:rPr>
        <w:t>o</w:t>
      </w:r>
      <w:r>
        <w:rPr>
          <w:color w:val="282222"/>
          <w:sz w:val="28"/>
          <w:szCs w:val="28"/>
        </w:rPr>
        <w:t>f</w:t>
      </w:r>
      <w:r>
        <w:rPr>
          <w:color w:val="282222"/>
          <w:spacing w:val="19"/>
          <w:sz w:val="28"/>
          <w:szCs w:val="28"/>
        </w:rPr>
        <w:t xml:space="preserve"> </w:t>
      </w:r>
      <w:r w:rsidR="00953811">
        <w:rPr>
          <w:color w:val="282222"/>
          <w:spacing w:val="2"/>
          <w:sz w:val="28"/>
          <w:szCs w:val="28"/>
          <w:u w:val="single" w:color="282222"/>
        </w:rPr>
        <w:t>Sixth</w:t>
      </w:r>
      <w:r w:rsidR="00953811">
        <w:rPr>
          <w:color w:val="282222"/>
          <w:spacing w:val="2"/>
          <w:sz w:val="28"/>
          <w:szCs w:val="28"/>
        </w:rPr>
        <w:t xml:space="preserve"> </w:t>
      </w:r>
      <w:r>
        <w:rPr>
          <w:color w:val="282222"/>
          <w:spacing w:val="2"/>
          <w:sz w:val="28"/>
          <w:szCs w:val="28"/>
        </w:rPr>
        <w:t>Sem</w:t>
      </w:r>
      <w:r>
        <w:rPr>
          <w:color w:val="282222"/>
          <w:sz w:val="28"/>
          <w:szCs w:val="28"/>
        </w:rPr>
        <w:t>e</w:t>
      </w:r>
      <w:r>
        <w:rPr>
          <w:color w:val="282222"/>
          <w:spacing w:val="1"/>
          <w:sz w:val="28"/>
          <w:szCs w:val="28"/>
        </w:rPr>
        <w:t>s</w:t>
      </w:r>
      <w:r>
        <w:rPr>
          <w:color w:val="282222"/>
          <w:spacing w:val="3"/>
          <w:sz w:val="28"/>
          <w:szCs w:val="28"/>
        </w:rPr>
        <w:t>t</w:t>
      </w:r>
      <w:r>
        <w:rPr>
          <w:color w:val="282222"/>
          <w:spacing w:val="2"/>
          <w:sz w:val="28"/>
          <w:szCs w:val="28"/>
        </w:rPr>
        <w:t>e</w:t>
      </w:r>
      <w:r>
        <w:rPr>
          <w:color w:val="282222"/>
          <w:sz w:val="28"/>
          <w:szCs w:val="28"/>
        </w:rPr>
        <w:t xml:space="preserve">r </w:t>
      </w:r>
      <w:r>
        <w:rPr>
          <w:color w:val="282222"/>
          <w:spacing w:val="4"/>
          <w:sz w:val="28"/>
          <w:szCs w:val="28"/>
        </w:rPr>
        <w:t>o</w:t>
      </w:r>
      <w:r>
        <w:rPr>
          <w:color w:val="282222"/>
          <w:sz w:val="28"/>
          <w:szCs w:val="28"/>
        </w:rPr>
        <w:t xml:space="preserve">f </w:t>
      </w:r>
      <w:r>
        <w:rPr>
          <w:color w:val="282222"/>
          <w:spacing w:val="9"/>
          <w:sz w:val="28"/>
          <w:szCs w:val="28"/>
        </w:rPr>
        <w:t xml:space="preserve"> </w:t>
      </w:r>
      <w:r>
        <w:rPr>
          <w:color w:val="282222"/>
          <w:spacing w:val="-1"/>
          <w:sz w:val="28"/>
          <w:szCs w:val="28"/>
        </w:rPr>
        <w:t>D</w:t>
      </w:r>
      <w:r>
        <w:rPr>
          <w:color w:val="282222"/>
          <w:spacing w:val="1"/>
          <w:sz w:val="28"/>
          <w:szCs w:val="28"/>
        </w:rPr>
        <w:t>i</w:t>
      </w:r>
      <w:r>
        <w:rPr>
          <w:color w:val="282222"/>
          <w:spacing w:val="-1"/>
          <w:sz w:val="28"/>
          <w:szCs w:val="28"/>
        </w:rPr>
        <w:t>pl</w:t>
      </w:r>
      <w:r>
        <w:rPr>
          <w:color w:val="282222"/>
          <w:spacing w:val="1"/>
          <w:sz w:val="28"/>
          <w:szCs w:val="28"/>
        </w:rPr>
        <w:t>o</w:t>
      </w:r>
      <w:r>
        <w:rPr>
          <w:color w:val="282222"/>
          <w:sz w:val="28"/>
          <w:szCs w:val="28"/>
        </w:rPr>
        <w:t>ma</w:t>
      </w:r>
      <w:r>
        <w:rPr>
          <w:color w:val="282222"/>
          <w:spacing w:val="47"/>
          <w:sz w:val="28"/>
          <w:szCs w:val="28"/>
        </w:rPr>
        <w:t xml:space="preserve"> </w:t>
      </w:r>
      <w:r>
        <w:rPr>
          <w:color w:val="282222"/>
          <w:spacing w:val="-1"/>
          <w:sz w:val="28"/>
          <w:szCs w:val="28"/>
        </w:rPr>
        <w:t>i</w:t>
      </w:r>
      <w:r>
        <w:rPr>
          <w:color w:val="282222"/>
          <w:sz w:val="28"/>
          <w:szCs w:val="28"/>
        </w:rPr>
        <w:t>n</w:t>
      </w:r>
      <w:r>
        <w:rPr>
          <w:color w:val="282222"/>
          <w:spacing w:val="48"/>
          <w:sz w:val="28"/>
          <w:szCs w:val="28"/>
        </w:rPr>
        <w:t xml:space="preserve"> </w:t>
      </w:r>
      <w:r>
        <w:rPr>
          <w:color w:val="282222"/>
          <w:sz w:val="28"/>
          <w:szCs w:val="28"/>
        </w:rPr>
        <w:t>C</w:t>
      </w:r>
      <w:r>
        <w:rPr>
          <w:color w:val="282222"/>
          <w:spacing w:val="1"/>
          <w:sz w:val="28"/>
          <w:szCs w:val="28"/>
        </w:rPr>
        <w:t>o</w:t>
      </w:r>
      <w:r>
        <w:rPr>
          <w:color w:val="282222"/>
          <w:spacing w:val="-3"/>
          <w:sz w:val="28"/>
          <w:szCs w:val="28"/>
        </w:rPr>
        <w:t>m</w:t>
      </w:r>
      <w:r>
        <w:rPr>
          <w:color w:val="282222"/>
          <w:spacing w:val="1"/>
          <w:sz w:val="28"/>
          <w:szCs w:val="28"/>
        </w:rPr>
        <w:t>p</w:t>
      </w:r>
      <w:r>
        <w:rPr>
          <w:color w:val="282222"/>
          <w:spacing w:val="-1"/>
          <w:sz w:val="28"/>
          <w:szCs w:val="28"/>
        </w:rPr>
        <w:t>u</w:t>
      </w:r>
      <w:r>
        <w:rPr>
          <w:color w:val="282222"/>
          <w:spacing w:val="1"/>
          <w:sz w:val="28"/>
          <w:szCs w:val="28"/>
        </w:rPr>
        <w:t>t</w:t>
      </w:r>
      <w:r>
        <w:rPr>
          <w:color w:val="282222"/>
          <w:sz w:val="28"/>
          <w:szCs w:val="28"/>
        </w:rPr>
        <w:t>er</w:t>
      </w:r>
      <w:r>
        <w:rPr>
          <w:color w:val="282222"/>
          <w:spacing w:val="48"/>
          <w:sz w:val="28"/>
          <w:szCs w:val="28"/>
        </w:rPr>
        <w:t xml:space="preserve"> </w:t>
      </w:r>
      <w:r>
        <w:rPr>
          <w:color w:val="282222"/>
          <w:spacing w:val="-1"/>
          <w:sz w:val="28"/>
          <w:szCs w:val="28"/>
        </w:rPr>
        <w:t>En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w:t>
      </w:r>
      <w:r>
        <w:rPr>
          <w:color w:val="282222"/>
          <w:spacing w:val="1"/>
          <w:sz w:val="28"/>
          <w:szCs w:val="28"/>
        </w:rPr>
        <w:t>n</w:t>
      </w:r>
      <w:r>
        <w:rPr>
          <w:color w:val="282222"/>
          <w:sz w:val="28"/>
          <w:szCs w:val="28"/>
        </w:rPr>
        <w:t>g</w:t>
      </w:r>
      <w:r>
        <w:rPr>
          <w:color w:val="282222"/>
          <w:spacing w:val="53"/>
          <w:sz w:val="28"/>
          <w:szCs w:val="28"/>
        </w:rPr>
        <w:t xml:space="preserve"> </w:t>
      </w:r>
      <w:r>
        <w:rPr>
          <w:color w:val="282222"/>
          <w:spacing w:val="4"/>
          <w:sz w:val="28"/>
          <w:szCs w:val="28"/>
        </w:rPr>
        <w:t>o</w:t>
      </w:r>
      <w:r>
        <w:rPr>
          <w:color w:val="282222"/>
          <w:sz w:val="28"/>
          <w:szCs w:val="28"/>
        </w:rPr>
        <w:t>f  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w:t>
      </w:r>
      <w:r>
        <w:rPr>
          <w:color w:val="282222"/>
          <w:spacing w:val="-1"/>
          <w:sz w:val="28"/>
          <w:szCs w:val="28"/>
        </w:rPr>
        <w:t>t</w:t>
      </w:r>
      <w:r>
        <w:rPr>
          <w:color w:val="282222"/>
          <w:sz w:val="28"/>
          <w:szCs w:val="28"/>
        </w:rPr>
        <w:t>e</w:t>
      </w:r>
      <w:r>
        <w:rPr>
          <w:color w:val="282222"/>
          <w:spacing w:val="48"/>
          <w:sz w:val="28"/>
          <w:szCs w:val="28"/>
        </w:rPr>
        <w:t xml:space="preserve"> </w:t>
      </w:r>
      <w:r>
        <w:rPr>
          <w:color w:val="282222"/>
          <w:sz w:val="28"/>
          <w:szCs w:val="28"/>
          <w:u w:val="single" w:color="282222"/>
        </w:rPr>
        <w:t>M.H.</w:t>
      </w:r>
      <w:r>
        <w:rPr>
          <w:color w:val="282222"/>
          <w:spacing w:val="47"/>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bo</w:t>
      </w:r>
      <w:r>
        <w:rPr>
          <w:color w:val="282222"/>
          <w:sz w:val="28"/>
          <w:szCs w:val="28"/>
          <w:u w:val="single" w:color="282222"/>
        </w:rPr>
        <w:t>o</w:t>
      </w:r>
      <w:proofErr w:type="spellEnd"/>
      <w:r>
        <w:rPr>
          <w:color w:val="282222"/>
          <w:spacing w:val="48"/>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w:t>
      </w:r>
      <w:r>
        <w:rPr>
          <w:color w:val="282222"/>
          <w:spacing w:val="-1"/>
          <w:sz w:val="28"/>
          <w:szCs w:val="28"/>
          <w:u w:val="single" w:color="282222"/>
        </w:rPr>
        <w:t>dd</w:t>
      </w:r>
      <w:r>
        <w:rPr>
          <w:color w:val="282222"/>
          <w:spacing w:val="1"/>
          <w:sz w:val="28"/>
          <w:szCs w:val="28"/>
          <w:u w:val="single" w:color="282222"/>
        </w:rPr>
        <w:t>i</w:t>
      </w:r>
      <w:r>
        <w:rPr>
          <w:color w:val="282222"/>
          <w:sz w:val="28"/>
          <w:szCs w:val="28"/>
          <w:u w:val="single" w:color="282222"/>
        </w:rPr>
        <w:t>k</w:t>
      </w:r>
      <w:proofErr w:type="spellEnd"/>
      <w:r>
        <w:rPr>
          <w:color w:val="282222"/>
          <w:sz w:val="28"/>
          <w:szCs w:val="28"/>
        </w:rPr>
        <w:t xml:space="preserve"> </w:t>
      </w:r>
      <w:r>
        <w:rPr>
          <w:color w:val="282222"/>
          <w:sz w:val="28"/>
          <w:szCs w:val="28"/>
          <w:u w:val="single" w:color="282222"/>
        </w:rPr>
        <w:t>P</w:t>
      </w:r>
      <w:r>
        <w:rPr>
          <w:color w:val="282222"/>
          <w:spacing w:val="1"/>
          <w:sz w:val="28"/>
          <w:szCs w:val="28"/>
          <w:u w:val="single" w:color="282222"/>
        </w:rPr>
        <w:t>o</w:t>
      </w:r>
      <w:r>
        <w:rPr>
          <w:color w:val="282222"/>
          <w:spacing w:val="-1"/>
          <w:sz w:val="28"/>
          <w:szCs w:val="28"/>
          <w:u w:val="single" w:color="282222"/>
        </w:rPr>
        <w:t>ly</w:t>
      </w:r>
      <w:r>
        <w:rPr>
          <w:color w:val="282222"/>
          <w:spacing w:val="1"/>
          <w:sz w:val="28"/>
          <w:szCs w:val="28"/>
          <w:u w:val="single" w:color="282222"/>
        </w:rPr>
        <w:t>t</w:t>
      </w:r>
      <w:r>
        <w:rPr>
          <w:color w:val="282222"/>
          <w:sz w:val="28"/>
          <w:szCs w:val="28"/>
          <w:u w:val="single" w:color="282222"/>
        </w:rPr>
        <w:t>e</w:t>
      </w:r>
      <w:r>
        <w:rPr>
          <w:color w:val="282222"/>
          <w:spacing w:val="-2"/>
          <w:sz w:val="28"/>
          <w:szCs w:val="28"/>
          <w:u w:val="single" w:color="282222"/>
        </w:rPr>
        <w:t>c</w:t>
      </w:r>
      <w:r>
        <w:rPr>
          <w:color w:val="282222"/>
          <w:spacing w:val="1"/>
          <w:sz w:val="28"/>
          <w:szCs w:val="28"/>
          <w:u w:val="single" w:color="282222"/>
        </w:rPr>
        <w:t>h</w:t>
      </w:r>
      <w:r>
        <w:rPr>
          <w:color w:val="282222"/>
          <w:spacing w:val="-1"/>
          <w:sz w:val="28"/>
          <w:szCs w:val="28"/>
          <w:u w:val="single" w:color="282222"/>
        </w:rPr>
        <w:t>n</w:t>
      </w:r>
      <w:r>
        <w:rPr>
          <w:color w:val="282222"/>
          <w:spacing w:val="1"/>
          <w:sz w:val="28"/>
          <w:szCs w:val="28"/>
          <w:u w:val="single" w:color="282222"/>
        </w:rPr>
        <w:t>i</w:t>
      </w:r>
      <w:r>
        <w:rPr>
          <w:color w:val="282222"/>
          <w:sz w:val="28"/>
          <w:szCs w:val="28"/>
          <w:u w:val="single" w:color="282222"/>
        </w:rPr>
        <w:t>c</w:t>
      </w:r>
      <w:r>
        <w:rPr>
          <w:color w:val="282222"/>
          <w:sz w:val="28"/>
          <w:szCs w:val="28"/>
        </w:rPr>
        <w:t xml:space="preserve">   </w:t>
      </w:r>
      <w:r>
        <w:rPr>
          <w:color w:val="282222"/>
          <w:spacing w:val="4"/>
          <w:sz w:val="28"/>
          <w:szCs w:val="28"/>
        </w:rPr>
        <w:t>h</w:t>
      </w:r>
      <w:r>
        <w:rPr>
          <w:color w:val="282222"/>
          <w:sz w:val="28"/>
          <w:szCs w:val="28"/>
        </w:rPr>
        <w:t xml:space="preserve">as  </w:t>
      </w:r>
      <w:r>
        <w:rPr>
          <w:color w:val="282222"/>
          <w:spacing w:val="22"/>
          <w:sz w:val="28"/>
          <w:szCs w:val="28"/>
        </w:rPr>
        <w:t xml:space="preserve">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16"/>
          <w:sz w:val="28"/>
          <w:szCs w:val="28"/>
        </w:rPr>
        <w:t xml:space="preserve"> </w:t>
      </w:r>
      <w:r>
        <w:rPr>
          <w:color w:val="282222"/>
          <w:sz w:val="28"/>
          <w:szCs w:val="28"/>
        </w:rPr>
        <w:t>c</w:t>
      </w:r>
      <w:r>
        <w:rPr>
          <w:color w:val="282222"/>
          <w:spacing w:val="4"/>
          <w:sz w:val="28"/>
          <w:szCs w:val="28"/>
        </w:rPr>
        <w:t>o</w:t>
      </w:r>
      <w:r>
        <w:rPr>
          <w:color w:val="282222"/>
          <w:sz w:val="28"/>
          <w:szCs w:val="28"/>
        </w:rPr>
        <w:t>m</w:t>
      </w:r>
      <w:r>
        <w:rPr>
          <w:color w:val="282222"/>
          <w:spacing w:val="5"/>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3"/>
          <w:sz w:val="28"/>
          <w:szCs w:val="28"/>
        </w:rPr>
        <w:t xml:space="preserve"> </w:t>
      </w:r>
      <w:r>
        <w:rPr>
          <w:color w:val="282222"/>
          <w:spacing w:val="2"/>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w w:val="105"/>
          <w:sz w:val="28"/>
          <w:szCs w:val="28"/>
        </w:rPr>
        <w:t xml:space="preserve">ct  </w:t>
      </w:r>
      <w:r>
        <w:rPr>
          <w:color w:val="282222"/>
          <w:spacing w:val="7"/>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 xml:space="preserve">k </w:t>
      </w:r>
      <w:r>
        <w:rPr>
          <w:color w:val="282222"/>
          <w:spacing w:val="60"/>
          <w:sz w:val="28"/>
          <w:szCs w:val="28"/>
        </w:rPr>
        <w:t xml:space="preserve"> </w:t>
      </w:r>
      <w:r>
        <w:rPr>
          <w:color w:val="282222"/>
          <w:spacing w:val="4"/>
          <w:sz w:val="28"/>
          <w:szCs w:val="28"/>
        </w:rPr>
        <w:t>i</w:t>
      </w:r>
      <w:r>
        <w:rPr>
          <w:color w:val="282222"/>
          <w:sz w:val="28"/>
          <w:szCs w:val="28"/>
        </w:rPr>
        <w:t xml:space="preserve">n </w:t>
      </w:r>
      <w:r>
        <w:rPr>
          <w:color w:val="282222"/>
          <w:spacing w:val="1"/>
          <w:sz w:val="28"/>
          <w:szCs w:val="28"/>
        </w:rPr>
        <w:t>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Pr>
          <w:color w:val="282222"/>
          <w:spacing w:val="22"/>
          <w:sz w:val="28"/>
          <w:szCs w:val="28"/>
        </w:rPr>
        <w:t xml:space="preserve">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30"/>
          <w:sz w:val="28"/>
          <w:szCs w:val="28"/>
        </w:rPr>
        <w:t xml:space="preserve"> </w:t>
      </w:r>
      <w:r>
        <w:rPr>
          <w:color w:val="282222"/>
          <w:spacing w:val="5"/>
          <w:sz w:val="28"/>
          <w:szCs w:val="28"/>
        </w:rPr>
        <w:t>f</w:t>
      </w:r>
      <w:r>
        <w:rPr>
          <w:color w:val="282222"/>
          <w:spacing w:val="1"/>
          <w:sz w:val="28"/>
          <w:szCs w:val="28"/>
        </w:rPr>
        <w:t>o</w:t>
      </w:r>
      <w:r>
        <w:rPr>
          <w:color w:val="282222"/>
          <w:sz w:val="28"/>
          <w:szCs w:val="28"/>
        </w:rPr>
        <w:t>r</w:t>
      </w:r>
      <w:r>
        <w:rPr>
          <w:color w:val="282222"/>
          <w:spacing w:val="21"/>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24"/>
          <w:sz w:val="28"/>
          <w:szCs w:val="28"/>
        </w:rPr>
        <w:t xml:space="preserve"> </w:t>
      </w:r>
      <w:r>
        <w:rPr>
          <w:color w:val="282222"/>
          <w:spacing w:val="-1"/>
          <w:w w:val="107"/>
          <w:sz w:val="28"/>
          <w:szCs w:val="28"/>
        </w:rPr>
        <w:t>aca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36"/>
          <w:w w:val="107"/>
          <w:sz w:val="28"/>
          <w:szCs w:val="28"/>
        </w:rPr>
        <w:t xml:space="preserve"> </w:t>
      </w:r>
      <w:r>
        <w:rPr>
          <w:color w:val="282222"/>
          <w:spacing w:val="1"/>
          <w:sz w:val="28"/>
          <w:szCs w:val="28"/>
        </w:rPr>
        <w:t>y</w:t>
      </w:r>
      <w:r>
        <w:rPr>
          <w:color w:val="282222"/>
          <w:sz w:val="28"/>
          <w:szCs w:val="28"/>
        </w:rPr>
        <w:t>e</w:t>
      </w:r>
      <w:r>
        <w:rPr>
          <w:color w:val="282222"/>
          <w:spacing w:val="1"/>
          <w:sz w:val="28"/>
          <w:szCs w:val="28"/>
        </w:rPr>
        <w:t>a</w:t>
      </w:r>
      <w:r>
        <w:rPr>
          <w:color w:val="282222"/>
          <w:sz w:val="28"/>
          <w:szCs w:val="28"/>
        </w:rPr>
        <w:t xml:space="preserve">r </w:t>
      </w:r>
      <w:r>
        <w:rPr>
          <w:color w:val="282222"/>
          <w:spacing w:val="16"/>
          <w:sz w:val="28"/>
          <w:szCs w:val="28"/>
        </w:rPr>
        <w:t xml:space="preserve"> </w:t>
      </w:r>
      <w:r>
        <w:rPr>
          <w:color w:val="282222"/>
          <w:spacing w:val="4"/>
          <w:sz w:val="28"/>
          <w:szCs w:val="28"/>
          <w:u w:val="single" w:color="282222"/>
        </w:rPr>
        <w:t>20</w:t>
      </w:r>
      <w:r>
        <w:rPr>
          <w:color w:val="282222"/>
          <w:spacing w:val="1"/>
          <w:sz w:val="28"/>
          <w:szCs w:val="28"/>
          <w:u w:val="single" w:color="282222"/>
        </w:rPr>
        <w:t>2</w:t>
      </w:r>
      <w:r>
        <w:rPr>
          <w:color w:val="282222"/>
          <w:spacing w:val="5"/>
          <w:sz w:val="28"/>
          <w:szCs w:val="28"/>
          <w:u w:val="single" w:color="282222"/>
        </w:rPr>
        <w:t>3</w:t>
      </w:r>
      <w:r>
        <w:rPr>
          <w:color w:val="282222"/>
          <w:sz w:val="28"/>
          <w:szCs w:val="28"/>
          <w:u w:val="single" w:color="282222"/>
        </w:rPr>
        <w:t>-</w:t>
      </w:r>
      <w:r>
        <w:rPr>
          <w:color w:val="282222"/>
          <w:spacing w:val="1"/>
          <w:position w:val="-1"/>
          <w:sz w:val="28"/>
          <w:szCs w:val="28"/>
          <w:u w:val="single" w:color="282222"/>
        </w:rPr>
        <w:t>2</w:t>
      </w:r>
      <w:r>
        <w:rPr>
          <w:color w:val="282222"/>
          <w:spacing w:val="4"/>
          <w:position w:val="-1"/>
          <w:sz w:val="28"/>
          <w:szCs w:val="28"/>
          <w:u w:val="single" w:color="282222"/>
        </w:rPr>
        <w:t>0</w:t>
      </w:r>
      <w:r>
        <w:rPr>
          <w:color w:val="282222"/>
          <w:spacing w:val="1"/>
          <w:position w:val="-1"/>
          <w:sz w:val="28"/>
          <w:szCs w:val="28"/>
          <w:u w:val="single" w:color="282222"/>
        </w:rPr>
        <w:t>2</w:t>
      </w:r>
      <w:r>
        <w:rPr>
          <w:color w:val="282222"/>
          <w:position w:val="-1"/>
          <w:sz w:val="28"/>
          <w:szCs w:val="28"/>
          <w:u w:val="single" w:color="282222"/>
        </w:rPr>
        <w:t>4</w:t>
      </w:r>
      <w:r>
        <w:rPr>
          <w:color w:val="282222"/>
          <w:spacing w:val="53"/>
          <w:position w:val="-1"/>
          <w:sz w:val="28"/>
          <w:szCs w:val="28"/>
        </w:rPr>
        <w:t xml:space="preserve"> </w:t>
      </w:r>
      <w:r>
        <w:rPr>
          <w:color w:val="282222"/>
          <w:position w:val="-1"/>
          <w:sz w:val="28"/>
          <w:szCs w:val="28"/>
        </w:rPr>
        <w:t>as</w:t>
      </w:r>
      <w:r>
        <w:rPr>
          <w:color w:val="282222"/>
          <w:spacing w:val="20"/>
          <w:position w:val="-1"/>
          <w:sz w:val="28"/>
          <w:szCs w:val="28"/>
        </w:rPr>
        <w:t xml:space="preserve"> </w:t>
      </w:r>
      <w:r>
        <w:rPr>
          <w:color w:val="282222"/>
          <w:spacing w:val="-3"/>
          <w:position w:val="-1"/>
          <w:sz w:val="28"/>
          <w:szCs w:val="28"/>
        </w:rPr>
        <w:t>p</w:t>
      </w:r>
      <w:r>
        <w:rPr>
          <w:color w:val="282222"/>
          <w:spacing w:val="-11"/>
          <w:position w:val="-1"/>
          <w:sz w:val="28"/>
          <w:szCs w:val="28"/>
        </w:rPr>
        <w:t>r</w:t>
      </w:r>
      <w:r>
        <w:rPr>
          <w:color w:val="282222"/>
          <w:spacing w:val="-10"/>
          <w:position w:val="-1"/>
          <w:sz w:val="28"/>
          <w:szCs w:val="28"/>
        </w:rPr>
        <w:t>e</w:t>
      </w:r>
      <w:r>
        <w:rPr>
          <w:color w:val="282222"/>
          <w:spacing w:val="1"/>
          <w:position w:val="-1"/>
          <w:sz w:val="28"/>
          <w:szCs w:val="28"/>
        </w:rPr>
        <w:t>s</w:t>
      </w:r>
      <w:r>
        <w:rPr>
          <w:color w:val="282222"/>
          <w:spacing w:val="-8"/>
          <w:position w:val="-1"/>
          <w:sz w:val="28"/>
          <w:szCs w:val="28"/>
        </w:rPr>
        <w:t>c</w:t>
      </w:r>
      <w:r>
        <w:rPr>
          <w:color w:val="282222"/>
          <w:spacing w:val="-11"/>
          <w:position w:val="-1"/>
          <w:sz w:val="28"/>
          <w:szCs w:val="28"/>
        </w:rPr>
        <w:t>r</w:t>
      </w:r>
      <w:r>
        <w:rPr>
          <w:color w:val="282222"/>
          <w:spacing w:val="-1"/>
          <w:position w:val="-1"/>
          <w:sz w:val="28"/>
          <w:szCs w:val="28"/>
        </w:rPr>
        <w:t>i</w:t>
      </w:r>
      <w:r>
        <w:rPr>
          <w:color w:val="282222"/>
          <w:spacing w:val="-3"/>
          <w:position w:val="-1"/>
          <w:sz w:val="28"/>
          <w:szCs w:val="28"/>
        </w:rPr>
        <w:t>b</w:t>
      </w:r>
      <w:r>
        <w:rPr>
          <w:color w:val="282222"/>
          <w:spacing w:val="-10"/>
          <w:position w:val="-1"/>
          <w:sz w:val="28"/>
          <w:szCs w:val="28"/>
        </w:rPr>
        <w:t>e</w:t>
      </w:r>
      <w:r>
        <w:rPr>
          <w:color w:val="282222"/>
          <w:position w:val="-1"/>
          <w:sz w:val="28"/>
          <w:szCs w:val="28"/>
        </w:rPr>
        <w:t xml:space="preserve">d </w:t>
      </w:r>
      <w:r>
        <w:rPr>
          <w:color w:val="282222"/>
          <w:spacing w:val="2"/>
          <w:position w:val="-1"/>
          <w:sz w:val="28"/>
          <w:szCs w:val="28"/>
        </w:rPr>
        <w:t xml:space="preserve"> </w:t>
      </w:r>
      <w:r>
        <w:rPr>
          <w:color w:val="282222"/>
          <w:spacing w:val="4"/>
          <w:position w:val="-1"/>
          <w:sz w:val="28"/>
          <w:szCs w:val="28"/>
        </w:rPr>
        <w:t>i</w:t>
      </w:r>
      <w:r>
        <w:rPr>
          <w:color w:val="282222"/>
          <w:position w:val="-1"/>
          <w:sz w:val="28"/>
          <w:szCs w:val="28"/>
        </w:rPr>
        <w:t>n</w:t>
      </w:r>
      <w:r>
        <w:rPr>
          <w:color w:val="282222"/>
          <w:spacing w:val="42"/>
          <w:position w:val="-1"/>
          <w:sz w:val="28"/>
          <w:szCs w:val="28"/>
        </w:rPr>
        <w:t xml:space="preserve"> </w:t>
      </w:r>
      <w:r>
        <w:rPr>
          <w:color w:val="282222"/>
          <w:spacing w:val="4"/>
          <w:position w:val="-1"/>
          <w:sz w:val="28"/>
          <w:szCs w:val="28"/>
        </w:rPr>
        <w:t>t</w:t>
      </w:r>
      <w:r>
        <w:rPr>
          <w:color w:val="282222"/>
          <w:spacing w:val="-1"/>
          <w:position w:val="-1"/>
          <w:sz w:val="28"/>
          <w:szCs w:val="28"/>
        </w:rPr>
        <w:t>h</w:t>
      </w:r>
      <w:r>
        <w:rPr>
          <w:color w:val="282222"/>
          <w:position w:val="-1"/>
          <w:sz w:val="28"/>
          <w:szCs w:val="28"/>
        </w:rPr>
        <w:t>e</w:t>
      </w:r>
      <w:r>
        <w:rPr>
          <w:color w:val="282222"/>
          <w:spacing w:val="31"/>
          <w:position w:val="-1"/>
          <w:sz w:val="28"/>
          <w:szCs w:val="28"/>
        </w:rPr>
        <w:t xml:space="preserve"> </w:t>
      </w:r>
      <w:r>
        <w:rPr>
          <w:color w:val="282222"/>
          <w:spacing w:val="-8"/>
          <w:position w:val="-1"/>
          <w:sz w:val="28"/>
          <w:szCs w:val="28"/>
        </w:rPr>
        <w:t>I-</w:t>
      </w:r>
      <w:r>
        <w:rPr>
          <w:color w:val="282222"/>
          <w:spacing w:val="-5"/>
          <w:position w:val="-1"/>
          <w:sz w:val="28"/>
          <w:szCs w:val="28"/>
        </w:rPr>
        <w:t>S</w:t>
      </w:r>
      <w:r>
        <w:rPr>
          <w:color w:val="282222"/>
          <w:spacing w:val="-10"/>
          <w:position w:val="-1"/>
          <w:sz w:val="28"/>
          <w:szCs w:val="28"/>
        </w:rPr>
        <w:t>c</w:t>
      </w:r>
      <w:r>
        <w:rPr>
          <w:color w:val="282222"/>
          <w:spacing w:val="-3"/>
          <w:position w:val="-1"/>
          <w:sz w:val="28"/>
          <w:szCs w:val="28"/>
        </w:rPr>
        <w:t>h</w:t>
      </w:r>
      <w:r>
        <w:rPr>
          <w:color w:val="282222"/>
          <w:spacing w:val="-8"/>
          <w:position w:val="-1"/>
          <w:sz w:val="28"/>
          <w:szCs w:val="28"/>
        </w:rPr>
        <w:t>e</w:t>
      </w:r>
      <w:r>
        <w:rPr>
          <w:color w:val="282222"/>
          <w:spacing w:val="-4"/>
          <w:position w:val="-1"/>
          <w:sz w:val="28"/>
          <w:szCs w:val="28"/>
        </w:rPr>
        <w:t>m</w:t>
      </w:r>
      <w:r>
        <w:rPr>
          <w:color w:val="282222"/>
          <w:position w:val="-1"/>
          <w:sz w:val="28"/>
          <w:szCs w:val="28"/>
        </w:rPr>
        <w:t>e</w:t>
      </w:r>
      <w:r>
        <w:rPr>
          <w:color w:val="282222"/>
          <w:spacing w:val="61"/>
          <w:position w:val="-1"/>
          <w:sz w:val="28"/>
          <w:szCs w:val="28"/>
        </w:rPr>
        <w:t xml:space="preserve"> </w:t>
      </w:r>
      <w:r>
        <w:rPr>
          <w:color w:val="282222"/>
          <w:spacing w:val="-5"/>
          <w:w w:val="106"/>
          <w:position w:val="-1"/>
          <w:sz w:val="28"/>
          <w:szCs w:val="28"/>
        </w:rPr>
        <w:t>C</w:t>
      </w:r>
      <w:r>
        <w:rPr>
          <w:color w:val="282222"/>
          <w:spacing w:val="-3"/>
          <w:w w:val="106"/>
          <w:position w:val="-1"/>
          <w:sz w:val="28"/>
          <w:szCs w:val="28"/>
        </w:rPr>
        <w:t>u</w:t>
      </w:r>
      <w:r>
        <w:rPr>
          <w:color w:val="282222"/>
          <w:spacing w:val="-6"/>
          <w:w w:val="106"/>
          <w:position w:val="-1"/>
          <w:sz w:val="28"/>
          <w:szCs w:val="28"/>
        </w:rPr>
        <w:t>r</w:t>
      </w:r>
      <w:r>
        <w:rPr>
          <w:color w:val="282222"/>
          <w:spacing w:val="-8"/>
          <w:w w:val="106"/>
          <w:position w:val="-1"/>
          <w:sz w:val="28"/>
          <w:szCs w:val="28"/>
        </w:rPr>
        <w:t>r</w:t>
      </w:r>
      <w:r>
        <w:rPr>
          <w:color w:val="282222"/>
          <w:spacing w:val="-3"/>
          <w:w w:val="109"/>
          <w:position w:val="-1"/>
          <w:sz w:val="28"/>
          <w:szCs w:val="28"/>
        </w:rPr>
        <w:t>i</w:t>
      </w:r>
      <w:r>
        <w:rPr>
          <w:color w:val="282222"/>
          <w:spacing w:val="-8"/>
          <w:w w:val="109"/>
          <w:position w:val="-1"/>
          <w:sz w:val="28"/>
          <w:szCs w:val="28"/>
        </w:rPr>
        <w:t>c</w:t>
      </w:r>
      <w:r>
        <w:rPr>
          <w:color w:val="282222"/>
          <w:spacing w:val="-8"/>
          <w:w w:val="106"/>
          <w:position w:val="-1"/>
          <w:sz w:val="28"/>
          <w:szCs w:val="28"/>
        </w:rPr>
        <w:t>u</w:t>
      </w:r>
      <w:r>
        <w:rPr>
          <w:color w:val="282222"/>
          <w:spacing w:val="-6"/>
          <w:w w:val="109"/>
          <w:position w:val="-1"/>
          <w:sz w:val="28"/>
          <w:szCs w:val="28"/>
        </w:rPr>
        <w:t>l</w:t>
      </w:r>
      <w:r>
        <w:rPr>
          <w:color w:val="282222"/>
          <w:spacing w:val="-5"/>
          <w:w w:val="106"/>
          <w:position w:val="-1"/>
          <w:sz w:val="28"/>
          <w:szCs w:val="28"/>
        </w:rPr>
        <w:t>u</w:t>
      </w:r>
      <w:r>
        <w:rPr>
          <w:color w:val="282222"/>
          <w:spacing w:val="-7"/>
          <w:w w:val="106"/>
          <w:position w:val="-1"/>
          <w:sz w:val="28"/>
          <w:szCs w:val="28"/>
        </w:rPr>
        <w:t>m</w:t>
      </w:r>
      <w:r>
        <w:rPr>
          <w:color w:val="282222"/>
          <w:w w:val="106"/>
          <w:position w:val="-1"/>
          <w:sz w:val="28"/>
          <w:szCs w:val="28"/>
        </w:rPr>
        <w:t>.</w:t>
      </w:r>
    </w:p>
    <w:p w14:paraId="4C33F4CC" w14:textId="77777777" w:rsidR="00C749D6" w:rsidRDefault="00C749D6" w:rsidP="00C749D6">
      <w:pPr>
        <w:spacing w:line="200" w:lineRule="exact"/>
      </w:pPr>
    </w:p>
    <w:p w14:paraId="00431E1D" w14:textId="77777777" w:rsidR="00C749D6" w:rsidRDefault="00C749D6" w:rsidP="00C749D6">
      <w:pPr>
        <w:spacing w:line="200" w:lineRule="exact"/>
      </w:pPr>
    </w:p>
    <w:p w14:paraId="29E6F682" w14:textId="77777777" w:rsidR="00C749D6" w:rsidRDefault="00C749D6" w:rsidP="00C749D6">
      <w:pPr>
        <w:spacing w:before="7" w:line="200" w:lineRule="exact"/>
      </w:pPr>
    </w:p>
    <w:p w14:paraId="1C8BA702" w14:textId="77777777" w:rsidR="00C749D6" w:rsidRDefault="00C749D6" w:rsidP="00C749D6">
      <w:pPr>
        <w:spacing w:before="24"/>
        <w:ind w:left="149"/>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5"/>
          <w:sz w:val="28"/>
          <w:szCs w:val="28"/>
        </w:rPr>
        <w:t>…</w:t>
      </w:r>
      <w:r>
        <w:rPr>
          <w:spacing w:val="-3"/>
          <w:sz w:val="28"/>
          <w:szCs w:val="28"/>
        </w:rPr>
        <w:t>…</w:t>
      </w:r>
      <w:r>
        <w:rPr>
          <w:spacing w:val="-5"/>
          <w:sz w:val="28"/>
          <w:szCs w:val="28"/>
        </w:rPr>
        <w:t>……</w:t>
      </w:r>
      <w:r>
        <w:rPr>
          <w:spacing w:val="-3"/>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3492A80E" w14:textId="77777777" w:rsidR="00C749D6" w:rsidRDefault="00C749D6" w:rsidP="00C749D6">
      <w:pPr>
        <w:spacing w:line="180" w:lineRule="exact"/>
        <w:rPr>
          <w:sz w:val="18"/>
          <w:szCs w:val="18"/>
        </w:rPr>
      </w:pPr>
    </w:p>
    <w:p w14:paraId="794600FE" w14:textId="77777777" w:rsidR="00C749D6" w:rsidRDefault="00C749D6" w:rsidP="00C749D6">
      <w:pPr>
        <w:spacing w:line="300" w:lineRule="exact"/>
        <w:ind w:left="149"/>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0DA0FD4C" w14:textId="77777777" w:rsidR="00C749D6" w:rsidRDefault="00C749D6" w:rsidP="00C749D6">
      <w:pPr>
        <w:spacing w:before="2" w:line="140" w:lineRule="exact"/>
        <w:rPr>
          <w:sz w:val="15"/>
          <w:szCs w:val="15"/>
        </w:rPr>
      </w:pPr>
    </w:p>
    <w:p w14:paraId="74220B2C" w14:textId="77777777" w:rsidR="00C749D6" w:rsidRDefault="00C749D6" w:rsidP="00C749D6">
      <w:pPr>
        <w:spacing w:line="200" w:lineRule="exact"/>
      </w:pPr>
    </w:p>
    <w:p w14:paraId="59138A86" w14:textId="77777777" w:rsidR="00C749D6" w:rsidRDefault="00C749D6" w:rsidP="00C749D6">
      <w:pPr>
        <w:spacing w:line="200" w:lineRule="exact"/>
      </w:pPr>
    </w:p>
    <w:p w14:paraId="5DB6141D" w14:textId="77777777" w:rsidR="00C749D6" w:rsidRDefault="00C749D6" w:rsidP="00C749D6">
      <w:pPr>
        <w:spacing w:line="200" w:lineRule="exact"/>
      </w:pPr>
    </w:p>
    <w:p w14:paraId="2D2E89C8" w14:textId="77777777" w:rsidR="00C749D6" w:rsidRDefault="00C749D6" w:rsidP="00C749D6">
      <w:pPr>
        <w:spacing w:line="200" w:lineRule="exact"/>
      </w:pPr>
    </w:p>
    <w:p w14:paraId="6D68910D"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6503BCCC" w14:textId="77777777" w:rsidTr="0069053D">
        <w:trPr>
          <w:trHeight w:hRule="exact" w:val="419"/>
        </w:trPr>
        <w:tc>
          <w:tcPr>
            <w:tcW w:w="2979" w:type="dxa"/>
            <w:tcBorders>
              <w:top w:val="nil"/>
              <w:left w:val="nil"/>
              <w:bottom w:val="nil"/>
              <w:right w:val="nil"/>
            </w:tcBorders>
          </w:tcPr>
          <w:p w14:paraId="5F917FEE"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6BE5AFFD"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659D77A4"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66D8AF6B" w14:textId="77777777" w:rsidTr="0069053D">
        <w:trPr>
          <w:trHeight w:hRule="exact" w:val="419"/>
        </w:trPr>
        <w:tc>
          <w:tcPr>
            <w:tcW w:w="2979" w:type="dxa"/>
            <w:tcBorders>
              <w:top w:val="nil"/>
              <w:left w:val="nil"/>
              <w:bottom w:val="nil"/>
              <w:right w:val="nil"/>
            </w:tcBorders>
          </w:tcPr>
          <w:p w14:paraId="5B6EBF5D"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42B04A25"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001954D9"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21CE8A9E" w14:textId="77777777" w:rsidR="00C749D6" w:rsidRDefault="00C749D6" w:rsidP="00C749D6">
      <w:pPr>
        <w:spacing w:before="6" w:line="180" w:lineRule="exact"/>
        <w:rPr>
          <w:sz w:val="19"/>
          <w:szCs w:val="19"/>
        </w:rPr>
      </w:pPr>
    </w:p>
    <w:p w14:paraId="0BA8A259" w14:textId="77777777" w:rsidR="00C749D6" w:rsidRDefault="00C749D6" w:rsidP="00C749D6">
      <w:pPr>
        <w:spacing w:line="200" w:lineRule="exact"/>
      </w:pPr>
    </w:p>
    <w:p w14:paraId="5F68E6BA" w14:textId="77777777" w:rsidR="00C749D6" w:rsidRDefault="00C749D6" w:rsidP="00C749D6">
      <w:pPr>
        <w:spacing w:line="200" w:lineRule="exact"/>
      </w:pPr>
    </w:p>
    <w:p w14:paraId="566868D4" w14:textId="77777777" w:rsidR="00C749D6" w:rsidRDefault="00C749D6" w:rsidP="00C749D6">
      <w:pPr>
        <w:spacing w:line="200" w:lineRule="exact"/>
      </w:pPr>
    </w:p>
    <w:p w14:paraId="7E8A5F22" w14:textId="77777777" w:rsidR="00C749D6" w:rsidRDefault="00C749D6" w:rsidP="00C749D6">
      <w:pPr>
        <w:spacing w:line="200" w:lineRule="exact"/>
      </w:pPr>
    </w:p>
    <w:p w14:paraId="1D709E8E" w14:textId="77777777" w:rsidR="00C749D6" w:rsidRDefault="00C749D6" w:rsidP="00C749D6">
      <w:pPr>
        <w:spacing w:line="200" w:lineRule="exact"/>
      </w:pPr>
    </w:p>
    <w:p w14:paraId="047F632A" w14:textId="77777777" w:rsidR="00C749D6" w:rsidRDefault="00C749D6" w:rsidP="00C749D6">
      <w:pPr>
        <w:spacing w:line="200" w:lineRule="exact"/>
      </w:pPr>
    </w:p>
    <w:p w14:paraId="260BF0DD" w14:textId="77777777" w:rsidR="00C749D6" w:rsidRDefault="00C749D6" w:rsidP="00C749D6">
      <w:pPr>
        <w:spacing w:line="200" w:lineRule="exact"/>
      </w:pPr>
    </w:p>
    <w:p w14:paraId="33242760" w14:textId="77777777" w:rsidR="00C749D6" w:rsidRDefault="00C749D6" w:rsidP="00C749D6">
      <w:pPr>
        <w:spacing w:before="36"/>
        <w:ind w:left="4403" w:right="4102"/>
        <w:jc w:val="center"/>
        <w:rPr>
          <w:sz w:val="18"/>
          <w:szCs w:val="18"/>
        </w:rPr>
      </w:pPr>
      <w:r>
        <w:rPr>
          <w:spacing w:val="-2"/>
          <w:sz w:val="18"/>
          <w:szCs w:val="18"/>
        </w:rPr>
        <w:t>S</w:t>
      </w:r>
      <w:r>
        <w:rPr>
          <w:spacing w:val="-1"/>
          <w:sz w:val="18"/>
          <w:szCs w:val="18"/>
        </w:rPr>
        <w:t>ea</w:t>
      </w:r>
      <w:r>
        <w:rPr>
          <w:sz w:val="18"/>
          <w:szCs w:val="18"/>
        </w:rPr>
        <w:t>l</w:t>
      </w:r>
      <w:r>
        <w:rPr>
          <w:spacing w:val="1"/>
          <w:sz w:val="18"/>
          <w:szCs w:val="18"/>
        </w:rPr>
        <w:t xml:space="preserve"> o</w:t>
      </w:r>
      <w:r>
        <w:rPr>
          <w:sz w:val="18"/>
          <w:szCs w:val="18"/>
        </w:rPr>
        <w:t>f</w:t>
      </w:r>
    </w:p>
    <w:p w14:paraId="0D076698" w14:textId="77777777" w:rsidR="00C749D6" w:rsidRDefault="00C749D6" w:rsidP="00C749D6">
      <w:pPr>
        <w:spacing w:line="200" w:lineRule="exact"/>
        <w:ind w:left="4398" w:right="4024"/>
        <w:jc w:val="center"/>
        <w:rPr>
          <w:sz w:val="18"/>
          <w:szCs w:val="18"/>
        </w:rPr>
        <w:sectPr w:rsidR="00C749D6">
          <w:pgSz w:w="11940" w:h="16860"/>
          <w:pgMar w:top="1580" w:right="1400" w:bottom="280" w:left="1440" w:header="720" w:footer="720" w:gutter="0"/>
          <w:cols w:space="720"/>
        </w:sectPr>
      </w:pPr>
      <w:r>
        <w:rPr>
          <w:spacing w:val="-2"/>
          <w:sz w:val="18"/>
          <w:szCs w:val="18"/>
        </w:rPr>
        <w:t>I</w:t>
      </w:r>
      <w:r>
        <w:rPr>
          <w:spacing w:val="1"/>
          <w:sz w:val="18"/>
          <w:szCs w:val="18"/>
        </w:rPr>
        <w:t>n</w:t>
      </w:r>
      <w:r>
        <w:rPr>
          <w:sz w:val="18"/>
          <w:szCs w:val="18"/>
        </w:rPr>
        <w:t>stit</w:t>
      </w:r>
      <w:r>
        <w:rPr>
          <w:spacing w:val="1"/>
          <w:sz w:val="18"/>
          <w:szCs w:val="18"/>
        </w:rPr>
        <w:t>u</w:t>
      </w:r>
      <w:r>
        <w:rPr>
          <w:sz w:val="18"/>
          <w:szCs w:val="18"/>
        </w:rPr>
        <w:t>te</w:t>
      </w:r>
    </w:p>
    <w:p w14:paraId="1342306B" w14:textId="77777777" w:rsidR="00C749D6" w:rsidRDefault="00C749D6" w:rsidP="00C749D6">
      <w:pPr>
        <w:spacing w:line="500" w:lineRule="exact"/>
        <w:ind w:left="2568"/>
        <w:rPr>
          <w:rFonts w:ascii="Algerian" w:eastAsia="Algerian" w:hAnsi="Algerian" w:cs="Algerian"/>
          <w:sz w:val="40"/>
          <w:szCs w:val="40"/>
        </w:rPr>
      </w:pPr>
      <w:r>
        <w:rPr>
          <w:rFonts w:ascii="Algerian" w:eastAsia="Algerian" w:hAnsi="Algerian" w:cs="Algerian"/>
          <w:spacing w:val="-1"/>
          <w:position w:val="-1"/>
          <w:sz w:val="40"/>
          <w:szCs w:val="40"/>
        </w:rPr>
        <w:lastRenderedPageBreak/>
        <w:t>A</w:t>
      </w:r>
      <w:r>
        <w:rPr>
          <w:rFonts w:ascii="Algerian" w:eastAsia="Algerian" w:hAnsi="Algerian" w:cs="Algerian"/>
          <w:spacing w:val="-3"/>
          <w:position w:val="-1"/>
          <w:sz w:val="40"/>
          <w:szCs w:val="40"/>
        </w:rPr>
        <w:t>c</w:t>
      </w:r>
      <w:r>
        <w:rPr>
          <w:rFonts w:ascii="Algerian" w:eastAsia="Algerian" w:hAnsi="Algerian" w:cs="Algerian"/>
          <w:position w:val="-1"/>
          <w:sz w:val="40"/>
          <w:szCs w:val="40"/>
        </w:rPr>
        <w:t>k</w:t>
      </w:r>
      <w:r>
        <w:rPr>
          <w:rFonts w:ascii="Algerian" w:eastAsia="Algerian" w:hAnsi="Algerian" w:cs="Algerian"/>
          <w:spacing w:val="-1"/>
          <w:position w:val="-1"/>
          <w:sz w:val="40"/>
          <w:szCs w:val="40"/>
        </w:rPr>
        <w:t>no</w:t>
      </w:r>
      <w:r>
        <w:rPr>
          <w:rFonts w:ascii="Algerian" w:eastAsia="Algerian" w:hAnsi="Algerian" w:cs="Algerian"/>
          <w:spacing w:val="3"/>
          <w:position w:val="-1"/>
          <w:sz w:val="40"/>
          <w:szCs w:val="40"/>
        </w:rPr>
        <w:t>w</w:t>
      </w:r>
      <w:r>
        <w:rPr>
          <w:rFonts w:ascii="Algerian" w:eastAsia="Algerian" w:hAnsi="Algerian" w:cs="Algerian"/>
          <w:spacing w:val="-1"/>
          <w:position w:val="-1"/>
          <w:sz w:val="40"/>
          <w:szCs w:val="40"/>
        </w:rPr>
        <w:t>l</w:t>
      </w:r>
      <w:r>
        <w:rPr>
          <w:rFonts w:ascii="Algerian" w:eastAsia="Algerian" w:hAnsi="Algerian" w:cs="Algerian"/>
          <w:spacing w:val="1"/>
          <w:position w:val="-1"/>
          <w:sz w:val="40"/>
          <w:szCs w:val="40"/>
        </w:rPr>
        <w:t>e</w:t>
      </w:r>
      <w:r>
        <w:rPr>
          <w:rFonts w:ascii="Algerian" w:eastAsia="Algerian" w:hAnsi="Algerian" w:cs="Algerian"/>
          <w:spacing w:val="-4"/>
          <w:position w:val="-1"/>
          <w:sz w:val="40"/>
          <w:szCs w:val="40"/>
        </w:rPr>
        <w:t>d</w:t>
      </w:r>
      <w:r>
        <w:rPr>
          <w:rFonts w:ascii="Algerian" w:eastAsia="Algerian" w:hAnsi="Algerian" w:cs="Algerian"/>
          <w:position w:val="-1"/>
          <w:sz w:val="40"/>
          <w:szCs w:val="40"/>
        </w:rPr>
        <w:t>gment</w:t>
      </w:r>
    </w:p>
    <w:p w14:paraId="6D483F4D" w14:textId="77777777" w:rsidR="00C749D6" w:rsidRDefault="00C749D6" w:rsidP="00C749D6">
      <w:pPr>
        <w:spacing w:before="8" w:line="160" w:lineRule="exact"/>
        <w:rPr>
          <w:sz w:val="16"/>
          <w:szCs w:val="16"/>
        </w:rPr>
      </w:pPr>
    </w:p>
    <w:p w14:paraId="07B1634A" w14:textId="77777777" w:rsidR="00C749D6" w:rsidRDefault="00C749D6" w:rsidP="00C749D6">
      <w:pPr>
        <w:spacing w:line="200" w:lineRule="exact"/>
      </w:pPr>
    </w:p>
    <w:p w14:paraId="3B3ABA2B" w14:textId="77777777" w:rsidR="00C749D6" w:rsidRDefault="00C749D6" w:rsidP="00C749D6">
      <w:pPr>
        <w:spacing w:line="200" w:lineRule="exact"/>
      </w:pPr>
    </w:p>
    <w:p w14:paraId="5704C482" w14:textId="77777777" w:rsidR="00C749D6" w:rsidRDefault="00C749D6" w:rsidP="00C749D6">
      <w:pPr>
        <w:spacing w:line="200" w:lineRule="exact"/>
      </w:pPr>
    </w:p>
    <w:p w14:paraId="6CF3949A" w14:textId="77777777" w:rsidR="00C749D6" w:rsidRDefault="00C749D6" w:rsidP="00C749D6">
      <w:pPr>
        <w:spacing w:line="200" w:lineRule="exact"/>
      </w:pPr>
    </w:p>
    <w:p w14:paraId="5798CEEE" w14:textId="77777777" w:rsidR="00C749D6" w:rsidRDefault="00C749D6" w:rsidP="00C749D6">
      <w:pPr>
        <w:spacing w:line="200" w:lineRule="exact"/>
      </w:pPr>
    </w:p>
    <w:p w14:paraId="1C476B63" w14:textId="77777777" w:rsidR="00C749D6" w:rsidRDefault="00C749D6" w:rsidP="00C749D6">
      <w:pPr>
        <w:spacing w:line="200" w:lineRule="exact"/>
      </w:pPr>
    </w:p>
    <w:p w14:paraId="7AEF7028" w14:textId="210B5028" w:rsidR="00C749D6" w:rsidRDefault="00C749D6" w:rsidP="00C749D6">
      <w:pPr>
        <w:ind w:left="100" w:right="73"/>
        <w:jc w:val="both"/>
        <w:rPr>
          <w:sz w:val="26"/>
          <w:szCs w:val="26"/>
        </w:rPr>
      </w:pPr>
      <w:r>
        <w:rPr>
          <w:sz w:val="26"/>
          <w:szCs w:val="26"/>
        </w:rPr>
        <w:t>We</w:t>
      </w:r>
      <w:r>
        <w:rPr>
          <w:spacing w:val="-16"/>
          <w:sz w:val="26"/>
          <w:szCs w:val="26"/>
        </w:rPr>
        <w:t xml:space="preserve"> </w:t>
      </w:r>
      <w:r>
        <w:rPr>
          <w:sz w:val="26"/>
          <w:szCs w:val="26"/>
        </w:rPr>
        <w:t>wish</w:t>
      </w:r>
      <w:r>
        <w:rPr>
          <w:spacing w:val="-17"/>
          <w:sz w:val="26"/>
          <w:szCs w:val="26"/>
        </w:rPr>
        <w:t xml:space="preserve"> </w:t>
      </w:r>
      <w:r>
        <w:rPr>
          <w:spacing w:val="2"/>
          <w:sz w:val="26"/>
          <w:szCs w:val="26"/>
        </w:rPr>
        <w:t>t</w:t>
      </w:r>
      <w:r>
        <w:rPr>
          <w:sz w:val="26"/>
          <w:szCs w:val="26"/>
        </w:rPr>
        <w:t>o</w:t>
      </w:r>
      <w:r>
        <w:rPr>
          <w:spacing w:val="-13"/>
          <w:sz w:val="26"/>
          <w:szCs w:val="26"/>
        </w:rPr>
        <w:t xml:space="preserve"> </w:t>
      </w:r>
      <w:r>
        <w:rPr>
          <w:sz w:val="26"/>
          <w:szCs w:val="26"/>
        </w:rPr>
        <w:t>expr</w:t>
      </w:r>
      <w:r>
        <w:rPr>
          <w:spacing w:val="3"/>
          <w:sz w:val="26"/>
          <w:szCs w:val="26"/>
        </w:rPr>
        <w:t>e</w:t>
      </w:r>
      <w:r>
        <w:rPr>
          <w:sz w:val="26"/>
          <w:szCs w:val="26"/>
        </w:rPr>
        <w:t>ss</w:t>
      </w:r>
      <w:r>
        <w:rPr>
          <w:spacing w:val="-17"/>
          <w:sz w:val="26"/>
          <w:szCs w:val="26"/>
        </w:rPr>
        <w:t xml:space="preserve"> </w:t>
      </w:r>
      <w:r>
        <w:rPr>
          <w:sz w:val="26"/>
          <w:szCs w:val="26"/>
        </w:rPr>
        <w:t>our</w:t>
      </w:r>
      <w:r>
        <w:rPr>
          <w:spacing w:val="-13"/>
          <w:sz w:val="26"/>
          <w:szCs w:val="26"/>
        </w:rPr>
        <w:t xml:space="preserve"> </w:t>
      </w:r>
      <w:r>
        <w:rPr>
          <w:sz w:val="26"/>
          <w:szCs w:val="26"/>
        </w:rPr>
        <w:t>profound</w:t>
      </w:r>
      <w:r>
        <w:rPr>
          <w:spacing w:val="-22"/>
          <w:sz w:val="26"/>
          <w:szCs w:val="26"/>
        </w:rPr>
        <w:t xml:space="preserve"> </w:t>
      </w:r>
      <w:r>
        <w:rPr>
          <w:sz w:val="26"/>
          <w:szCs w:val="26"/>
        </w:rPr>
        <w:t>g</w:t>
      </w:r>
      <w:r>
        <w:rPr>
          <w:spacing w:val="2"/>
          <w:sz w:val="26"/>
          <w:szCs w:val="26"/>
        </w:rPr>
        <w:t>ra</w:t>
      </w:r>
      <w:r>
        <w:rPr>
          <w:sz w:val="26"/>
          <w:szCs w:val="26"/>
        </w:rPr>
        <w:t>ti</w:t>
      </w:r>
      <w:r>
        <w:rPr>
          <w:spacing w:val="2"/>
          <w:sz w:val="26"/>
          <w:szCs w:val="26"/>
        </w:rPr>
        <w:t>t</w:t>
      </w:r>
      <w:r>
        <w:rPr>
          <w:sz w:val="26"/>
          <w:szCs w:val="26"/>
        </w:rPr>
        <w:t>ude</w:t>
      </w:r>
      <w:r>
        <w:rPr>
          <w:spacing w:val="-19"/>
          <w:sz w:val="26"/>
          <w:szCs w:val="26"/>
        </w:rPr>
        <w:t xml:space="preserve"> </w:t>
      </w:r>
      <w:r>
        <w:rPr>
          <w:sz w:val="26"/>
          <w:szCs w:val="26"/>
        </w:rPr>
        <w:t>to</w:t>
      </w:r>
      <w:r>
        <w:rPr>
          <w:spacing w:val="-12"/>
          <w:sz w:val="26"/>
          <w:szCs w:val="26"/>
        </w:rPr>
        <w:t xml:space="preserve"> </w:t>
      </w:r>
      <w:r>
        <w:rPr>
          <w:spacing w:val="2"/>
          <w:sz w:val="26"/>
          <w:szCs w:val="26"/>
        </w:rPr>
        <w:t>o</w:t>
      </w:r>
      <w:r>
        <w:rPr>
          <w:sz w:val="26"/>
          <w:szCs w:val="26"/>
        </w:rPr>
        <w:t>ur</w:t>
      </w:r>
      <w:r>
        <w:rPr>
          <w:spacing w:val="-15"/>
          <w:sz w:val="26"/>
          <w:szCs w:val="26"/>
        </w:rPr>
        <w:t xml:space="preserve"> </w:t>
      </w:r>
      <w:r>
        <w:rPr>
          <w:sz w:val="26"/>
          <w:szCs w:val="26"/>
        </w:rPr>
        <w:t>guide</w:t>
      </w:r>
      <w:r>
        <w:rPr>
          <w:spacing w:val="-16"/>
          <w:sz w:val="26"/>
          <w:szCs w:val="26"/>
        </w:rPr>
        <w:t xml:space="preserve"> </w:t>
      </w:r>
      <w:r>
        <w:rPr>
          <w:sz w:val="26"/>
          <w:szCs w:val="26"/>
        </w:rPr>
        <w:t>M</w:t>
      </w:r>
      <w:r w:rsidR="008D542C">
        <w:rPr>
          <w:sz w:val="26"/>
          <w:szCs w:val="26"/>
        </w:rPr>
        <w:t>s</w:t>
      </w:r>
      <w:r>
        <w:rPr>
          <w:sz w:val="26"/>
          <w:szCs w:val="26"/>
        </w:rPr>
        <w:t>.</w:t>
      </w:r>
      <w:r>
        <w:rPr>
          <w:spacing w:val="-15"/>
          <w:sz w:val="26"/>
          <w:szCs w:val="26"/>
        </w:rPr>
        <w:t xml:space="preserve"> </w:t>
      </w:r>
      <w:proofErr w:type="spellStart"/>
      <w:r w:rsidR="008D542C" w:rsidRPr="008D542C">
        <w:rPr>
          <w:spacing w:val="-15"/>
          <w:sz w:val="26"/>
          <w:szCs w:val="26"/>
          <w:u w:val="single"/>
        </w:rPr>
        <w:t>Zaibunnisa</w:t>
      </w:r>
      <w:proofErr w:type="spellEnd"/>
      <w:r w:rsidR="008D542C" w:rsidRPr="008D542C">
        <w:rPr>
          <w:spacing w:val="-15"/>
          <w:sz w:val="26"/>
          <w:szCs w:val="26"/>
          <w:u w:val="single"/>
        </w:rPr>
        <w:t xml:space="preserve"> Malik</w:t>
      </w:r>
      <w:r w:rsidR="008D542C">
        <w:rPr>
          <w:spacing w:val="-15"/>
          <w:sz w:val="26"/>
          <w:szCs w:val="26"/>
        </w:rPr>
        <w:t xml:space="preserve"> </w:t>
      </w:r>
      <w:r>
        <w:rPr>
          <w:spacing w:val="2"/>
          <w:sz w:val="26"/>
          <w:szCs w:val="26"/>
        </w:rPr>
        <w:t>w</w:t>
      </w:r>
      <w:r>
        <w:rPr>
          <w:sz w:val="26"/>
          <w:szCs w:val="26"/>
        </w:rPr>
        <w:t>ho</w:t>
      </w:r>
      <w:r>
        <w:rPr>
          <w:spacing w:val="9"/>
          <w:sz w:val="26"/>
          <w:szCs w:val="26"/>
        </w:rPr>
        <w:t xml:space="preserve"> </w:t>
      </w:r>
      <w:r>
        <w:rPr>
          <w:sz w:val="26"/>
          <w:szCs w:val="26"/>
        </w:rPr>
        <w:t>g</w:t>
      </w:r>
      <w:r>
        <w:rPr>
          <w:spacing w:val="2"/>
          <w:sz w:val="26"/>
          <w:szCs w:val="26"/>
        </w:rPr>
        <w:t>u</w:t>
      </w:r>
      <w:r>
        <w:rPr>
          <w:sz w:val="26"/>
          <w:szCs w:val="26"/>
        </w:rPr>
        <w:t>ided</w:t>
      </w:r>
      <w:r>
        <w:rPr>
          <w:spacing w:val="5"/>
          <w:sz w:val="26"/>
          <w:szCs w:val="26"/>
        </w:rPr>
        <w:t xml:space="preserve"> </w:t>
      </w:r>
      <w:r>
        <w:rPr>
          <w:sz w:val="26"/>
          <w:szCs w:val="26"/>
        </w:rPr>
        <w:t>us</w:t>
      </w:r>
      <w:r>
        <w:rPr>
          <w:spacing w:val="15"/>
          <w:sz w:val="26"/>
          <w:szCs w:val="26"/>
        </w:rPr>
        <w:t xml:space="preserve"> </w:t>
      </w:r>
      <w:r>
        <w:rPr>
          <w:sz w:val="26"/>
          <w:szCs w:val="26"/>
        </w:rPr>
        <w:t>en</w:t>
      </w:r>
      <w:r>
        <w:rPr>
          <w:spacing w:val="3"/>
          <w:sz w:val="26"/>
          <w:szCs w:val="26"/>
        </w:rPr>
        <w:t>d</w:t>
      </w:r>
      <w:r>
        <w:rPr>
          <w:sz w:val="26"/>
          <w:szCs w:val="26"/>
        </w:rPr>
        <w:t>l</w:t>
      </w:r>
      <w:r>
        <w:rPr>
          <w:spacing w:val="2"/>
          <w:sz w:val="26"/>
          <w:szCs w:val="26"/>
        </w:rPr>
        <w:t>e</w:t>
      </w:r>
      <w:r>
        <w:rPr>
          <w:sz w:val="26"/>
          <w:szCs w:val="26"/>
        </w:rPr>
        <w:t>s</w:t>
      </w:r>
      <w:r>
        <w:rPr>
          <w:spacing w:val="2"/>
          <w:sz w:val="26"/>
          <w:szCs w:val="26"/>
        </w:rPr>
        <w:t>s</w:t>
      </w:r>
      <w:r>
        <w:rPr>
          <w:sz w:val="26"/>
          <w:szCs w:val="26"/>
        </w:rPr>
        <w:t xml:space="preserve">ly </w:t>
      </w:r>
      <w:r>
        <w:rPr>
          <w:spacing w:val="2"/>
          <w:sz w:val="26"/>
          <w:szCs w:val="26"/>
        </w:rPr>
        <w:t>i</w:t>
      </w:r>
      <w:r>
        <w:rPr>
          <w:sz w:val="26"/>
          <w:szCs w:val="26"/>
        </w:rPr>
        <w:t>n</w:t>
      </w:r>
      <w:r>
        <w:rPr>
          <w:spacing w:val="16"/>
          <w:sz w:val="26"/>
          <w:szCs w:val="26"/>
        </w:rPr>
        <w:t xml:space="preserve"> </w:t>
      </w:r>
      <w:r>
        <w:rPr>
          <w:sz w:val="26"/>
          <w:szCs w:val="26"/>
        </w:rPr>
        <w:t>t</w:t>
      </w:r>
      <w:r>
        <w:rPr>
          <w:spacing w:val="2"/>
          <w:sz w:val="26"/>
          <w:szCs w:val="26"/>
        </w:rPr>
        <w:t>h</w:t>
      </w:r>
      <w:r>
        <w:rPr>
          <w:sz w:val="26"/>
          <w:szCs w:val="26"/>
        </w:rPr>
        <w:t>e</w:t>
      </w:r>
      <w:r>
        <w:rPr>
          <w:spacing w:val="15"/>
          <w:sz w:val="26"/>
          <w:szCs w:val="26"/>
        </w:rPr>
        <w:t xml:space="preserve"> </w:t>
      </w:r>
      <w:r>
        <w:rPr>
          <w:sz w:val="26"/>
          <w:szCs w:val="26"/>
        </w:rPr>
        <w:t>framing</w:t>
      </w:r>
      <w:r>
        <w:rPr>
          <w:spacing w:val="1"/>
          <w:sz w:val="26"/>
          <w:szCs w:val="26"/>
        </w:rPr>
        <w:t xml:space="preserve"> </w:t>
      </w:r>
      <w:r>
        <w:rPr>
          <w:sz w:val="26"/>
          <w:szCs w:val="26"/>
        </w:rPr>
        <w:t>and</w:t>
      </w:r>
      <w:r>
        <w:rPr>
          <w:spacing w:val="5"/>
          <w:sz w:val="26"/>
          <w:szCs w:val="26"/>
        </w:rPr>
        <w:t xml:space="preserve"> </w:t>
      </w:r>
      <w:r>
        <w:rPr>
          <w:spacing w:val="2"/>
          <w:sz w:val="26"/>
          <w:szCs w:val="26"/>
        </w:rPr>
        <w:t>c</w:t>
      </w:r>
      <w:r>
        <w:rPr>
          <w:spacing w:val="1"/>
          <w:sz w:val="26"/>
          <w:szCs w:val="26"/>
        </w:rPr>
        <w:t>o</w:t>
      </w:r>
      <w:r>
        <w:rPr>
          <w:spacing w:val="2"/>
          <w:sz w:val="26"/>
          <w:szCs w:val="26"/>
        </w:rPr>
        <w:t>m</w:t>
      </w:r>
      <w:r>
        <w:rPr>
          <w:sz w:val="26"/>
          <w:szCs w:val="26"/>
        </w:rPr>
        <w:t>pletion</w:t>
      </w:r>
      <w:r>
        <w:rPr>
          <w:spacing w:val="-7"/>
          <w:sz w:val="26"/>
          <w:szCs w:val="26"/>
        </w:rPr>
        <w:t xml:space="preserve"> </w:t>
      </w:r>
      <w:r>
        <w:rPr>
          <w:sz w:val="26"/>
          <w:szCs w:val="26"/>
        </w:rPr>
        <w:t>of</w:t>
      </w:r>
      <w:r>
        <w:rPr>
          <w:spacing w:val="12"/>
          <w:sz w:val="26"/>
          <w:szCs w:val="26"/>
        </w:rPr>
        <w:t xml:space="preserve"> </w:t>
      </w:r>
      <w:r>
        <w:rPr>
          <w:sz w:val="26"/>
          <w:szCs w:val="26"/>
        </w:rPr>
        <w:t>the</w:t>
      </w:r>
      <w:r>
        <w:rPr>
          <w:spacing w:val="14"/>
          <w:sz w:val="26"/>
          <w:szCs w:val="26"/>
        </w:rPr>
        <w:t xml:space="preserve"> </w:t>
      </w:r>
      <w:r>
        <w:rPr>
          <w:sz w:val="26"/>
          <w:szCs w:val="26"/>
        </w:rPr>
        <w:t>mic</w:t>
      </w:r>
      <w:r>
        <w:rPr>
          <w:spacing w:val="2"/>
          <w:sz w:val="26"/>
          <w:szCs w:val="26"/>
        </w:rPr>
        <w:t>r</w:t>
      </w:r>
      <w:r>
        <w:rPr>
          <w:sz w:val="26"/>
          <w:szCs w:val="26"/>
        </w:rPr>
        <w:t>o</w:t>
      </w:r>
      <w:r>
        <w:rPr>
          <w:spacing w:val="4"/>
          <w:sz w:val="26"/>
          <w:szCs w:val="26"/>
        </w:rPr>
        <w:t xml:space="preserve"> </w:t>
      </w:r>
      <w:r>
        <w:rPr>
          <w:spacing w:val="2"/>
          <w:sz w:val="26"/>
          <w:szCs w:val="26"/>
        </w:rPr>
        <w:t>p</w:t>
      </w:r>
      <w:r>
        <w:rPr>
          <w:sz w:val="26"/>
          <w:szCs w:val="26"/>
        </w:rPr>
        <w:t xml:space="preserve">roject. </w:t>
      </w:r>
      <w:r>
        <w:rPr>
          <w:spacing w:val="13"/>
          <w:sz w:val="26"/>
          <w:szCs w:val="26"/>
        </w:rPr>
        <w:t xml:space="preserve"> </w:t>
      </w:r>
      <w:r w:rsidR="00CA5A22">
        <w:rPr>
          <w:spacing w:val="2"/>
          <w:sz w:val="26"/>
          <w:szCs w:val="26"/>
        </w:rPr>
        <w:t>She</w:t>
      </w:r>
      <w:r>
        <w:rPr>
          <w:sz w:val="26"/>
          <w:szCs w:val="26"/>
        </w:rPr>
        <w:t xml:space="preserve"> guided</w:t>
      </w:r>
      <w:r>
        <w:rPr>
          <w:spacing w:val="2"/>
          <w:sz w:val="26"/>
          <w:szCs w:val="26"/>
        </w:rPr>
        <w:t xml:space="preserve"> </w:t>
      </w:r>
      <w:r>
        <w:rPr>
          <w:sz w:val="26"/>
          <w:szCs w:val="26"/>
        </w:rPr>
        <w:t>us</w:t>
      </w:r>
      <w:r>
        <w:rPr>
          <w:spacing w:val="10"/>
          <w:sz w:val="26"/>
          <w:szCs w:val="26"/>
        </w:rPr>
        <w:t xml:space="preserve"> </w:t>
      </w:r>
      <w:r>
        <w:rPr>
          <w:spacing w:val="2"/>
          <w:sz w:val="26"/>
          <w:szCs w:val="26"/>
        </w:rPr>
        <w:t>o</w:t>
      </w:r>
      <w:r>
        <w:rPr>
          <w:sz w:val="26"/>
          <w:szCs w:val="26"/>
        </w:rPr>
        <w:t>n</w:t>
      </w:r>
      <w:r>
        <w:rPr>
          <w:spacing w:val="9"/>
          <w:sz w:val="26"/>
          <w:szCs w:val="26"/>
        </w:rPr>
        <w:t xml:space="preserve"> </w:t>
      </w:r>
      <w:r>
        <w:rPr>
          <w:sz w:val="26"/>
          <w:szCs w:val="26"/>
        </w:rPr>
        <w:t>all</w:t>
      </w:r>
      <w:r>
        <w:rPr>
          <w:spacing w:val="13"/>
          <w:sz w:val="26"/>
          <w:szCs w:val="26"/>
        </w:rPr>
        <w:t xml:space="preserve"> </w:t>
      </w:r>
      <w:r>
        <w:rPr>
          <w:sz w:val="26"/>
          <w:szCs w:val="26"/>
        </w:rPr>
        <w:t>the</w:t>
      </w:r>
      <w:r>
        <w:rPr>
          <w:spacing w:val="14"/>
          <w:sz w:val="26"/>
          <w:szCs w:val="26"/>
        </w:rPr>
        <w:t xml:space="preserve"> </w:t>
      </w:r>
      <w:r>
        <w:rPr>
          <w:sz w:val="26"/>
          <w:szCs w:val="26"/>
        </w:rPr>
        <w:t>m</w:t>
      </w:r>
      <w:r>
        <w:rPr>
          <w:spacing w:val="3"/>
          <w:sz w:val="26"/>
          <w:szCs w:val="26"/>
        </w:rPr>
        <w:t>a</w:t>
      </w:r>
      <w:r>
        <w:rPr>
          <w:sz w:val="26"/>
          <w:szCs w:val="26"/>
        </w:rPr>
        <w:t>in</w:t>
      </w:r>
      <w:r>
        <w:rPr>
          <w:spacing w:val="4"/>
          <w:sz w:val="26"/>
          <w:szCs w:val="26"/>
        </w:rPr>
        <w:t xml:space="preserve"> </w:t>
      </w:r>
      <w:r>
        <w:rPr>
          <w:sz w:val="26"/>
          <w:szCs w:val="26"/>
        </w:rPr>
        <w:t>poi</w:t>
      </w:r>
      <w:r>
        <w:rPr>
          <w:spacing w:val="2"/>
          <w:sz w:val="26"/>
          <w:szCs w:val="26"/>
        </w:rPr>
        <w:t>n</w:t>
      </w:r>
      <w:r>
        <w:rPr>
          <w:sz w:val="26"/>
          <w:szCs w:val="26"/>
        </w:rPr>
        <w:t>ts</w:t>
      </w:r>
      <w:r>
        <w:rPr>
          <w:spacing w:val="3"/>
          <w:sz w:val="26"/>
          <w:szCs w:val="26"/>
        </w:rPr>
        <w:t xml:space="preserve"> </w:t>
      </w:r>
      <w:r>
        <w:rPr>
          <w:sz w:val="26"/>
          <w:szCs w:val="26"/>
        </w:rPr>
        <w:t>in</w:t>
      </w:r>
      <w:r>
        <w:rPr>
          <w:spacing w:val="17"/>
          <w:sz w:val="26"/>
          <w:szCs w:val="26"/>
        </w:rPr>
        <w:t xml:space="preserve"> </w:t>
      </w:r>
      <w:r>
        <w:rPr>
          <w:sz w:val="26"/>
          <w:szCs w:val="26"/>
        </w:rPr>
        <w:t>that</w:t>
      </w:r>
      <w:r>
        <w:rPr>
          <w:spacing w:val="13"/>
          <w:sz w:val="26"/>
          <w:szCs w:val="26"/>
        </w:rPr>
        <w:t xml:space="preserve"> </w:t>
      </w:r>
      <w:r>
        <w:rPr>
          <w:spacing w:val="2"/>
          <w:sz w:val="26"/>
          <w:szCs w:val="26"/>
        </w:rPr>
        <w:t>mi</w:t>
      </w:r>
      <w:r>
        <w:rPr>
          <w:spacing w:val="3"/>
          <w:sz w:val="26"/>
          <w:szCs w:val="26"/>
        </w:rPr>
        <w:t>c</w:t>
      </w:r>
      <w:r>
        <w:rPr>
          <w:sz w:val="26"/>
          <w:szCs w:val="26"/>
        </w:rPr>
        <w:t>ro</w:t>
      </w:r>
      <w:r>
        <w:rPr>
          <w:spacing w:val="11"/>
          <w:sz w:val="26"/>
          <w:szCs w:val="26"/>
        </w:rPr>
        <w:t xml:space="preserve"> </w:t>
      </w:r>
      <w:r>
        <w:rPr>
          <w:sz w:val="26"/>
          <w:szCs w:val="26"/>
        </w:rPr>
        <w:t>proje</w:t>
      </w:r>
      <w:r>
        <w:rPr>
          <w:spacing w:val="3"/>
          <w:sz w:val="26"/>
          <w:szCs w:val="26"/>
        </w:rPr>
        <w:t>c</w:t>
      </w:r>
      <w:r>
        <w:rPr>
          <w:sz w:val="26"/>
          <w:szCs w:val="26"/>
        </w:rPr>
        <w:t>t.</w:t>
      </w:r>
      <w:r>
        <w:rPr>
          <w:spacing w:val="9"/>
          <w:sz w:val="26"/>
          <w:szCs w:val="26"/>
        </w:rPr>
        <w:t xml:space="preserve"> </w:t>
      </w:r>
      <w:r>
        <w:rPr>
          <w:sz w:val="26"/>
          <w:szCs w:val="26"/>
        </w:rPr>
        <w:t>We</w:t>
      </w:r>
      <w:r>
        <w:rPr>
          <w:spacing w:val="15"/>
          <w:sz w:val="26"/>
          <w:szCs w:val="26"/>
        </w:rPr>
        <w:t xml:space="preserve"> </w:t>
      </w:r>
      <w:r>
        <w:rPr>
          <w:sz w:val="26"/>
          <w:szCs w:val="26"/>
        </w:rPr>
        <w:t>are</w:t>
      </w:r>
      <w:r>
        <w:rPr>
          <w:spacing w:val="17"/>
          <w:sz w:val="26"/>
          <w:szCs w:val="26"/>
        </w:rPr>
        <w:t xml:space="preserve"> </w:t>
      </w:r>
      <w:r>
        <w:rPr>
          <w:sz w:val="26"/>
          <w:szCs w:val="26"/>
        </w:rPr>
        <w:t>ind</w:t>
      </w:r>
      <w:r>
        <w:rPr>
          <w:spacing w:val="3"/>
          <w:sz w:val="26"/>
          <w:szCs w:val="26"/>
        </w:rPr>
        <w:t>e</w:t>
      </w:r>
      <w:r>
        <w:rPr>
          <w:sz w:val="26"/>
          <w:szCs w:val="26"/>
        </w:rPr>
        <w:t>bted to</w:t>
      </w:r>
      <w:r>
        <w:rPr>
          <w:spacing w:val="22"/>
          <w:sz w:val="26"/>
          <w:szCs w:val="26"/>
        </w:rPr>
        <w:t xml:space="preserve"> </w:t>
      </w:r>
      <w:r>
        <w:rPr>
          <w:sz w:val="26"/>
          <w:szCs w:val="26"/>
        </w:rPr>
        <w:t>h</w:t>
      </w:r>
      <w:r>
        <w:rPr>
          <w:spacing w:val="2"/>
          <w:sz w:val="26"/>
          <w:szCs w:val="26"/>
        </w:rPr>
        <w:t>i</w:t>
      </w:r>
      <w:r>
        <w:rPr>
          <w:sz w:val="26"/>
          <w:szCs w:val="26"/>
        </w:rPr>
        <w:t>s cons</w:t>
      </w:r>
      <w:r>
        <w:rPr>
          <w:spacing w:val="-1"/>
          <w:sz w:val="26"/>
          <w:szCs w:val="26"/>
        </w:rPr>
        <w:t>t</w:t>
      </w:r>
      <w:r>
        <w:rPr>
          <w:spacing w:val="3"/>
          <w:sz w:val="26"/>
          <w:szCs w:val="26"/>
        </w:rPr>
        <w:t>a</w:t>
      </w:r>
      <w:r>
        <w:rPr>
          <w:sz w:val="26"/>
          <w:szCs w:val="26"/>
        </w:rPr>
        <w:t>nt</w:t>
      </w:r>
      <w:r>
        <w:rPr>
          <w:spacing w:val="-21"/>
          <w:sz w:val="26"/>
          <w:szCs w:val="26"/>
        </w:rPr>
        <w:t xml:space="preserve"> </w:t>
      </w:r>
      <w:r>
        <w:rPr>
          <w:spacing w:val="7"/>
          <w:w w:val="99"/>
          <w:sz w:val="26"/>
          <w:szCs w:val="26"/>
        </w:rPr>
        <w:t>e</w:t>
      </w:r>
      <w:r>
        <w:rPr>
          <w:w w:val="99"/>
          <w:sz w:val="26"/>
          <w:szCs w:val="26"/>
        </w:rPr>
        <w:t>nc</w:t>
      </w:r>
      <w:r>
        <w:rPr>
          <w:spacing w:val="2"/>
          <w:w w:val="99"/>
          <w:sz w:val="26"/>
          <w:szCs w:val="26"/>
        </w:rPr>
        <w:t>o</w:t>
      </w:r>
      <w:r>
        <w:rPr>
          <w:w w:val="99"/>
          <w:sz w:val="26"/>
          <w:szCs w:val="26"/>
        </w:rPr>
        <w:t>ur</w:t>
      </w:r>
      <w:r>
        <w:rPr>
          <w:spacing w:val="3"/>
          <w:w w:val="99"/>
          <w:sz w:val="26"/>
          <w:szCs w:val="26"/>
        </w:rPr>
        <w:t>a</w:t>
      </w:r>
      <w:r>
        <w:rPr>
          <w:w w:val="99"/>
          <w:sz w:val="26"/>
          <w:szCs w:val="26"/>
        </w:rPr>
        <w:t>gem</w:t>
      </w:r>
      <w:r>
        <w:rPr>
          <w:spacing w:val="2"/>
          <w:w w:val="99"/>
          <w:sz w:val="26"/>
          <w:szCs w:val="26"/>
        </w:rPr>
        <w:t>en</w:t>
      </w:r>
      <w:r>
        <w:rPr>
          <w:w w:val="99"/>
          <w:sz w:val="26"/>
          <w:szCs w:val="26"/>
        </w:rPr>
        <w:t>t,</w:t>
      </w:r>
      <w:r>
        <w:rPr>
          <w:spacing w:val="-10"/>
          <w:w w:val="99"/>
          <w:sz w:val="26"/>
          <w:szCs w:val="26"/>
        </w:rPr>
        <w:t xml:space="preserve"> </w:t>
      </w:r>
      <w:r>
        <w:rPr>
          <w:sz w:val="26"/>
          <w:szCs w:val="26"/>
        </w:rPr>
        <w:t>cooper</w:t>
      </w:r>
      <w:r>
        <w:rPr>
          <w:spacing w:val="3"/>
          <w:sz w:val="26"/>
          <w:szCs w:val="26"/>
        </w:rPr>
        <w:t>a</w:t>
      </w:r>
      <w:r>
        <w:rPr>
          <w:sz w:val="26"/>
          <w:szCs w:val="26"/>
        </w:rPr>
        <w:t>tion,</w:t>
      </w:r>
      <w:r>
        <w:rPr>
          <w:spacing w:val="-23"/>
          <w:sz w:val="26"/>
          <w:szCs w:val="26"/>
        </w:rPr>
        <w:t xml:space="preserve"> </w:t>
      </w:r>
      <w:r>
        <w:rPr>
          <w:spacing w:val="2"/>
          <w:sz w:val="26"/>
          <w:szCs w:val="26"/>
        </w:rPr>
        <w:t>a</w:t>
      </w:r>
      <w:r>
        <w:rPr>
          <w:sz w:val="26"/>
          <w:szCs w:val="26"/>
        </w:rPr>
        <w:t>nd</w:t>
      </w:r>
      <w:r>
        <w:rPr>
          <w:spacing w:val="-6"/>
          <w:sz w:val="26"/>
          <w:szCs w:val="26"/>
        </w:rPr>
        <w:t xml:space="preserve"> </w:t>
      </w:r>
      <w:r>
        <w:rPr>
          <w:sz w:val="26"/>
          <w:szCs w:val="26"/>
        </w:rPr>
        <w:t>hel</w:t>
      </w:r>
      <w:r>
        <w:rPr>
          <w:spacing w:val="2"/>
          <w:sz w:val="26"/>
          <w:szCs w:val="26"/>
        </w:rPr>
        <w:t>p</w:t>
      </w:r>
      <w:r>
        <w:rPr>
          <w:sz w:val="26"/>
          <w:szCs w:val="26"/>
        </w:rPr>
        <w:t>.</w:t>
      </w:r>
      <w:r>
        <w:rPr>
          <w:spacing w:val="-7"/>
          <w:sz w:val="26"/>
          <w:szCs w:val="26"/>
        </w:rPr>
        <w:t xml:space="preserve"> </w:t>
      </w:r>
      <w:r>
        <w:rPr>
          <w:sz w:val="26"/>
          <w:szCs w:val="26"/>
        </w:rPr>
        <w:t>It</w:t>
      </w:r>
      <w:r>
        <w:rPr>
          <w:spacing w:val="-5"/>
          <w:sz w:val="26"/>
          <w:szCs w:val="26"/>
        </w:rPr>
        <w:t xml:space="preserve"> </w:t>
      </w:r>
      <w:r>
        <w:rPr>
          <w:sz w:val="26"/>
          <w:szCs w:val="26"/>
        </w:rPr>
        <w:t>was</w:t>
      </w:r>
      <w:r>
        <w:rPr>
          <w:spacing w:val="-7"/>
          <w:sz w:val="26"/>
          <w:szCs w:val="26"/>
        </w:rPr>
        <w:t xml:space="preserve"> </w:t>
      </w:r>
      <w:r>
        <w:rPr>
          <w:sz w:val="26"/>
          <w:szCs w:val="26"/>
        </w:rPr>
        <w:t>his</w:t>
      </w:r>
      <w:r>
        <w:rPr>
          <w:spacing w:val="-10"/>
          <w:sz w:val="26"/>
          <w:szCs w:val="26"/>
        </w:rPr>
        <w:t xml:space="preserve"> </w:t>
      </w:r>
      <w:r>
        <w:rPr>
          <w:sz w:val="26"/>
          <w:szCs w:val="26"/>
        </w:rPr>
        <w:t>ent</w:t>
      </w:r>
      <w:r>
        <w:rPr>
          <w:spacing w:val="2"/>
          <w:sz w:val="26"/>
          <w:szCs w:val="26"/>
        </w:rPr>
        <w:t>h</w:t>
      </w:r>
      <w:r>
        <w:rPr>
          <w:sz w:val="26"/>
          <w:szCs w:val="26"/>
        </w:rPr>
        <w:t>us</w:t>
      </w:r>
      <w:r>
        <w:rPr>
          <w:spacing w:val="2"/>
          <w:sz w:val="26"/>
          <w:szCs w:val="26"/>
        </w:rPr>
        <w:t>ia</w:t>
      </w:r>
      <w:r>
        <w:rPr>
          <w:sz w:val="26"/>
          <w:szCs w:val="26"/>
        </w:rPr>
        <w:t>stic</w:t>
      </w:r>
      <w:r>
        <w:rPr>
          <w:spacing w:val="-22"/>
          <w:sz w:val="26"/>
          <w:szCs w:val="26"/>
        </w:rPr>
        <w:t xml:space="preserve"> </w:t>
      </w:r>
      <w:r>
        <w:rPr>
          <w:sz w:val="26"/>
          <w:szCs w:val="26"/>
        </w:rPr>
        <w:t>s</w:t>
      </w:r>
      <w:r>
        <w:rPr>
          <w:spacing w:val="1"/>
          <w:sz w:val="26"/>
          <w:szCs w:val="26"/>
        </w:rPr>
        <w:t>u</w:t>
      </w:r>
      <w:r>
        <w:rPr>
          <w:spacing w:val="2"/>
          <w:sz w:val="26"/>
          <w:szCs w:val="26"/>
        </w:rPr>
        <w:t>p</w:t>
      </w:r>
      <w:r>
        <w:rPr>
          <w:sz w:val="26"/>
          <w:szCs w:val="26"/>
        </w:rPr>
        <w:t>port</w:t>
      </w:r>
      <w:r>
        <w:rPr>
          <w:spacing w:val="-15"/>
          <w:sz w:val="26"/>
          <w:szCs w:val="26"/>
        </w:rPr>
        <w:t xml:space="preserve"> </w:t>
      </w:r>
      <w:r>
        <w:rPr>
          <w:spacing w:val="2"/>
          <w:sz w:val="26"/>
          <w:szCs w:val="26"/>
        </w:rPr>
        <w:t>t</w:t>
      </w:r>
      <w:r>
        <w:rPr>
          <w:sz w:val="26"/>
          <w:szCs w:val="26"/>
        </w:rPr>
        <w:t>hat he</w:t>
      </w:r>
      <w:r>
        <w:rPr>
          <w:spacing w:val="2"/>
          <w:sz w:val="26"/>
          <w:szCs w:val="26"/>
        </w:rPr>
        <w:t>lp</w:t>
      </w:r>
      <w:r>
        <w:rPr>
          <w:sz w:val="26"/>
          <w:szCs w:val="26"/>
        </w:rPr>
        <w:t>ed</w:t>
      </w:r>
      <w:r>
        <w:rPr>
          <w:spacing w:val="-2"/>
          <w:sz w:val="26"/>
          <w:szCs w:val="26"/>
        </w:rPr>
        <w:t xml:space="preserve"> </w:t>
      </w:r>
      <w:r>
        <w:rPr>
          <w:sz w:val="26"/>
          <w:szCs w:val="26"/>
        </w:rPr>
        <w:t>us</w:t>
      </w:r>
      <w:r>
        <w:rPr>
          <w:spacing w:val="7"/>
          <w:sz w:val="26"/>
          <w:szCs w:val="26"/>
        </w:rPr>
        <w:t xml:space="preserve"> </w:t>
      </w:r>
      <w:r>
        <w:rPr>
          <w:spacing w:val="2"/>
          <w:sz w:val="26"/>
          <w:szCs w:val="26"/>
        </w:rPr>
        <w:t>i</w:t>
      </w:r>
      <w:r>
        <w:rPr>
          <w:sz w:val="26"/>
          <w:szCs w:val="26"/>
        </w:rPr>
        <w:t>n</w:t>
      </w:r>
      <w:r>
        <w:rPr>
          <w:spacing w:val="1"/>
          <w:sz w:val="26"/>
          <w:szCs w:val="26"/>
        </w:rPr>
        <w:t xml:space="preserve"> </w:t>
      </w:r>
      <w:r>
        <w:rPr>
          <w:sz w:val="26"/>
          <w:szCs w:val="26"/>
        </w:rPr>
        <w:t>overco</w:t>
      </w:r>
      <w:r>
        <w:rPr>
          <w:spacing w:val="2"/>
          <w:sz w:val="26"/>
          <w:szCs w:val="26"/>
        </w:rPr>
        <w:t>m</w:t>
      </w:r>
      <w:r>
        <w:rPr>
          <w:sz w:val="26"/>
          <w:szCs w:val="26"/>
        </w:rPr>
        <w:t>i</w:t>
      </w:r>
      <w:r>
        <w:rPr>
          <w:spacing w:val="2"/>
          <w:sz w:val="26"/>
          <w:szCs w:val="26"/>
        </w:rPr>
        <w:t>n</w:t>
      </w:r>
      <w:r>
        <w:rPr>
          <w:sz w:val="26"/>
          <w:szCs w:val="26"/>
        </w:rPr>
        <w:t>g</w:t>
      </w:r>
      <w:r>
        <w:rPr>
          <w:spacing w:val="-20"/>
          <w:sz w:val="26"/>
          <w:szCs w:val="26"/>
        </w:rPr>
        <w:t xml:space="preserve"> </w:t>
      </w:r>
      <w:r>
        <w:rPr>
          <w:sz w:val="26"/>
          <w:szCs w:val="26"/>
        </w:rPr>
        <w:t>vario</w:t>
      </w:r>
      <w:r>
        <w:rPr>
          <w:spacing w:val="2"/>
          <w:sz w:val="26"/>
          <w:szCs w:val="26"/>
        </w:rPr>
        <w:t>u</w:t>
      </w:r>
      <w:r>
        <w:rPr>
          <w:sz w:val="26"/>
          <w:szCs w:val="26"/>
        </w:rPr>
        <w:t>s</w:t>
      </w:r>
      <w:r>
        <w:rPr>
          <w:spacing w:val="-15"/>
          <w:sz w:val="26"/>
          <w:szCs w:val="26"/>
        </w:rPr>
        <w:t xml:space="preserve"> </w:t>
      </w:r>
      <w:r>
        <w:rPr>
          <w:sz w:val="26"/>
          <w:szCs w:val="26"/>
        </w:rPr>
        <w:t>o</w:t>
      </w:r>
      <w:r>
        <w:rPr>
          <w:spacing w:val="2"/>
          <w:sz w:val="26"/>
          <w:szCs w:val="26"/>
        </w:rPr>
        <w:t>b</w:t>
      </w:r>
      <w:r>
        <w:rPr>
          <w:sz w:val="26"/>
          <w:szCs w:val="26"/>
        </w:rPr>
        <w:t>stacl</w:t>
      </w:r>
      <w:r>
        <w:rPr>
          <w:spacing w:val="2"/>
          <w:sz w:val="26"/>
          <w:szCs w:val="26"/>
        </w:rPr>
        <w:t>e</w:t>
      </w:r>
      <w:r>
        <w:rPr>
          <w:sz w:val="26"/>
          <w:szCs w:val="26"/>
        </w:rPr>
        <w:t>s</w:t>
      </w:r>
      <w:r>
        <w:rPr>
          <w:spacing w:val="-18"/>
          <w:sz w:val="26"/>
          <w:szCs w:val="26"/>
        </w:rPr>
        <w:t xml:space="preserve"> </w:t>
      </w:r>
      <w:r>
        <w:rPr>
          <w:sz w:val="26"/>
          <w:szCs w:val="26"/>
        </w:rPr>
        <w:t>in</w:t>
      </w:r>
      <w:r>
        <w:rPr>
          <w:spacing w:val="-5"/>
          <w:sz w:val="26"/>
          <w:szCs w:val="26"/>
        </w:rPr>
        <w:t xml:space="preserve"> </w:t>
      </w:r>
      <w:r>
        <w:rPr>
          <w:spacing w:val="5"/>
          <w:sz w:val="26"/>
          <w:szCs w:val="26"/>
        </w:rPr>
        <w:t>t</w:t>
      </w:r>
      <w:r>
        <w:rPr>
          <w:sz w:val="26"/>
          <w:szCs w:val="26"/>
        </w:rPr>
        <w:t>he</w:t>
      </w:r>
      <w:r>
        <w:rPr>
          <w:spacing w:val="-4"/>
          <w:sz w:val="26"/>
          <w:szCs w:val="26"/>
        </w:rPr>
        <w:t xml:space="preserve"> </w:t>
      </w:r>
      <w:r>
        <w:rPr>
          <w:sz w:val="26"/>
          <w:szCs w:val="26"/>
        </w:rPr>
        <w:t>micr</w:t>
      </w:r>
      <w:r>
        <w:rPr>
          <w:spacing w:val="2"/>
          <w:sz w:val="26"/>
          <w:szCs w:val="26"/>
        </w:rPr>
        <w:t>o-</w:t>
      </w:r>
      <w:r>
        <w:rPr>
          <w:sz w:val="26"/>
          <w:szCs w:val="26"/>
        </w:rPr>
        <w:t>pr</w:t>
      </w:r>
      <w:r>
        <w:rPr>
          <w:spacing w:val="2"/>
          <w:sz w:val="26"/>
          <w:szCs w:val="26"/>
        </w:rPr>
        <w:t>o</w:t>
      </w:r>
      <w:r>
        <w:rPr>
          <w:sz w:val="26"/>
          <w:szCs w:val="26"/>
        </w:rPr>
        <w:t>je</w:t>
      </w:r>
      <w:r>
        <w:rPr>
          <w:spacing w:val="2"/>
          <w:sz w:val="26"/>
          <w:szCs w:val="26"/>
        </w:rPr>
        <w:t>c</w:t>
      </w:r>
      <w:r>
        <w:rPr>
          <w:sz w:val="26"/>
          <w:szCs w:val="26"/>
        </w:rPr>
        <w:t>t.</w:t>
      </w:r>
    </w:p>
    <w:p w14:paraId="4EAE9B67" w14:textId="77777777" w:rsidR="00C749D6" w:rsidRDefault="00C749D6" w:rsidP="00C749D6">
      <w:pPr>
        <w:spacing w:line="200" w:lineRule="exact"/>
      </w:pPr>
    </w:p>
    <w:p w14:paraId="1B8C956A" w14:textId="77777777" w:rsidR="00C749D6" w:rsidRDefault="00C749D6" w:rsidP="00C749D6">
      <w:pPr>
        <w:spacing w:before="15" w:line="240" w:lineRule="exact"/>
        <w:rPr>
          <w:sz w:val="24"/>
          <w:szCs w:val="24"/>
        </w:rPr>
      </w:pPr>
    </w:p>
    <w:p w14:paraId="7B4CB28F" w14:textId="77777777" w:rsidR="00C749D6" w:rsidRDefault="00C749D6" w:rsidP="00C749D6">
      <w:pPr>
        <w:spacing w:line="275" w:lineRule="auto"/>
        <w:ind w:left="100" w:right="150"/>
        <w:jc w:val="both"/>
        <w:rPr>
          <w:sz w:val="26"/>
          <w:szCs w:val="26"/>
        </w:rPr>
      </w:pPr>
      <w:r>
        <w:rPr>
          <w:sz w:val="26"/>
          <w:szCs w:val="26"/>
        </w:rPr>
        <w:t>We</w:t>
      </w:r>
      <w:r>
        <w:rPr>
          <w:spacing w:val="8"/>
          <w:sz w:val="26"/>
          <w:szCs w:val="26"/>
        </w:rPr>
        <w:t xml:space="preserve"> </w:t>
      </w:r>
      <w:r>
        <w:rPr>
          <w:sz w:val="26"/>
          <w:szCs w:val="26"/>
        </w:rPr>
        <w:t>are</w:t>
      </w:r>
      <w:r>
        <w:rPr>
          <w:spacing w:val="14"/>
          <w:sz w:val="26"/>
          <w:szCs w:val="26"/>
        </w:rPr>
        <w:t xml:space="preserve"> </w:t>
      </w:r>
      <w:r>
        <w:rPr>
          <w:spacing w:val="3"/>
          <w:sz w:val="26"/>
          <w:szCs w:val="26"/>
        </w:rPr>
        <w:t>a</w:t>
      </w:r>
      <w:r>
        <w:rPr>
          <w:sz w:val="26"/>
          <w:szCs w:val="26"/>
        </w:rPr>
        <w:t>lso</w:t>
      </w:r>
      <w:r>
        <w:rPr>
          <w:spacing w:val="10"/>
          <w:sz w:val="26"/>
          <w:szCs w:val="26"/>
        </w:rPr>
        <w:t xml:space="preserve"> </w:t>
      </w:r>
      <w:r>
        <w:rPr>
          <w:spacing w:val="2"/>
          <w:sz w:val="26"/>
          <w:szCs w:val="26"/>
        </w:rPr>
        <w:t>t</w:t>
      </w:r>
      <w:r>
        <w:rPr>
          <w:sz w:val="26"/>
          <w:szCs w:val="26"/>
        </w:rPr>
        <w:t>hank</w:t>
      </w:r>
      <w:r>
        <w:rPr>
          <w:spacing w:val="2"/>
          <w:sz w:val="26"/>
          <w:szCs w:val="26"/>
        </w:rPr>
        <w:t>f</w:t>
      </w:r>
      <w:r>
        <w:rPr>
          <w:sz w:val="26"/>
          <w:szCs w:val="26"/>
        </w:rPr>
        <w:t>ul</w:t>
      </w:r>
      <w:r>
        <w:rPr>
          <w:spacing w:val="2"/>
          <w:sz w:val="26"/>
          <w:szCs w:val="26"/>
        </w:rPr>
        <w:t xml:space="preserve"> t</w:t>
      </w:r>
      <w:r>
        <w:rPr>
          <w:sz w:val="26"/>
          <w:szCs w:val="26"/>
        </w:rPr>
        <w:t>o</w:t>
      </w:r>
      <w:r>
        <w:rPr>
          <w:spacing w:val="17"/>
          <w:sz w:val="26"/>
          <w:szCs w:val="26"/>
        </w:rPr>
        <w:t xml:space="preserve"> </w:t>
      </w:r>
      <w:r>
        <w:rPr>
          <w:sz w:val="26"/>
          <w:szCs w:val="26"/>
        </w:rPr>
        <w:t>our</w:t>
      </w:r>
      <w:r>
        <w:rPr>
          <w:spacing w:val="14"/>
          <w:sz w:val="26"/>
          <w:szCs w:val="26"/>
        </w:rPr>
        <w:t xml:space="preserve"> </w:t>
      </w:r>
      <w:r>
        <w:rPr>
          <w:spacing w:val="2"/>
          <w:sz w:val="26"/>
          <w:szCs w:val="26"/>
        </w:rPr>
        <w:t>P</w:t>
      </w:r>
      <w:r>
        <w:rPr>
          <w:sz w:val="26"/>
          <w:szCs w:val="26"/>
        </w:rPr>
        <w:t>rincipal,</w:t>
      </w:r>
      <w:r>
        <w:rPr>
          <w:spacing w:val="-1"/>
          <w:sz w:val="26"/>
          <w:szCs w:val="26"/>
        </w:rPr>
        <w:t xml:space="preserve"> </w:t>
      </w:r>
      <w:r>
        <w:rPr>
          <w:sz w:val="26"/>
          <w:szCs w:val="26"/>
        </w:rPr>
        <w:t>H</w:t>
      </w:r>
      <w:r>
        <w:rPr>
          <w:spacing w:val="3"/>
          <w:sz w:val="26"/>
          <w:szCs w:val="26"/>
        </w:rPr>
        <w:t>O</w:t>
      </w:r>
      <w:r>
        <w:rPr>
          <w:sz w:val="26"/>
          <w:szCs w:val="26"/>
        </w:rPr>
        <w:t>D,</w:t>
      </w:r>
      <w:r>
        <w:rPr>
          <w:spacing w:val="8"/>
          <w:sz w:val="26"/>
          <w:szCs w:val="26"/>
        </w:rPr>
        <w:t xml:space="preserve"> </w:t>
      </w:r>
      <w:r>
        <w:rPr>
          <w:sz w:val="26"/>
          <w:szCs w:val="26"/>
        </w:rPr>
        <w:t>f</w:t>
      </w:r>
      <w:r>
        <w:rPr>
          <w:spacing w:val="3"/>
          <w:sz w:val="26"/>
          <w:szCs w:val="26"/>
        </w:rPr>
        <w:t>a</w:t>
      </w:r>
      <w:r>
        <w:rPr>
          <w:sz w:val="26"/>
          <w:szCs w:val="26"/>
        </w:rPr>
        <w:t>culty</w:t>
      </w:r>
      <w:r>
        <w:rPr>
          <w:spacing w:val="2"/>
          <w:sz w:val="26"/>
          <w:szCs w:val="26"/>
        </w:rPr>
        <w:t xml:space="preserve"> </w:t>
      </w:r>
      <w:r>
        <w:rPr>
          <w:sz w:val="26"/>
          <w:szCs w:val="26"/>
        </w:rPr>
        <w:t>m</w:t>
      </w:r>
      <w:r>
        <w:rPr>
          <w:spacing w:val="3"/>
          <w:sz w:val="26"/>
          <w:szCs w:val="26"/>
        </w:rPr>
        <w:t>e</w:t>
      </w:r>
      <w:r>
        <w:rPr>
          <w:sz w:val="26"/>
          <w:szCs w:val="26"/>
        </w:rPr>
        <w:t>mbe</w:t>
      </w:r>
      <w:r>
        <w:rPr>
          <w:spacing w:val="2"/>
          <w:sz w:val="26"/>
          <w:szCs w:val="26"/>
        </w:rPr>
        <w:t>r</w:t>
      </w:r>
      <w:r>
        <w:rPr>
          <w:sz w:val="26"/>
          <w:szCs w:val="26"/>
        </w:rPr>
        <w:t>s and</w:t>
      </w:r>
      <w:r>
        <w:rPr>
          <w:spacing w:val="8"/>
          <w:sz w:val="26"/>
          <w:szCs w:val="26"/>
        </w:rPr>
        <w:t xml:space="preserve"> </w:t>
      </w:r>
      <w:r>
        <w:rPr>
          <w:spacing w:val="5"/>
          <w:sz w:val="26"/>
          <w:szCs w:val="26"/>
        </w:rPr>
        <w:t>c</w:t>
      </w:r>
      <w:r>
        <w:rPr>
          <w:sz w:val="26"/>
          <w:szCs w:val="26"/>
        </w:rPr>
        <w:t>la</w:t>
      </w:r>
      <w:r>
        <w:rPr>
          <w:spacing w:val="2"/>
          <w:sz w:val="26"/>
          <w:szCs w:val="26"/>
        </w:rPr>
        <w:t>s</w:t>
      </w:r>
      <w:r>
        <w:rPr>
          <w:sz w:val="26"/>
          <w:szCs w:val="26"/>
        </w:rPr>
        <w:t>smates</w:t>
      </w:r>
      <w:r>
        <w:rPr>
          <w:spacing w:val="15"/>
          <w:sz w:val="26"/>
          <w:szCs w:val="26"/>
        </w:rPr>
        <w:t xml:space="preserve"> </w:t>
      </w:r>
      <w:r>
        <w:rPr>
          <w:spacing w:val="2"/>
          <w:sz w:val="26"/>
          <w:szCs w:val="26"/>
        </w:rPr>
        <w:t xml:space="preserve">of </w:t>
      </w:r>
      <w:r>
        <w:rPr>
          <w:spacing w:val="1"/>
          <w:w w:val="97"/>
          <w:sz w:val="26"/>
          <w:szCs w:val="26"/>
          <w:u w:val="single" w:color="000000"/>
        </w:rPr>
        <w:t>C</w:t>
      </w:r>
      <w:r>
        <w:rPr>
          <w:spacing w:val="3"/>
          <w:w w:val="97"/>
          <w:sz w:val="26"/>
          <w:szCs w:val="26"/>
          <w:u w:val="single" w:color="000000"/>
        </w:rPr>
        <w:t>o</w:t>
      </w:r>
      <w:r>
        <w:rPr>
          <w:spacing w:val="2"/>
          <w:w w:val="97"/>
          <w:sz w:val="26"/>
          <w:szCs w:val="26"/>
          <w:u w:val="single" w:color="000000"/>
        </w:rPr>
        <w:t>m</w:t>
      </w:r>
      <w:r>
        <w:rPr>
          <w:spacing w:val="3"/>
          <w:w w:val="97"/>
          <w:sz w:val="26"/>
          <w:szCs w:val="26"/>
          <w:u w:val="single" w:color="000000"/>
        </w:rPr>
        <w:t>p</w:t>
      </w:r>
      <w:r>
        <w:rPr>
          <w:w w:val="97"/>
          <w:sz w:val="26"/>
          <w:szCs w:val="26"/>
          <w:u w:val="single" w:color="000000"/>
        </w:rPr>
        <w:t>u</w:t>
      </w:r>
      <w:r>
        <w:rPr>
          <w:spacing w:val="2"/>
          <w:w w:val="97"/>
          <w:sz w:val="26"/>
          <w:szCs w:val="26"/>
          <w:u w:val="single" w:color="000000"/>
        </w:rPr>
        <w:t>t</w:t>
      </w:r>
      <w:r>
        <w:rPr>
          <w:spacing w:val="3"/>
          <w:w w:val="97"/>
          <w:sz w:val="26"/>
          <w:szCs w:val="26"/>
          <w:u w:val="single" w:color="000000"/>
        </w:rPr>
        <w:t>e</w:t>
      </w:r>
      <w:r>
        <w:rPr>
          <w:w w:val="97"/>
          <w:sz w:val="26"/>
          <w:szCs w:val="26"/>
          <w:u w:val="single" w:color="000000"/>
        </w:rPr>
        <w:t>r</w:t>
      </w:r>
      <w:r>
        <w:rPr>
          <w:spacing w:val="-13"/>
          <w:w w:val="97"/>
          <w:sz w:val="26"/>
          <w:szCs w:val="26"/>
          <w:u w:val="single" w:color="000000"/>
        </w:rPr>
        <w:t xml:space="preserve"> </w:t>
      </w:r>
      <w:r>
        <w:rPr>
          <w:spacing w:val="1"/>
          <w:w w:val="97"/>
          <w:sz w:val="26"/>
          <w:szCs w:val="26"/>
          <w:u w:val="single" w:color="000000"/>
        </w:rPr>
        <w:t>E</w:t>
      </w:r>
      <w:r>
        <w:rPr>
          <w:w w:val="97"/>
          <w:sz w:val="26"/>
          <w:szCs w:val="26"/>
          <w:u w:val="single" w:color="000000"/>
        </w:rPr>
        <w:t>n</w:t>
      </w:r>
      <w:r>
        <w:rPr>
          <w:spacing w:val="3"/>
          <w:w w:val="97"/>
          <w:sz w:val="26"/>
          <w:szCs w:val="26"/>
          <w:u w:val="single" w:color="000000"/>
        </w:rPr>
        <w:t>g</w:t>
      </w:r>
      <w:r>
        <w:rPr>
          <w:spacing w:val="1"/>
          <w:w w:val="97"/>
          <w:sz w:val="26"/>
          <w:szCs w:val="26"/>
          <w:u w:val="single" w:color="000000"/>
        </w:rPr>
        <w:t>i</w:t>
      </w:r>
      <w:r>
        <w:rPr>
          <w:w w:val="97"/>
          <w:sz w:val="26"/>
          <w:szCs w:val="26"/>
          <w:u w:val="single" w:color="000000"/>
        </w:rPr>
        <w:t>n</w:t>
      </w:r>
      <w:r>
        <w:rPr>
          <w:spacing w:val="3"/>
          <w:w w:val="97"/>
          <w:sz w:val="26"/>
          <w:szCs w:val="26"/>
          <w:u w:val="single" w:color="000000"/>
        </w:rPr>
        <w:t>ee</w:t>
      </w:r>
      <w:r>
        <w:rPr>
          <w:w w:val="97"/>
          <w:sz w:val="26"/>
          <w:szCs w:val="26"/>
          <w:u w:val="single" w:color="000000"/>
        </w:rPr>
        <w:t>r</w:t>
      </w:r>
      <w:r>
        <w:rPr>
          <w:spacing w:val="1"/>
          <w:w w:val="97"/>
          <w:sz w:val="26"/>
          <w:szCs w:val="26"/>
          <w:u w:val="single" w:color="000000"/>
        </w:rPr>
        <w:t>i</w:t>
      </w:r>
      <w:r>
        <w:rPr>
          <w:spacing w:val="3"/>
          <w:w w:val="97"/>
          <w:sz w:val="26"/>
          <w:szCs w:val="26"/>
          <w:u w:val="single" w:color="000000"/>
        </w:rPr>
        <w:t>n</w:t>
      </w:r>
      <w:r>
        <w:rPr>
          <w:w w:val="97"/>
          <w:sz w:val="26"/>
          <w:szCs w:val="26"/>
          <w:u w:val="single" w:color="000000"/>
        </w:rPr>
        <w:t>g</w:t>
      </w:r>
      <w:r>
        <w:rPr>
          <w:spacing w:val="-17"/>
          <w:w w:val="97"/>
          <w:sz w:val="26"/>
          <w:szCs w:val="26"/>
        </w:rPr>
        <w:t xml:space="preserve"> </w:t>
      </w:r>
      <w:r>
        <w:rPr>
          <w:w w:val="99"/>
          <w:sz w:val="26"/>
          <w:szCs w:val="26"/>
        </w:rPr>
        <w:t>dep</w:t>
      </w:r>
      <w:r>
        <w:rPr>
          <w:spacing w:val="3"/>
          <w:w w:val="99"/>
          <w:sz w:val="26"/>
          <w:szCs w:val="26"/>
        </w:rPr>
        <w:t>a</w:t>
      </w:r>
      <w:r>
        <w:rPr>
          <w:w w:val="99"/>
          <w:sz w:val="26"/>
          <w:szCs w:val="26"/>
        </w:rPr>
        <w:t>r</w:t>
      </w:r>
      <w:r>
        <w:rPr>
          <w:spacing w:val="2"/>
          <w:sz w:val="26"/>
          <w:szCs w:val="26"/>
        </w:rPr>
        <w:t>t</w:t>
      </w:r>
      <w:r>
        <w:rPr>
          <w:w w:val="99"/>
          <w:sz w:val="26"/>
          <w:szCs w:val="26"/>
        </w:rPr>
        <w:t>ment</w:t>
      </w:r>
      <w:r>
        <w:rPr>
          <w:spacing w:val="-34"/>
          <w:sz w:val="26"/>
          <w:szCs w:val="26"/>
        </w:rPr>
        <w:t xml:space="preserve"> </w:t>
      </w:r>
      <w:r>
        <w:rPr>
          <w:w w:val="99"/>
          <w:sz w:val="26"/>
          <w:szCs w:val="26"/>
        </w:rPr>
        <w:t>for</w:t>
      </w:r>
      <w:r>
        <w:rPr>
          <w:spacing w:val="-27"/>
          <w:sz w:val="26"/>
          <w:szCs w:val="26"/>
        </w:rPr>
        <w:t xml:space="preserve"> </w:t>
      </w:r>
      <w:r>
        <w:rPr>
          <w:spacing w:val="3"/>
          <w:w w:val="99"/>
          <w:sz w:val="26"/>
          <w:szCs w:val="26"/>
        </w:rPr>
        <w:t>e</w:t>
      </w:r>
      <w:r>
        <w:rPr>
          <w:w w:val="99"/>
          <w:sz w:val="26"/>
          <w:szCs w:val="26"/>
        </w:rPr>
        <w:t>x</w:t>
      </w:r>
      <w:r>
        <w:rPr>
          <w:spacing w:val="2"/>
          <w:w w:val="99"/>
          <w:sz w:val="26"/>
          <w:szCs w:val="26"/>
        </w:rPr>
        <w:t>t</w:t>
      </w:r>
      <w:r>
        <w:rPr>
          <w:w w:val="99"/>
          <w:sz w:val="26"/>
          <w:szCs w:val="26"/>
        </w:rPr>
        <w:t>end</w:t>
      </w:r>
      <w:r>
        <w:rPr>
          <w:spacing w:val="1"/>
          <w:w w:val="99"/>
          <w:sz w:val="26"/>
          <w:szCs w:val="26"/>
        </w:rPr>
        <w:t>i</w:t>
      </w:r>
      <w:r>
        <w:rPr>
          <w:spacing w:val="5"/>
          <w:w w:val="99"/>
          <w:sz w:val="26"/>
          <w:szCs w:val="26"/>
        </w:rPr>
        <w:t>n</w:t>
      </w:r>
      <w:r>
        <w:rPr>
          <w:w w:val="99"/>
          <w:sz w:val="26"/>
          <w:szCs w:val="26"/>
        </w:rPr>
        <w:t>g</w:t>
      </w:r>
      <w:r>
        <w:rPr>
          <w:spacing w:val="-31"/>
          <w:sz w:val="26"/>
          <w:szCs w:val="26"/>
        </w:rPr>
        <w:t xml:space="preserve"> </w:t>
      </w:r>
      <w:r>
        <w:rPr>
          <w:w w:val="99"/>
          <w:sz w:val="26"/>
          <w:szCs w:val="26"/>
        </w:rPr>
        <w:t>the</w:t>
      </w:r>
      <w:r>
        <w:rPr>
          <w:spacing w:val="2"/>
          <w:sz w:val="26"/>
          <w:szCs w:val="26"/>
        </w:rPr>
        <w:t>i</w:t>
      </w:r>
      <w:r>
        <w:rPr>
          <w:w w:val="99"/>
          <w:sz w:val="26"/>
          <w:szCs w:val="26"/>
        </w:rPr>
        <w:t>r</w:t>
      </w:r>
      <w:r>
        <w:rPr>
          <w:spacing w:val="-29"/>
          <w:sz w:val="26"/>
          <w:szCs w:val="26"/>
        </w:rPr>
        <w:t xml:space="preserve"> </w:t>
      </w:r>
      <w:r>
        <w:rPr>
          <w:sz w:val="26"/>
          <w:szCs w:val="26"/>
        </w:rPr>
        <w:t>support</w:t>
      </w:r>
      <w:r>
        <w:rPr>
          <w:spacing w:val="-23"/>
          <w:sz w:val="26"/>
          <w:szCs w:val="26"/>
        </w:rPr>
        <w:t xml:space="preserve"> </w:t>
      </w:r>
      <w:r>
        <w:rPr>
          <w:sz w:val="26"/>
          <w:szCs w:val="26"/>
        </w:rPr>
        <w:t>and</w:t>
      </w:r>
      <w:r>
        <w:rPr>
          <w:spacing w:val="-23"/>
          <w:sz w:val="26"/>
          <w:szCs w:val="26"/>
        </w:rPr>
        <w:t xml:space="preserve"> </w:t>
      </w:r>
      <w:r>
        <w:rPr>
          <w:w w:val="99"/>
          <w:sz w:val="26"/>
          <w:szCs w:val="26"/>
        </w:rPr>
        <w:t>m</w:t>
      </w:r>
      <w:r>
        <w:rPr>
          <w:spacing w:val="1"/>
          <w:w w:val="99"/>
          <w:sz w:val="26"/>
          <w:szCs w:val="26"/>
        </w:rPr>
        <w:t>o</w:t>
      </w:r>
      <w:r>
        <w:rPr>
          <w:w w:val="99"/>
          <w:sz w:val="26"/>
          <w:szCs w:val="26"/>
        </w:rPr>
        <w:t>t</w:t>
      </w:r>
      <w:r>
        <w:rPr>
          <w:spacing w:val="2"/>
          <w:w w:val="99"/>
          <w:sz w:val="26"/>
          <w:szCs w:val="26"/>
        </w:rPr>
        <w:t>i</w:t>
      </w:r>
      <w:r>
        <w:rPr>
          <w:w w:val="99"/>
          <w:sz w:val="26"/>
          <w:szCs w:val="26"/>
        </w:rPr>
        <w:t>v</w:t>
      </w:r>
      <w:r>
        <w:rPr>
          <w:spacing w:val="3"/>
          <w:w w:val="99"/>
          <w:sz w:val="26"/>
          <w:szCs w:val="26"/>
        </w:rPr>
        <w:t>a</w:t>
      </w:r>
      <w:r>
        <w:rPr>
          <w:w w:val="99"/>
          <w:sz w:val="26"/>
          <w:szCs w:val="26"/>
        </w:rPr>
        <w:t>tion</w:t>
      </w:r>
      <w:r>
        <w:rPr>
          <w:spacing w:val="-23"/>
          <w:w w:val="99"/>
          <w:sz w:val="26"/>
          <w:szCs w:val="26"/>
        </w:rPr>
        <w:t xml:space="preserve"> </w:t>
      </w:r>
      <w:r>
        <w:rPr>
          <w:sz w:val="26"/>
          <w:szCs w:val="26"/>
        </w:rPr>
        <w:t>in</w:t>
      </w:r>
      <w:r>
        <w:rPr>
          <w:spacing w:val="-18"/>
          <w:sz w:val="26"/>
          <w:szCs w:val="26"/>
        </w:rPr>
        <w:t xml:space="preserve"> </w:t>
      </w:r>
      <w:r>
        <w:rPr>
          <w:sz w:val="26"/>
          <w:szCs w:val="26"/>
        </w:rPr>
        <w:t>t</w:t>
      </w:r>
      <w:r>
        <w:rPr>
          <w:spacing w:val="2"/>
          <w:sz w:val="26"/>
          <w:szCs w:val="26"/>
        </w:rPr>
        <w:t>h</w:t>
      </w:r>
      <w:r>
        <w:rPr>
          <w:sz w:val="26"/>
          <w:szCs w:val="26"/>
        </w:rPr>
        <w:t xml:space="preserve">e </w:t>
      </w:r>
      <w:r>
        <w:rPr>
          <w:spacing w:val="3"/>
          <w:sz w:val="26"/>
          <w:szCs w:val="26"/>
        </w:rPr>
        <w:t>c</w:t>
      </w:r>
      <w:r>
        <w:rPr>
          <w:sz w:val="26"/>
          <w:szCs w:val="26"/>
        </w:rPr>
        <w:t>ompletion</w:t>
      </w:r>
      <w:r>
        <w:rPr>
          <w:spacing w:val="-21"/>
          <w:sz w:val="26"/>
          <w:szCs w:val="26"/>
        </w:rPr>
        <w:t xml:space="preserve"> </w:t>
      </w:r>
      <w:r>
        <w:rPr>
          <w:sz w:val="26"/>
          <w:szCs w:val="26"/>
        </w:rPr>
        <w:t>of</w:t>
      </w:r>
      <w:r>
        <w:rPr>
          <w:spacing w:val="-5"/>
          <w:sz w:val="26"/>
          <w:szCs w:val="26"/>
        </w:rPr>
        <w:t xml:space="preserve"> </w:t>
      </w:r>
      <w:r>
        <w:rPr>
          <w:spacing w:val="2"/>
          <w:sz w:val="26"/>
          <w:szCs w:val="26"/>
        </w:rPr>
        <w:t>t</w:t>
      </w:r>
      <w:r>
        <w:rPr>
          <w:sz w:val="26"/>
          <w:szCs w:val="26"/>
        </w:rPr>
        <w:t>his</w:t>
      </w:r>
      <w:r>
        <w:rPr>
          <w:spacing w:val="-5"/>
          <w:sz w:val="26"/>
          <w:szCs w:val="26"/>
        </w:rPr>
        <w:t xml:space="preserve"> </w:t>
      </w:r>
      <w:r>
        <w:rPr>
          <w:sz w:val="26"/>
          <w:szCs w:val="26"/>
        </w:rPr>
        <w:t>mic</w:t>
      </w:r>
      <w:r>
        <w:rPr>
          <w:spacing w:val="3"/>
          <w:sz w:val="26"/>
          <w:szCs w:val="26"/>
        </w:rPr>
        <w:t>r</w:t>
      </w:r>
      <w:r>
        <w:rPr>
          <w:spacing w:val="5"/>
          <w:sz w:val="26"/>
          <w:szCs w:val="26"/>
        </w:rPr>
        <w:t>o</w:t>
      </w:r>
      <w:r>
        <w:rPr>
          <w:sz w:val="26"/>
          <w:szCs w:val="26"/>
        </w:rPr>
        <w:t>-project.</w:t>
      </w:r>
    </w:p>
    <w:p w14:paraId="486B1AD9" w14:textId="77777777" w:rsidR="00C749D6" w:rsidRDefault="00C749D6" w:rsidP="00C749D6">
      <w:pPr>
        <w:spacing w:line="200" w:lineRule="exact"/>
      </w:pPr>
    </w:p>
    <w:p w14:paraId="4FF1DD42" w14:textId="77777777" w:rsidR="00C749D6" w:rsidRDefault="00C749D6" w:rsidP="00C749D6">
      <w:pPr>
        <w:spacing w:before="18" w:line="240" w:lineRule="exact"/>
        <w:rPr>
          <w:sz w:val="24"/>
          <w:szCs w:val="24"/>
        </w:rPr>
      </w:pPr>
    </w:p>
    <w:p w14:paraId="0CC2126F" w14:textId="77777777" w:rsidR="00C749D6" w:rsidRDefault="00C749D6" w:rsidP="00C749D6">
      <w:pPr>
        <w:ind w:left="547"/>
        <w:rPr>
          <w:sz w:val="26"/>
          <w:szCs w:val="26"/>
        </w:rPr>
      </w:pPr>
      <w:r>
        <w:rPr>
          <w:color w:val="2B2828"/>
          <w:spacing w:val="2"/>
          <w:sz w:val="26"/>
          <w:szCs w:val="26"/>
        </w:rPr>
        <w:t>N</w:t>
      </w:r>
      <w:r>
        <w:rPr>
          <w:color w:val="2B2828"/>
          <w:spacing w:val="3"/>
          <w:sz w:val="26"/>
          <w:szCs w:val="26"/>
        </w:rPr>
        <w:t>am</w:t>
      </w:r>
      <w:r>
        <w:rPr>
          <w:color w:val="2B2828"/>
          <w:spacing w:val="2"/>
          <w:sz w:val="26"/>
          <w:szCs w:val="26"/>
        </w:rPr>
        <w:t>e</w:t>
      </w:r>
      <w:r>
        <w:rPr>
          <w:color w:val="2B2828"/>
          <w:sz w:val="26"/>
          <w:szCs w:val="26"/>
        </w:rPr>
        <w:t>s</w:t>
      </w:r>
      <w:r>
        <w:rPr>
          <w:color w:val="2B2828"/>
          <w:spacing w:val="12"/>
          <w:sz w:val="26"/>
          <w:szCs w:val="26"/>
        </w:rPr>
        <w:t xml:space="preserve"> </w:t>
      </w:r>
      <w:r>
        <w:rPr>
          <w:color w:val="2B2828"/>
          <w:spacing w:val="2"/>
          <w:sz w:val="26"/>
          <w:szCs w:val="26"/>
        </w:rPr>
        <w:t>o</w:t>
      </w:r>
      <w:r>
        <w:rPr>
          <w:color w:val="2B2828"/>
          <w:sz w:val="26"/>
          <w:szCs w:val="26"/>
        </w:rPr>
        <w:t>f</w:t>
      </w:r>
      <w:r>
        <w:rPr>
          <w:color w:val="2B2828"/>
          <w:spacing w:val="7"/>
          <w:sz w:val="26"/>
          <w:szCs w:val="26"/>
        </w:rPr>
        <w:t xml:space="preserve"> </w:t>
      </w:r>
      <w:r>
        <w:rPr>
          <w:color w:val="2B2828"/>
          <w:spacing w:val="2"/>
          <w:sz w:val="26"/>
          <w:szCs w:val="26"/>
        </w:rPr>
        <w:t>T</w:t>
      </w:r>
      <w:r>
        <w:rPr>
          <w:color w:val="2B2828"/>
          <w:spacing w:val="3"/>
          <w:sz w:val="26"/>
          <w:szCs w:val="26"/>
        </w:rPr>
        <w:t>ea</w:t>
      </w:r>
      <w:r>
        <w:rPr>
          <w:color w:val="2B2828"/>
          <w:sz w:val="26"/>
          <w:szCs w:val="26"/>
        </w:rPr>
        <w:t>m</w:t>
      </w:r>
      <w:r>
        <w:rPr>
          <w:color w:val="2B2828"/>
          <w:spacing w:val="20"/>
          <w:sz w:val="26"/>
          <w:szCs w:val="26"/>
        </w:rPr>
        <w:t xml:space="preserve"> </w:t>
      </w:r>
      <w:r>
        <w:rPr>
          <w:color w:val="2B2828"/>
          <w:spacing w:val="2"/>
          <w:sz w:val="26"/>
          <w:szCs w:val="26"/>
        </w:rPr>
        <w:t>M</w:t>
      </w:r>
      <w:r>
        <w:rPr>
          <w:color w:val="2B2828"/>
          <w:spacing w:val="5"/>
          <w:sz w:val="26"/>
          <w:szCs w:val="26"/>
        </w:rPr>
        <w:t>e</w:t>
      </w:r>
      <w:r>
        <w:rPr>
          <w:color w:val="2B2828"/>
          <w:spacing w:val="7"/>
          <w:sz w:val="26"/>
          <w:szCs w:val="26"/>
        </w:rPr>
        <w:t>m</w:t>
      </w:r>
      <w:r>
        <w:rPr>
          <w:color w:val="2B2828"/>
          <w:spacing w:val="2"/>
          <w:sz w:val="26"/>
          <w:szCs w:val="26"/>
        </w:rPr>
        <w:t>b</w:t>
      </w:r>
      <w:r>
        <w:rPr>
          <w:color w:val="2B2828"/>
          <w:spacing w:val="3"/>
          <w:sz w:val="26"/>
          <w:szCs w:val="26"/>
        </w:rPr>
        <w:t>e</w:t>
      </w:r>
      <w:r>
        <w:rPr>
          <w:color w:val="2B2828"/>
          <w:spacing w:val="2"/>
          <w:sz w:val="26"/>
          <w:szCs w:val="26"/>
        </w:rPr>
        <w:t>r</w:t>
      </w:r>
      <w:r>
        <w:rPr>
          <w:color w:val="2B2828"/>
          <w:sz w:val="26"/>
          <w:szCs w:val="26"/>
        </w:rPr>
        <w:t>s</w:t>
      </w:r>
      <w:r>
        <w:rPr>
          <w:color w:val="2B2828"/>
          <w:spacing w:val="19"/>
          <w:sz w:val="26"/>
          <w:szCs w:val="26"/>
        </w:rPr>
        <w:t xml:space="preserve"> </w:t>
      </w:r>
      <w:r>
        <w:rPr>
          <w:color w:val="2B2828"/>
          <w:sz w:val="26"/>
          <w:szCs w:val="26"/>
        </w:rPr>
        <w:t>w</w:t>
      </w:r>
      <w:r>
        <w:rPr>
          <w:color w:val="2B2828"/>
          <w:spacing w:val="2"/>
          <w:sz w:val="26"/>
          <w:szCs w:val="26"/>
        </w:rPr>
        <w:t>it</w:t>
      </w:r>
      <w:r>
        <w:rPr>
          <w:color w:val="2B2828"/>
          <w:sz w:val="26"/>
          <w:szCs w:val="26"/>
        </w:rPr>
        <w:t>h</w:t>
      </w:r>
      <w:r>
        <w:rPr>
          <w:color w:val="2B2828"/>
          <w:spacing w:val="14"/>
          <w:sz w:val="26"/>
          <w:szCs w:val="26"/>
        </w:rPr>
        <w:t xml:space="preserve"> </w:t>
      </w:r>
      <w:r>
        <w:rPr>
          <w:color w:val="2B2828"/>
          <w:spacing w:val="2"/>
          <w:sz w:val="26"/>
          <w:szCs w:val="26"/>
        </w:rPr>
        <w:t>Ro</w:t>
      </w:r>
      <w:r>
        <w:rPr>
          <w:color w:val="2B2828"/>
          <w:sz w:val="26"/>
          <w:szCs w:val="26"/>
        </w:rPr>
        <w:t>ll</w:t>
      </w:r>
      <w:r>
        <w:rPr>
          <w:color w:val="2B2828"/>
          <w:spacing w:val="19"/>
          <w:sz w:val="26"/>
          <w:szCs w:val="26"/>
        </w:rPr>
        <w:t xml:space="preserve"> </w:t>
      </w:r>
      <w:r>
        <w:rPr>
          <w:color w:val="2B2828"/>
          <w:sz w:val="26"/>
          <w:szCs w:val="26"/>
        </w:rPr>
        <w:t>Nos.</w:t>
      </w:r>
    </w:p>
    <w:p w14:paraId="0C49DD8E" w14:textId="77777777" w:rsidR="00C749D6" w:rsidRDefault="00C749D6" w:rsidP="00C749D6">
      <w:pPr>
        <w:spacing w:before="1" w:line="100" w:lineRule="exact"/>
        <w:rPr>
          <w:sz w:val="10"/>
          <w:szCs w:val="10"/>
        </w:rPr>
      </w:pPr>
    </w:p>
    <w:p w14:paraId="08C55107" w14:textId="77777777" w:rsidR="00C749D6" w:rsidRDefault="00C749D6" w:rsidP="00C749D6">
      <w:pPr>
        <w:spacing w:line="200" w:lineRule="exact"/>
      </w:pPr>
    </w:p>
    <w:p w14:paraId="14C2351D" w14:textId="00E9BF9E" w:rsidR="00C749D6" w:rsidRDefault="00C749D6" w:rsidP="00C749D6">
      <w:pPr>
        <w:ind w:left="1238"/>
        <w:rPr>
          <w:sz w:val="26"/>
          <w:szCs w:val="26"/>
        </w:rPr>
      </w:pPr>
      <w:r>
        <w:rPr>
          <w:color w:val="2B2828"/>
          <w:spacing w:val="-2"/>
          <w:sz w:val="26"/>
          <w:szCs w:val="26"/>
        </w:rPr>
        <w:t>1</w:t>
      </w:r>
      <w:r>
        <w:rPr>
          <w:color w:val="2B2828"/>
          <w:sz w:val="26"/>
          <w:szCs w:val="26"/>
        </w:rPr>
        <w:t>.</w:t>
      </w:r>
      <w:r>
        <w:rPr>
          <w:color w:val="2B2828"/>
          <w:spacing w:val="-9"/>
          <w:sz w:val="26"/>
          <w:szCs w:val="26"/>
        </w:rPr>
        <w:t xml:space="preserve"> </w:t>
      </w:r>
      <w:r w:rsidR="008D542C">
        <w:rPr>
          <w:color w:val="2B2828"/>
          <w:spacing w:val="-3"/>
          <w:sz w:val="26"/>
          <w:szCs w:val="26"/>
        </w:rPr>
        <w:t>Abdurrahman Qureshi</w:t>
      </w:r>
      <w:r>
        <w:rPr>
          <w:color w:val="2B2828"/>
          <w:spacing w:val="-13"/>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210454</w:t>
      </w:r>
    </w:p>
    <w:p w14:paraId="797C5C85" w14:textId="77777777" w:rsidR="00C749D6" w:rsidRDefault="00C749D6" w:rsidP="00C749D6">
      <w:pPr>
        <w:spacing w:before="75"/>
        <w:ind w:left="1238"/>
        <w:rPr>
          <w:sz w:val="26"/>
          <w:szCs w:val="26"/>
        </w:rPr>
      </w:pPr>
      <w:r>
        <w:rPr>
          <w:color w:val="2B2828"/>
          <w:spacing w:val="-2"/>
          <w:sz w:val="26"/>
          <w:szCs w:val="26"/>
        </w:rPr>
        <w:t>2</w:t>
      </w:r>
      <w:r>
        <w:rPr>
          <w:color w:val="2B2828"/>
          <w:sz w:val="26"/>
          <w:szCs w:val="26"/>
        </w:rPr>
        <w:t>.</w:t>
      </w:r>
      <w:r>
        <w:rPr>
          <w:color w:val="2B2828"/>
          <w:spacing w:val="-9"/>
          <w:sz w:val="26"/>
          <w:szCs w:val="26"/>
        </w:rPr>
        <w:t xml:space="preserve"> </w:t>
      </w:r>
      <w:r>
        <w:rPr>
          <w:color w:val="2B2828"/>
          <w:spacing w:val="-2"/>
          <w:sz w:val="26"/>
          <w:szCs w:val="26"/>
        </w:rPr>
        <w:t>Oais</w:t>
      </w:r>
      <w:r>
        <w:rPr>
          <w:color w:val="2B2828"/>
          <w:sz w:val="26"/>
          <w:szCs w:val="26"/>
        </w:rPr>
        <w:t>h</w:t>
      </w:r>
      <w:r>
        <w:rPr>
          <w:color w:val="2B2828"/>
          <w:spacing w:val="-10"/>
          <w:sz w:val="26"/>
          <w:szCs w:val="26"/>
        </w:rPr>
        <w:t xml:space="preserve"> </w:t>
      </w:r>
      <w:r>
        <w:rPr>
          <w:color w:val="2B2828"/>
          <w:spacing w:val="-2"/>
          <w:sz w:val="26"/>
          <w:szCs w:val="26"/>
        </w:rPr>
        <w:t>Qaz</w:t>
      </w:r>
      <w:r>
        <w:rPr>
          <w:color w:val="2B2828"/>
          <w:sz w:val="26"/>
          <w:szCs w:val="26"/>
        </w:rPr>
        <w:t>i</w:t>
      </w:r>
      <w:r>
        <w:rPr>
          <w:color w:val="2B2828"/>
          <w:spacing w:val="-11"/>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210455</w:t>
      </w:r>
    </w:p>
    <w:p w14:paraId="2C74DAAC" w14:textId="015D7B51" w:rsidR="00C749D6" w:rsidRDefault="008D542C" w:rsidP="00C749D6">
      <w:pPr>
        <w:spacing w:before="73"/>
        <w:ind w:left="1238"/>
        <w:rPr>
          <w:sz w:val="26"/>
          <w:szCs w:val="26"/>
        </w:rPr>
        <w:sectPr w:rsidR="00C749D6">
          <w:pgSz w:w="11940" w:h="16860"/>
          <w:pgMar w:top="1140" w:right="1560" w:bottom="280" w:left="1580" w:header="720" w:footer="720" w:gutter="0"/>
          <w:cols w:space="720"/>
        </w:sectPr>
      </w:pPr>
      <w:r>
        <w:rPr>
          <w:color w:val="2B2828"/>
          <w:spacing w:val="-2"/>
          <w:sz w:val="26"/>
          <w:szCs w:val="26"/>
        </w:rPr>
        <w:t>3</w:t>
      </w:r>
      <w:r w:rsidR="00C749D6">
        <w:rPr>
          <w:color w:val="2B2828"/>
          <w:sz w:val="26"/>
          <w:szCs w:val="26"/>
        </w:rPr>
        <w:t>.</w:t>
      </w:r>
      <w:r w:rsidR="00C749D6">
        <w:rPr>
          <w:color w:val="2B2828"/>
          <w:spacing w:val="-9"/>
          <w:sz w:val="26"/>
          <w:szCs w:val="26"/>
        </w:rPr>
        <w:t xml:space="preserve"> </w:t>
      </w:r>
      <w:r w:rsidR="00C749D6">
        <w:rPr>
          <w:color w:val="2B2828"/>
          <w:spacing w:val="-3"/>
          <w:sz w:val="26"/>
          <w:szCs w:val="26"/>
        </w:rPr>
        <w:t>S</w:t>
      </w:r>
      <w:r w:rsidR="00C749D6">
        <w:rPr>
          <w:color w:val="2B2828"/>
          <w:spacing w:val="-2"/>
          <w:sz w:val="26"/>
          <w:szCs w:val="26"/>
        </w:rPr>
        <w:t>haik</w:t>
      </w:r>
      <w:r w:rsidR="00C749D6">
        <w:rPr>
          <w:color w:val="2B2828"/>
          <w:sz w:val="26"/>
          <w:szCs w:val="26"/>
        </w:rPr>
        <w:t>h</w:t>
      </w:r>
      <w:r w:rsidR="00C749D6">
        <w:rPr>
          <w:color w:val="2B2828"/>
          <w:spacing w:val="-11"/>
          <w:sz w:val="26"/>
          <w:szCs w:val="26"/>
        </w:rPr>
        <w:t xml:space="preserve"> </w:t>
      </w:r>
      <w:r w:rsidR="00C749D6">
        <w:rPr>
          <w:color w:val="2B2828"/>
          <w:spacing w:val="-2"/>
          <w:sz w:val="26"/>
          <w:szCs w:val="26"/>
        </w:rPr>
        <w:t>Moh</w:t>
      </w:r>
      <w:r w:rsidR="00C749D6">
        <w:rPr>
          <w:color w:val="2B2828"/>
          <w:sz w:val="26"/>
          <w:szCs w:val="26"/>
        </w:rPr>
        <w:t>am</w:t>
      </w:r>
      <w:r w:rsidR="00C749D6">
        <w:rPr>
          <w:color w:val="2B2828"/>
          <w:spacing w:val="-2"/>
          <w:sz w:val="26"/>
          <w:szCs w:val="26"/>
        </w:rPr>
        <w:t>me</w:t>
      </w:r>
      <w:r w:rsidR="00C749D6">
        <w:rPr>
          <w:color w:val="2B2828"/>
          <w:sz w:val="26"/>
          <w:szCs w:val="26"/>
        </w:rPr>
        <w:t>d</w:t>
      </w:r>
      <w:r w:rsidR="00C749D6">
        <w:rPr>
          <w:color w:val="2B2828"/>
          <w:spacing w:val="-16"/>
          <w:sz w:val="26"/>
          <w:szCs w:val="26"/>
        </w:rPr>
        <w:t xml:space="preserve"> </w:t>
      </w:r>
      <w:r w:rsidR="00C749D6">
        <w:rPr>
          <w:color w:val="2B2828"/>
          <w:spacing w:val="-2"/>
          <w:sz w:val="26"/>
          <w:szCs w:val="26"/>
        </w:rPr>
        <w:t>Hussai</w:t>
      </w:r>
      <w:r w:rsidR="00C749D6">
        <w:rPr>
          <w:color w:val="2B2828"/>
          <w:sz w:val="26"/>
          <w:szCs w:val="26"/>
        </w:rPr>
        <w:t>n</w:t>
      </w:r>
      <w:r w:rsidR="00C749D6">
        <w:rPr>
          <w:color w:val="2B2828"/>
          <w:spacing w:val="-13"/>
          <w:sz w:val="26"/>
          <w:szCs w:val="26"/>
        </w:rPr>
        <w:t xml:space="preserve"> </w:t>
      </w:r>
      <w:r w:rsidR="00C749D6">
        <w:rPr>
          <w:color w:val="2B2828"/>
          <w:sz w:val="26"/>
          <w:szCs w:val="26"/>
        </w:rPr>
        <w:t>-</w:t>
      </w:r>
      <w:r w:rsidR="00C749D6">
        <w:rPr>
          <w:color w:val="2B2828"/>
          <w:spacing w:val="-8"/>
          <w:sz w:val="26"/>
          <w:szCs w:val="26"/>
        </w:rPr>
        <w:t xml:space="preserve"> </w:t>
      </w:r>
      <w:r w:rsidR="00C749D6">
        <w:rPr>
          <w:color w:val="2B2828"/>
          <w:spacing w:val="-2"/>
          <w:sz w:val="26"/>
          <w:szCs w:val="26"/>
        </w:rPr>
        <w:t>220486</w:t>
      </w:r>
    </w:p>
    <w:p w14:paraId="19F5CE81" w14:textId="77777777" w:rsidR="00C749D6" w:rsidRDefault="00C749D6" w:rsidP="00C749D6">
      <w:pPr>
        <w:spacing w:before="10" w:line="140" w:lineRule="exact"/>
        <w:rPr>
          <w:sz w:val="14"/>
          <w:szCs w:val="14"/>
        </w:rPr>
      </w:pPr>
    </w:p>
    <w:p w14:paraId="05FFF26C" w14:textId="77777777" w:rsidR="00C749D6" w:rsidRDefault="00C749D6" w:rsidP="00C749D6">
      <w:pPr>
        <w:spacing w:line="200" w:lineRule="exact"/>
      </w:pPr>
    </w:p>
    <w:p w14:paraId="4703DE9E" w14:textId="77777777" w:rsidR="00C749D6" w:rsidRDefault="00C749D6" w:rsidP="00C749D6">
      <w:pPr>
        <w:spacing w:line="200" w:lineRule="exact"/>
      </w:pPr>
    </w:p>
    <w:p w14:paraId="7A8034E0" w14:textId="74AD684A" w:rsidR="00C749D6" w:rsidRDefault="00E166E0" w:rsidP="00E166E0">
      <w:pPr>
        <w:ind w:left="2160"/>
        <w:jc w:val="center"/>
        <w:rPr>
          <w:sz w:val="24"/>
          <w:szCs w:val="24"/>
        </w:rPr>
      </w:pPr>
      <w:r>
        <w:rPr>
          <w:b/>
          <w:i/>
          <w:color w:val="2B2828"/>
          <w:sz w:val="24"/>
          <w:szCs w:val="24"/>
        </w:rPr>
        <w:t xml:space="preserve">         </w:t>
      </w:r>
      <w:r w:rsidR="00C749D6">
        <w:rPr>
          <w:b/>
          <w:i/>
          <w:color w:val="2B2828"/>
          <w:sz w:val="24"/>
          <w:szCs w:val="24"/>
        </w:rPr>
        <w:t>M</w:t>
      </w:r>
      <w:r w:rsidR="00C749D6">
        <w:rPr>
          <w:b/>
          <w:i/>
          <w:color w:val="2B2828"/>
          <w:spacing w:val="3"/>
          <w:sz w:val="24"/>
          <w:szCs w:val="24"/>
        </w:rPr>
        <w:t>i</w:t>
      </w:r>
      <w:r w:rsidR="00C749D6">
        <w:rPr>
          <w:b/>
          <w:i/>
          <w:color w:val="2B2828"/>
          <w:spacing w:val="1"/>
          <w:sz w:val="24"/>
          <w:szCs w:val="24"/>
        </w:rPr>
        <w:t>c</w:t>
      </w:r>
      <w:r w:rsidR="00C749D6">
        <w:rPr>
          <w:b/>
          <w:i/>
          <w:color w:val="2B2828"/>
          <w:sz w:val="24"/>
          <w:szCs w:val="24"/>
        </w:rPr>
        <w:t>r</w:t>
      </w:r>
      <w:r w:rsidR="00C749D6">
        <w:rPr>
          <w:b/>
          <w:i/>
          <w:color w:val="2B2828"/>
          <w:spacing w:val="2"/>
          <w:sz w:val="24"/>
          <w:szCs w:val="24"/>
        </w:rPr>
        <w:t>o-P</w:t>
      </w:r>
      <w:r w:rsidR="00C749D6">
        <w:rPr>
          <w:b/>
          <w:i/>
          <w:color w:val="2B2828"/>
          <w:sz w:val="24"/>
          <w:szCs w:val="24"/>
        </w:rPr>
        <w:t>r</w:t>
      </w:r>
      <w:r w:rsidR="00C749D6">
        <w:rPr>
          <w:b/>
          <w:i/>
          <w:color w:val="2B2828"/>
          <w:spacing w:val="2"/>
          <w:sz w:val="24"/>
          <w:szCs w:val="24"/>
        </w:rPr>
        <w:t>o</w:t>
      </w:r>
      <w:r w:rsidR="00C749D6">
        <w:rPr>
          <w:b/>
          <w:i/>
          <w:color w:val="2B2828"/>
          <w:spacing w:val="3"/>
          <w:sz w:val="24"/>
          <w:szCs w:val="24"/>
        </w:rPr>
        <w:t>j</w:t>
      </w:r>
      <w:r w:rsidR="00C749D6">
        <w:rPr>
          <w:b/>
          <w:i/>
          <w:color w:val="2B2828"/>
          <w:spacing w:val="1"/>
          <w:sz w:val="24"/>
          <w:szCs w:val="24"/>
        </w:rPr>
        <w:t>e</w:t>
      </w:r>
      <w:r w:rsidR="00C749D6">
        <w:rPr>
          <w:b/>
          <w:i/>
          <w:color w:val="2B2828"/>
          <w:spacing w:val="-1"/>
          <w:sz w:val="24"/>
          <w:szCs w:val="24"/>
        </w:rPr>
        <w:t>c</w:t>
      </w:r>
      <w:r w:rsidR="00C749D6">
        <w:rPr>
          <w:b/>
          <w:i/>
          <w:color w:val="2B2828"/>
          <w:sz w:val="24"/>
          <w:szCs w:val="24"/>
        </w:rPr>
        <w:t>t</w:t>
      </w:r>
      <w:r w:rsidR="00C749D6">
        <w:rPr>
          <w:b/>
          <w:i/>
          <w:color w:val="2B2828"/>
          <w:spacing w:val="32"/>
          <w:sz w:val="24"/>
          <w:szCs w:val="24"/>
        </w:rPr>
        <w:t xml:space="preserve"> </w:t>
      </w:r>
      <w:r w:rsidR="00C749D6">
        <w:rPr>
          <w:b/>
          <w:i/>
          <w:color w:val="2B2828"/>
          <w:sz w:val="24"/>
          <w:szCs w:val="24"/>
        </w:rPr>
        <w:t>P</w:t>
      </w:r>
      <w:r w:rsidR="00C749D6">
        <w:rPr>
          <w:b/>
          <w:i/>
          <w:color w:val="2B2828"/>
          <w:spacing w:val="3"/>
          <w:sz w:val="24"/>
          <w:szCs w:val="24"/>
        </w:rPr>
        <w:t>r</w:t>
      </w:r>
      <w:r w:rsidR="00C749D6">
        <w:rPr>
          <w:b/>
          <w:i/>
          <w:color w:val="2B2828"/>
          <w:spacing w:val="2"/>
          <w:sz w:val="24"/>
          <w:szCs w:val="24"/>
        </w:rPr>
        <w:t>opo</w:t>
      </w:r>
      <w:r w:rsidR="00C749D6">
        <w:rPr>
          <w:b/>
          <w:i/>
          <w:color w:val="2B2828"/>
          <w:sz w:val="24"/>
          <w:szCs w:val="24"/>
        </w:rPr>
        <w:t>s</w:t>
      </w:r>
      <w:r w:rsidR="00C749D6">
        <w:rPr>
          <w:b/>
          <w:i/>
          <w:color w:val="2B2828"/>
          <w:spacing w:val="5"/>
          <w:sz w:val="24"/>
          <w:szCs w:val="24"/>
        </w:rPr>
        <w:t>a</w:t>
      </w:r>
      <w:r w:rsidR="00C749D6">
        <w:rPr>
          <w:b/>
          <w:i/>
          <w:color w:val="2B2828"/>
          <w:sz w:val="24"/>
          <w:szCs w:val="24"/>
        </w:rPr>
        <w:t>l</w:t>
      </w:r>
    </w:p>
    <w:p w14:paraId="237981A5" w14:textId="4704AB6C" w:rsidR="00C749D6" w:rsidRDefault="008D542C" w:rsidP="00B22C3A">
      <w:pPr>
        <w:spacing w:line="360" w:lineRule="exact"/>
        <w:ind w:left="3195" w:right="-68" w:firstLine="405"/>
        <w:rPr>
          <w:sz w:val="32"/>
          <w:szCs w:val="32"/>
        </w:rPr>
      </w:pPr>
      <w:r>
        <w:rPr>
          <w:b/>
          <w:color w:val="2B2828"/>
          <w:position w:val="-1"/>
          <w:sz w:val="32"/>
          <w:szCs w:val="32"/>
          <w:u w:val="thick" w:color="211F1F"/>
        </w:rPr>
        <w:t>Chat Application</w:t>
      </w:r>
    </w:p>
    <w:p w14:paraId="076F4B9F" w14:textId="77777777" w:rsidR="00C749D6" w:rsidRDefault="00C749D6" w:rsidP="00C749D6">
      <w:pPr>
        <w:spacing w:before="72"/>
        <w:rPr>
          <w:sz w:val="24"/>
          <w:szCs w:val="24"/>
        </w:rPr>
        <w:sectPr w:rsidR="00C749D6">
          <w:pgSz w:w="11940" w:h="16860"/>
          <w:pgMar w:top="580" w:right="920" w:bottom="280" w:left="1020" w:header="720" w:footer="720" w:gutter="0"/>
          <w:cols w:num="2" w:space="720" w:equalWidth="0">
            <w:col w:w="6891" w:space="1086"/>
            <w:col w:w="2023"/>
          </w:cols>
        </w:sectPr>
      </w:pPr>
      <w:r>
        <w:br w:type="column"/>
      </w:r>
      <w:r>
        <w:rPr>
          <w:b/>
          <w:color w:val="2B2828"/>
          <w:spacing w:val="2"/>
          <w:w w:val="106"/>
          <w:sz w:val="24"/>
          <w:szCs w:val="24"/>
        </w:rPr>
        <w:t>A</w:t>
      </w:r>
      <w:r>
        <w:rPr>
          <w:b/>
          <w:color w:val="2B2828"/>
          <w:spacing w:val="4"/>
          <w:w w:val="106"/>
          <w:sz w:val="24"/>
          <w:szCs w:val="24"/>
        </w:rPr>
        <w:t>nn</w:t>
      </w:r>
      <w:r>
        <w:rPr>
          <w:b/>
          <w:color w:val="2B2828"/>
          <w:spacing w:val="1"/>
          <w:w w:val="107"/>
          <w:sz w:val="24"/>
          <w:szCs w:val="24"/>
        </w:rPr>
        <w:t>e</w:t>
      </w:r>
      <w:r>
        <w:rPr>
          <w:b/>
          <w:color w:val="2B2828"/>
          <w:spacing w:val="4"/>
          <w:w w:val="106"/>
          <w:sz w:val="24"/>
          <w:szCs w:val="24"/>
        </w:rPr>
        <w:t>xu</w:t>
      </w:r>
      <w:r>
        <w:rPr>
          <w:b/>
          <w:color w:val="2B2828"/>
          <w:spacing w:val="1"/>
          <w:w w:val="107"/>
          <w:sz w:val="24"/>
          <w:szCs w:val="24"/>
        </w:rPr>
        <w:t>r</w:t>
      </w:r>
      <w:r>
        <w:rPr>
          <w:b/>
          <w:color w:val="2B2828"/>
          <w:spacing w:val="4"/>
          <w:w w:val="107"/>
          <w:sz w:val="24"/>
          <w:szCs w:val="24"/>
        </w:rPr>
        <w:t>e</w:t>
      </w:r>
      <w:r>
        <w:rPr>
          <w:b/>
          <w:color w:val="2B2828"/>
          <w:spacing w:val="1"/>
          <w:w w:val="106"/>
          <w:sz w:val="24"/>
          <w:szCs w:val="24"/>
        </w:rPr>
        <w:t>-</w:t>
      </w:r>
      <w:r>
        <w:rPr>
          <w:b/>
          <w:color w:val="2B2828"/>
          <w:w w:val="106"/>
          <w:sz w:val="24"/>
          <w:szCs w:val="24"/>
        </w:rPr>
        <w:t>I</w:t>
      </w:r>
    </w:p>
    <w:p w14:paraId="53B4BA79" w14:textId="77777777" w:rsidR="00C749D6" w:rsidRDefault="00C749D6" w:rsidP="00C749D6">
      <w:pPr>
        <w:spacing w:before="18" w:line="240" w:lineRule="exact"/>
        <w:rPr>
          <w:sz w:val="24"/>
          <w:szCs w:val="24"/>
        </w:rPr>
      </w:pPr>
    </w:p>
    <w:p w14:paraId="57629823" w14:textId="57FE8B67" w:rsidR="00C749D6" w:rsidRDefault="00C749D6" w:rsidP="00C749D6">
      <w:pPr>
        <w:spacing w:before="29"/>
        <w:ind w:left="113"/>
        <w:rPr>
          <w:sz w:val="24"/>
          <w:szCs w:val="24"/>
        </w:rPr>
      </w:pPr>
      <w:r>
        <w:rPr>
          <w:b/>
          <w:color w:val="2B2828"/>
          <w:sz w:val="22"/>
          <w:szCs w:val="22"/>
        </w:rPr>
        <w:t>1</w:t>
      </w:r>
      <w:r>
        <w:rPr>
          <w:b/>
          <w:color w:val="2B2828"/>
          <w:spacing w:val="2"/>
          <w:sz w:val="22"/>
          <w:szCs w:val="22"/>
        </w:rPr>
        <w:t>.</w:t>
      </w:r>
      <w:r>
        <w:rPr>
          <w:b/>
          <w:color w:val="2B2828"/>
          <w:sz w:val="22"/>
          <w:szCs w:val="22"/>
        </w:rPr>
        <w:t xml:space="preserve">0    </w:t>
      </w:r>
      <w:r>
        <w:rPr>
          <w:b/>
          <w:color w:val="2B2828"/>
          <w:spacing w:val="13"/>
          <w:sz w:val="22"/>
          <w:szCs w:val="22"/>
        </w:rPr>
        <w:t xml:space="preserve"> </w:t>
      </w:r>
      <w:r>
        <w:rPr>
          <w:b/>
          <w:color w:val="2B2828"/>
          <w:sz w:val="24"/>
          <w:szCs w:val="24"/>
        </w:rPr>
        <w:t>A</w:t>
      </w:r>
      <w:r>
        <w:rPr>
          <w:b/>
          <w:color w:val="2B2828"/>
          <w:spacing w:val="-2"/>
          <w:sz w:val="24"/>
          <w:szCs w:val="24"/>
        </w:rPr>
        <w:t>i</w:t>
      </w:r>
      <w:r>
        <w:rPr>
          <w:b/>
          <w:color w:val="2B2828"/>
          <w:spacing w:val="6"/>
          <w:sz w:val="24"/>
          <w:szCs w:val="24"/>
        </w:rPr>
        <w:t>m</w:t>
      </w:r>
      <w:r>
        <w:rPr>
          <w:b/>
          <w:color w:val="2B2828"/>
          <w:sz w:val="24"/>
          <w:szCs w:val="24"/>
        </w:rPr>
        <w:t>s/</w:t>
      </w:r>
      <w:r>
        <w:rPr>
          <w:b/>
          <w:color w:val="2B2828"/>
          <w:spacing w:val="6"/>
          <w:sz w:val="24"/>
          <w:szCs w:val="24"/>
        </w:rPr>
        <w:t>B</w:t>
      </w:r>
      <w:r>
        <w:rPr>
          <w:b/>
          <w:color w:val="2B2828"/>
          <w:spacing w:val="-1"/>
          <w:sz w:val="24"/>
          <w:szCs w:val="24"/>
        </w:rPr>
        <w:t>e</w:t>
      </w:r>
      <w:r>
        <w:rPr>
          <w:b/>
          <w:color w:val="2B2828"/>
          <w:spacing w:val="3"/>
          <w:sz w:val="24"/>
          <w:szCs w:val="24"/>
        </w:rPr>
        <w:t>n</w:t>
      </w:r>
      <w:r>
        <w:rPr>
          <w:b/>
          <w:color w:val="2B2828"/>
          <w:spacing w:val="-1"/>
          <w:sz w:val="24"/>
          <w:szCs w:val="24"/>
        </w:rPr>
        <w:t>ef</w:t>
      </w:r>
      <w:r>
        <w:rPr>
          <w:b/>
          <w:color w:val="2B2828"/>
          <w:sz w:val="24"/>
          <w:szCs w:val="24"/>
        </w:rPr>
        <w:t>i</w:t>
      </w:r>
      <w:r>
        <w:rPr>
          <w:b/>
          <w:color w:val="2B2828"/>
          <w:spacing w:val="2"/>
          <w:sz w:val="24"/>
          <w:szCs w:val="24"/>
        </w:rPr>
        <w:t>t</w:t>
      </w:r>
      <w:r>
        <w:rPr>
          <w:b/>
          <w:color w:val="2B2828"/>
          <w:sz w:val="24"/>
          <w:szCs w:val="24"/>
        </w:rPr>
        <w:t xml:space="preserve">s </w:t>
      </w:r>
      <w:r>
        <w:rPr>
          <w:b/>
          <w:color w:val="2B2828"/>
          <w:spacing w:val="2"/>
          <w:sz w:val="24"/>
          <w:szCs w:val="24"/>
        </w:rPr>
        <w:t>o</w:t>
      </w:r>
      <w:r>
        <w:rPr>
          <w:b/>
          <w:color w:val="2B2828"/>
          <w:sz w:val="24"/>
          <w:szCs w:val="24"/>
        </w:rPr>
        <w:t>f</w:t>
      </w:r>
      <w:r>
        <w:rPr>
          <w:b/>
          <w:color w:val="2B2828"/>
          <w:spacing w:val="6"/>
          <w:sz w:val="24"/>
          <w:szCs w:val="24"/>
        </w:rPr>
        <w:t xml:space="preserve"> </w:t>
      </w:r>
      <w:r>
        <w:rPr>
          <w:b/>
          <w:color w:val="2B2828"/>
          <w:sz w:val="24"/>
          <w:szCs w:val="24"/>
        </w:rPr>
        <w:t>t</w:t>
      </w:r>
      <w:r>
        <w:rPr>
          <w:b/>
          <w:color w:val="2B2828"/>
          <w:spacing w:val="3"/>
          <w:sz w:val="24"/>
          <w:szCs w:val="24"/>
        </w:rPr>
        <w:t>h</w:t>
      </w:r>
      <w:r>
        <w:rPr>
          <w:b/>
          <w:color w:val="2B2828"/>
          <w:sz w:val="24"/>
          <w:szCs w:val="24"/>
        </w:rPr>
        <w:t>e</w:t>
      </w:r>
      <w:r>
        <w:rPr>
          <w:b/>
          <w:color w:val="2B2828"/>
          <w:spacing w:val="11"/>
          <w:sz w:val="24"/>
          <w:szCs w:val="24"/>
        </w:rPr>
        <w:t xml:space="preserve"> </w:t>
      </w:r>
      <w:r>
        <w:rPr>
          <w:b/>
          <w:color w:val="2B2828"/>
          <w:spacing w:val="-1"/>
          <w:sz w:val="24"/>
          <w:szCs w:val="24"/>
        </w:rPr>
        <w:t>M</w:t>
      </w:r>
      <w:r>
        <w:rPr>
          <w:b/>
          <w:color w:val="2B2828"/>
          <w:spacing w:val="5"/>
          <w:sz w:val="24"/>
          <w:szCs w:val="24"/>
        </w:rPr>
        <w:t>i</w:t>
      </w:r>
      <w:r>
        <w:rPr>
          <w:b/>
          <w:color w:val="2B2828"/>
          <w:spacing w:val="1"/>
          <w:sz w:val="24"/>
          <w:szCs w:val="24"/>
        </w:rPr>
        <w:t>c</w:t>
      </w:r>
      <w:r>
        <w:rPr>
          <w:b/>
          <w:color w:val="2B2828"/>
          <w:spacing w:val="-1"/>
          <w:sz w:val="24"/>
          <w:szCs w:val="24"/>
        </w:rPr>
        <w:t>r</w:t>
      </w:r>
      <w:r>
        <w:rPr>
          <w:b/>
          <w:color w:val="2B2828"/>
          <w:spacing w:val="2"/>
          <w:sz w:val="24"/>
          <w:szCs w:val="24"/>
        </w:rPr>
        <w:t>o</w:t>
      </w:r>
      <w:r>
        <w:rPr>
          <w:b/>
          <w:color w:val="2B2828"/>
          <w:spacing w:val="4"/>
          <w:sz w:val="24"/>
          <w:szCs w:val="24"/>
        </w:rPr>
        <w:t>-</w:t>
      </w:r>
      <w:r>
        <w:rPr>
          <w:b/>
          <w:color w:val="2B2828"/>
          <w:spacing w:val="2"/>
          <w:sz w:val="24"/>
          <w:szCs w:val="24"/>
        </w:rPr>
        <w:t>P</w:t>
      </w:r>
      <w:r>
        <w:rPr>
          <w:b/>
          <w:color w:val="2B2828"/>
          <w:spacing w:val="-1"/>
          <w:sz w:val="24"/>
          <w:szCs w:val="24"/>
        </w:rPr>
        <w:t>r</w:t>
      </w:r>
      <w:r>
        <w:rPr>
          <w:b/>
          <w:color w:val="2B2828"/>
          <w:spacing w:val="2"/>
          <w:sz w:val="24"/>
          <w:szCs w:val="24"/>
        </w:rPr>
        <w:t>o</w:t>
      </w:r>
      <w:r>
        <w:rPr>
          <w:b/>
          <w:color w:val="2B2828"/>
          <w:spacing w:val="4"/>
          <w:sz w:val="24"/>
          <w:szCs w:val="24"/>
        </w:rPr>
        <w:t>j</w:t>
      </w:r>
      <w:r>
        <w:rPr>
          <w:b/>
          <w:color w:val="2B2828"/>
          <w:spacing w:val="-1"/>
          <w:sz w:val="24"/>
          <w:szCs w:val="24"/>
        </w:rPr>
        <w:t>e</w:t>
      </w:r>
      <w:r>
        <w:rPr>
          <w:b/>
          <w:color w:val="2B2828"/>
          <w:spacing w:val="1"/>
          <w:sz w:val="24"/>
          <w:szCs w:val="24"/>
        </w:rPr>
        <w:t>c</w:t>
      </w:r>
      <w:r>
        <w:rPr>
          <w:b/>
          <w:color w:val="2B2828"/>
          <w:sz w:val="24"/>
          <w:szCs w:val="24"/>
        </w:rPr>
        <w:t>t</w:t>
      </w:r>
    </w:p>
    <w:p w14:paraId="7C734AEE" w14:textId="77777777" w:rsidR="00C749D6" w:rsidRDefault="00C749D6" w:rsidP="00C749D6">
      <w:pPr>
        <w:spacing w:before="5" w:line="120" w:lineRule="exact"/>
        <w:rPr>
          <w:sz w:val="12"/>
          <w:szCs w:val="12"/>
        </w:rPr>
      </w:pPr>
    </w:p>
    <w:p w14:paraId="40289CA4" w14:textId="08E849A9" w:rsidR="00C749D6" w:rsidRPr="0080470C" w:rsidRDefault="0080470C" w:rsidP="0080470C">
      <w:pPr>
        <w:pStyle w:val="ListParagraph"/>
        <w:numPr>
          <w:ilvl w:val="0"/>
          <w:numId w:val="8"/>
        </w:numPr>
      </w:pPr>
      <w:r w:rsidRPr="0080470C">
        <w:rPr>
          <w:spacing w:val="-1"/>
          <w:sz w:val="24"/>
          <w:szCs w:val="24"/>
        </w:rPr>
        <w:t xml:space="preserve">The aim of this micro-project is to create a real-time chat application using web technologies, with a specific focus on learning and applying </w:t>
      </w:r>
      <w:r w:rsidR="00C22BB8">
        <w:rPr>
          <w:spacing w:val="-1"/>
          <w:sz w:val="24"/>
          <w:szCs w:val="24"/>
        </w:rPr>
        <w:t>Django</w:t>
      </w:r>
      <w:r w:rsidRPr="0080470C">
        <w:rPr>
          <w:spacing w:val="-1"/>
          <w:sz w:val="24"/>
          <w:szCs w:val="24"/>
        </w:rPr>
        <w:t xml:space="preserve"> for server-side programming. By undertaking this project, you can gain valuable hands-on experience in developing interactive web applications. The benefits of this endeavor include enhancing your understanding of Python-based web development, improving your proficiency in </w:t>
      </w:r>
      <w:r w:rsidR="00C22BB8">
        <w:rPr>
          <w:spacing w:val="-1"/>
          <w:sz w:val="24"/>
          <w:szCs w:val="24"/>
        </w:rPr>
        <w:t>Django</w:t>
      </w:r>
      <w:r w:rsidRPr="0080470C">
        <w:rPr>
          <w:spacing w:val="-1"/>
          <w:sz w:val="24"/>
          <w:szCs w:val="24"/>
        </w:rPr>
        <w:t>, and web application architecture, and achieving the creation of a functional chat application for personal or educational use. Additionally, this project presents the opportunity to potentially publish your application online, serving as a showcase of your web development skills.</w:t>
      </w:r>
    </w:p>
    <w:p w14:paraId="64B6A7BA" w14:textId="77777777" w:rsidR="0080470C" w:rsidRDefault="0080470C" w:rsidP="0080470C">
      <w:pPr>
        <w:pStyle w:val="ListParagraph"/>
      </w:pPr>
    </w:p>
    <w:p w14:paraId="710E1F1C" w14:textId="77777777" w:rsidR="00C749D6" w:rsidRDefault="00C749D6" w:rsidP="00C749D6">
      <w:pPr>
        <w:spacing w:line="260" w:lineRule="exact"/>
        <w:ind w:left="113"/>
        <w:rPr>
          <w:sz w:val="24"/>
          <w:szCs w:val="24"/>
        </w:rPr>
      </w:pPr>
      <w:r>
        <w:rPr>
          <w:b/>
          <w:color w:val="2B2828"/>
          <w:position w:val="-1"/>
          <w:sz w:val="22"/>
          <w:szCs w:val="22"/>
        </w:rPr>
        <w:t>2</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spacing w:val="2"/>
          <w:position w:val="-1"/>
          <w:sz w:val="24"/>
          <w:szCs w:val="24"/>
        </w:rPr>
        <w:t>C</w:t>
      </w:r>
      <w:r>
        <w:rPr>
          <w:b/>
          <w:color w:val="2B2828"/>
          <w:position w:val="-1"/>
          <w:sz w:val="24"/>
          <w:szCs w:val="24"/>
        </w:rPr>
        <w:t>o</w:t>
      </w:r>
      <w:r>
        <w:rPr>
          <w:b/>
          <w:color w:val="2B2828"/>
          <w:spacing w:val="4"/>
          <w:position w:val="-1"/>
          <w:sz w:val="24"/>
          <w:szCs w:val="24"/>
        </w:rPr>
        <w:t>u</w:t>
      </w:r>
      <w:r>
        <w:rPr>
          <w:b/>
          <w:color w:val="2B2828"/>
          <w:spacing w:val="-1"/>
          <w:position w:val="-1"/>
          <w:sz w:val="24"/>
          <w:szCs w:val="24"/>
        </w:rPr>
        <w:t>r</w:t>
      </w:r>
      <w:r>
        <w:rPr>
          <w:b/>
          <w:color w:val="2B2828"/>
          <w:spacing w:val="3"/>
          <w:position w:val="-1"/>
          <w:sz w:val="24"/>
          <w:szCs w:val="24"/>
        </w:rPr>
        <w:t>s</w:t>
      </w:r>
      <w:r>
        <w:rPr>
          <w:b/>
          <w:color w:val="2B2828"/>
          <w:position w:val="-1"/>
          <w:sz w:val="24"/>
          <w:szCs w:val="24"/>
        </w:rPr>
        <w:t>e</w:t>
      </w:r>
      <w:r>
        <w:rPr>
          <w:b/>
          <w:color w:val="2B2828"/>
          <w:spacing w:val="18"/>
          <w:position w:val="-1"/>
          <w:sz w:val="24"/>
          <w:szCs w:val="24"/>
        </w:rPr>
        <w:t xml:space="preserve"> </w:t>
      </w:r>
      <w:r>
        <w:rPr>
          <w:b/>
          <w:color w:val="2B2828"/>
          <w:spacing w:val="3"/>
          <w:position w:val="-1"/>
          <w:sz w:val="24"/>
          <w:szCs w:val="24"/>
        </w:rPr>
        <w:t>O</w:t>
      </w:r>
      <w:r>
        <w:rPr>
          <w:b/>
          <w:color w:val="2B2828"/>
          <w:spacing w:val="1"/>
          <w:position w:val="-1"/>
          <w:sz w:val="24"/>
          <w:szCs w:val="24"/>
        </w:rPr>
        <w:t>u</w:t>
      </w:r>
      <w:r>
        <w:rPr>
          <w:b/>
          <w:color w:val="2B2828"/>
          <w:spacing w:val="2"/>
          <w:position w:val="-1"/>
          <w:sz w:val="24"/>
          <w:szCs w:val="24"/>
        </w:rPr>
        <w:t>t</w:t>
      </w:r>
      <w:r>
        <w:rPr>
          <w:b/>
          <w:color w:val="2B2828"/>
          <w:spacing w:val="-1"/>
          <w:position w:val="-1"/>
          <w:sz w:val="24"/>
          <w:szCs w:val="24"/>
        </w:rPr>
        <w:t>c</w:t>
      </w:r>
      <w:r>
        <w:rPr>
          <w:b/>
          <w:color w:val="2B2828"/>
          <w:spacing w:val="2"/>
          <w:position w:val="-1"/>
          <w:sz w:val="24"/>
          <w:szCs w:val="24"/>
        </w:rPr>
        <w:t>o</w:t>
      </w:r>
      <w:r>
        <w:rPr>
          <w:b/>
          <w:color w:val="2B2828"/>
          <w:spacing w:val="6"/>
          <w:position w:val="-1"/>
          <w:sz w:val="24"/>
          <w:szCs w:val="24"/>
        </w:rPr>
        <w:t>m</w:t>
      </w:r>
      <w:r>
        <w:rPr>
          <w:b/>
          <w:color w:val="2B2828"/>
          <w:spacing w:val="-1"/>
          <w:position w:val="-1"/>
          <w:sz w:val="24"/>
          <w:szCs w:val="24"/>
        </w:rPr>
        <w:t>e</w:t>
      </w:r>
      <w:r>
        <w:rPr>
          <w:b/>
          <w:color w:val="2B2828"/>
          <w:position w:val="-1"/>
          <w:sz w:val="24"/>
          <w:szCs w:val="24"/>
        </w:rPr>
        <w:t>s</w:t>
      </w:r>
      <w:r>
        <w:rPr>
          <w:b/>
          <w:color w:val="2B2828"/>
          <w:spacing w:val="37"/>
          <w:position w:val="-1"/>
          <w:sz w:val="24"/>
          <w:szCs w:val="24"/>
        </w:rPr>
        <w:t xml:space="preserve"> </w:t>
      </w:r>
      <w:r>
        <w:rPr>
          <w:b/>
          <w:color w:val="2B2828"/>
          <w:spacing w:val="2"/>
          <w:position w:val="-1"/>
          <w:sz w:val="24"/>
          <w:szCs w:val="24"/>
        </w:rPr>
        <w:t>A</w:t>
      </w:r>
      <w:r>
        <w:rPr>
          <w:b/>
          <w:color w:val="2B2828"/>
          <w:spacing w:val="3"/>
          <w:position w:val="-1"/>
          <w:sz w:val="24"/>
          <w:szCs w:val="24"/>
        </w:rPr>
        <w:t>d</w:t>
      </w:r>
      <w:r>
        <w:rPr>
          <w:b/>
          <w:color w:val="2B2828"/>
          <w:spacing w:val="4"/>
          <w:position w:val="-1"/>
          <w:sz w:val="24"/>
          <w:szCs w:val="24"/>
        </w:rPr>
        <w:t>d</w:t>
      </w:r>
      <w:r>
        <w:rPr>
          <w:b/>
          <w:color w:val="2B2828"/>
          <w:spacing w:val="1"/>
          <w:position w:val="-1"/>
          <w:sz w:val="24"/>
          <w:szCs w:val="24"/>
        </w:rPr>
        <w:t>r</w:t>
      </w:r>
      <w:r>
        <w:rPr>
          <w:b/>
          <w:color w:val="2B2828"/>
          <w:spacing w:val="-1"/>
          <w:position w:val="-1"/>
          <w:sz w:val="24"/>
          <w:szCs w:val="24"/>
        </w:rPr>
        <w:t>e</w:t>
      </w:r>
      <w:r>
        <w:rPr>
          <w:b/>
          <w:color w:val="2B2828"/>
          <w:spacing w:val="3"/>
          <w:position w:val="-1"/>
          <w:sz w:val="24"/>
          <w:szCs w:val="24"/>
        </w:rPr>
        <w:t>ss</w:t>
      </w:r>
      <w:r>
        <w:rPr>
          <w:b/>
          <w:color w:val="2B2828"/>
          <w:spacing w:val="1"/>
          <w:position w:val="-1"/>
          <w:sz w:val="24"/>
          <w:szCs w:val="24"/>
        </w:rPr>
        <w:t>e</w:t>
      </w:r>
      <w:r>
        <w:rPr>
          <w:b/>
          <w:color w:val="2B2828"/>
          <w:position w:val="-1"/>
          <w:sz w:val="24"/>
          <w:szCs w:val="24"/>
        </w:rPr>
        <w:t>d</w:t>
      </w:r>
    </w:p>
    <w:p w14:paraId="45CC65B7" w14:textId="77777777" w:rsidR="00C749D6" w:rsidRDefault="00C749D6" w:rsidP="00C749D6">
      <w:pPr>
        <w:spacing w:before="6" w:line="180" w:lineRule="exact"/>
        <w:rPr>
          <w:sz w:val="18"/>
          <w:szCs w:val="18"/>
        </w:rPr>
      </w:pPr>
    </w:p>
    <w:p w14:paraId="02A6A42F"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Develop python program to demonstrate use of Operators</w:t>
      </w:r>
    </w:p>
    <w:p w14:paraId="4DF54DC1"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Perform operations on data structures in Python.</w:t>
      </w:r>
    </w:p>
    <w:p w14:paraId="56B4C52C"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Develop functions for given problem.</w:t>
      </w:r>
    </w:p>
    <w:p w14:paraId="6FFD1494"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Design classes for given problem.</w:t>
      </w:r>
    </w:p>
    <w:p w14:paraId="7ADD0D43" w14:textId="280784D7" w:rsidR="00C749D6" w:rsidRPr="004A1205" w:rsidRDefault="00121814" w:rsidP="00121814">
      <w:pPr>
        <w:pStyle w:val="ListParagraph"/>
        <w:numPr>
          <w:ilvl w:val="0"/>
          <w:numId w:val="23"/>
        </w:numPr>
        <w:spacing w:line="276" w:lineRule="auto"/>
      </w:pPr>
      <w:r w:rsidRPr="00121814">
        <w:rPr>
          <w:sz w:val="24"/>
          <w:szCs w:val="24"/>
        </w:rPr>
        <w:t>Handle exceptions.</w:t>
      </w:r>
    </w:p>
    <w:p w14:paraId="437FFBE7" w14:textId="77777777" w:rsidR="004A1205" w:rsidRDefault="004A1205" w:rsidP="004A1205">
      <w:pPr>
        <w:pStyle w:val="ListParagraph"/>
        <w:spacing w:line="276" w:lineRule="auto"/>
      </w:pPr>
    </w:p>
    <w:p w14:paraId="0D52CEA3" w14:textId="77777777" w:rsidR="00C749D6" w:rsidRDefault="00C749D6" w:rsidP="00C749D6">
      <w:pPr>
        <w:spacing w:before="29"/>
        <w:ind w:left="75" w:right="6843"/>
        <w:jc w:val="center"/>
        <w:rPr>
          <w:sz w:val="24"/>
          <w:szCs w:val="24"/>
        </w:rPr>
      </w:pPr>
      <w:r>
        <w:rPr>
          <w:b/>
          <w:color w:val="2B2828"/>
          <w:sz w:val="22"/>
          <w:szCs w:val="22"/>
        </w:rPr>
        <w:t>3</w:t>
      </w:r>
      <w:r>
        <w:rPr>
          <w:b/>
          <w:color w:val="2B2828"/>
          <w:spacing w:val="2"/>
          <w:sz w:val="22"/>
          <w:szCs w:val="22"/>
        </w:rPr>
        <w:t>.</w:t>
      </w:r>
      <w:r>
        <w:rPr>
          <w:b/>
          <w:color w:val="2B2828"/>
          <w:sz w:val="22"/>
          <w:szCs w:val="22"/>
        </w:rPr>
        <w:t xml:space="preserve">0    </w:t>
      </w:r>
      <w:r>
        <w:rPr>
          <w:b/>
          <w:color w:val="2B2828"/>
          <w:spacing w:val="13"/>
          <w:sz w:val="22"/>
          <w:szCs w:val="22"/>
        </w:rPr>
        <w:t xml:space="preserve"> </w:t>
      </w:r>
      <w:r>
        <w:rPr>
          <w:b/>
          <w:color w:val="2B2828"/>
          <w:sz w:val="24"/>
          <w:szCs w:val="24"/>
        </w:rPr>
        <w:t>P</w:t>
      </w:r>
      <w:r>
        <w:rPr>
          <w:b/>
          <w:color w:val="2B2828"/>
          <w:spacing w:val="-1"/>
          <w:sz w:val="24"/>
          <w:szCs w:val="24"/>
        </w:rPr>
        <w:t>r</w:t>
      </w:r>
      <w:r>
        <w:rPr>
          <w:b/>
          <w:color w:val="2B2828"/>
          <w:spacing w:val="2"/>
          <w:sz w:val="24"/>
          <w:szCs w:val="24"/>
        </w:rPr>
        <w:t>o</w:t>
      </w:r>
      <w:r>
        <w:rPr>
          <w:b/>
          <w:color w:val="2B2828"/>
          <w:spacing w:val="3"/>
          <w:sz w:val="24"/>
          <w:szCs w:val="24"/>
        </w:rPr>
        <w:t>pos</w:t>
      </w:r>
      <w:r>
        <w:rPr>
          <w:b/>
          <w:color w:val="2B2828"/>
          <w:spacing w:val="-1"/>
          <w:sz w:val="24"/>
          <w:szCs w:val="24"/>
        </w:rPr>
        <w:t>e</w:t>
      </w:r>
      <w:r>
        <w:rPr>
          <w:b/>
          <w:color w:val="2B2828"/>
          <w:sz w:val="24"/>
          <w:szCs w:val="24"/>
        </w:rPr>
        <w:t>d</w:t>
      </w:r>
      <w:r>
        <w:rPr>
          <w:b/>
          <w:color w:val="2B2828"/>
          <w:spacing w:val="25"/>
          <w:sz w:val="24"/>
          <w:szCs w:val="24"/>
        </w:rPr>
        <w:t xml:space="preserve"> </w:t>
      </w:r>
      <w:r>
        <w:rPr>
          <w:b/>
          <w:color w:val="2B2828"/>
          <w:spacing w:val="1"/>
          <w:sz w:val="24"/>
          <w:szCs w:val="24"/>
        </w:rPr>
        <w:t>M</w:t>
      </w:r>
      <w:r>
        <w:rPr>
          <w:b/>
          <w:color w:val="2B2828"/>
          <w:spacing w:val="-1"/>
          <w:sz w:val="24"/>
          <w:szCs w:val="24"/>
        </w:rPr>
        <w:t>e</w:t>
      </w:r>
      <w:r>
        <w:rPr>
          <w:b/>
          <w:color w:val="2B2828"/>
          <w:spacing w:val="1"/>
          <w:sz w:val="24"/>
          <w:szCs w:val="24"/>
        </w:rPr>
        <w:t>t</w:t>
      </w:r>
      <w:r>
        <w:rPr>
          <w:b/>
          <w:color w:val="2B2828"/>
          <w:spacing w:val="3"/>
          <w:sz w:val="24"/>
          <w:szCs w:val="24"/>
        </w:rPr>
        <w:t>h</w:t>
      </w:r>
      <w:r>
        <w:rPr>
          <w:b/>
          <w:color w:val="2B2828"/>
          <w:spacing w:val="2"/>
          <w:sz w:val="24"/>
          <w:szCs w:val="24"/>
        </w:rPr>
        <w:t>o</w:t>
      </w:r>
      <w:r>
        <w:rPr>
          <w:b/>
          <w:color w:val="2B2828"/>
          <w:spacing w:val="4"/>
          <w:sz w:val="24"/>
          <w:szCs w:val="24"/>
        </w:rPr>
        <w:t>d</w:t>
      </w:r>
      <w:r>
        <w:rPr>
          <w:b/>
          <w:color w:val="2B2828"/>
          <w:spacing w:val="1"/>
          <w:sz w:val="24"/>
          <w:szCs w:val="24"/>
        </w:rPr>
        <w:t>o</w:t>
      </w:r>
      <w:r>
        <w:rPr>
          <w:b/>
          <w:color w:val="2B2828"/>
          <w:spacing w:val="3"/>
          <w:sz w:val="24"/>
          <w:szCs w:val="24"/>
        </w:rPr>
        <w:t>l</w:t>
      </w:r>
      <w:r>
        <w:rPr>
          <w:b/>
          <w:color w:val="2B2828"/>
          <w:spacing w:val="2"/>
          <w:sz w:val="24"/>
          <w:szCs w:val="24"/>
        </w:rPr>
        <w:t>og</w:t>
      </w:r>
      <w:r>
        <w:rPr>
          <w:b/>
          <w:color w:val="2B2828"/>
          <w:sz w:val="24"/>
          <w:szCs w:val="24"/>
        </w:rPr>
        <w:t>y</w:t>
      </w:r>
    </w:p>
    <w:p w14:paraId="429ACBB3" w14:textId="77777777" w:rsidR="00C749D6" w:rsidRDefault="00C749D6" w:rsidP="00C749D6">
      <w:pPr>
        <w:spacing w:line="200" w:lineRule="exact"/>
      </w:pPr>
    </w:p>
    <w:p w14:paraId="29230FBB" w14:textId="77777777" w:rsidR="00640A8E" w:rsidRPr="00640A8E" w:rsidRDefault="00640A8E" w:rsidP="00640A8E">
      <w:pPr>
        <w:pStyle w:val="ListParagraph"/>
        <w:numPr>
          <w:ilvl w:val="0"/>
          <w:numId w:val="8"/>
        </w:numPr>
        <w:rPr>
          <w:sz w:val="24"/>
          <w:szCs w:val="24"/>
        </w:rPr>
      </w:pPr>
      <w:r w:rsidRPr="00640A8E">
        <w:rPr>
          <w:sz w:val="24"/>
          <w:szCs w:val="24"/>
        </w:rPr>
        <w:t>Discussion of topic with guide and group members.</w:t>
      </w:r>
    </w:p>
    <w:p w14:paraId="411F4549" w14:textId="77777777" w:rsidR="00640A8E" w:rsidRPr="00640A8E" w:rsidRDefault="00640A8E" w:rsidP="00640A8E">
      <w:pPr>
        <w:pStyle w:val="ListParagraph"/>
        <w:numPr>
          <w:ilvl w:val="0"/>
          <w:numId w:val="8"/>
        </w:numPr>
        <w:rPr>
          <w:sz w:val="24"/>
          <w:szCs w:val="24"/>
        </w:rPr>
      </w:pPr>
      <w:r w:rsidRPr="00640A8E">
        <w:rPr>
          <w:sz w:val="24"/>
          <w:szCs w:val="24"/>
        </w:rPr>
        <w:t>Dividing the work and Gathering information about the project.</w:t>
      </w:r>
    </w:p>
    <w:p w14:paraId="67B1DEE1" w14:textId="77777777" w:rsidR="00640A8E" w:rsidRPr="00640A8E" w:rsidRDefault="00640A8E" w:rsidP="00640A8E">
      <w:pPr>
        <w:pStyle w:val="ListParagraph"/>
        <w:numPr>
          <w:ilvl w:val="0"/>
          <w:numId w:val="8"/>
        </w:numPr>
        <w:rPr>
          <w:sz w:val="24"/>
          <w:szCs w:val="24"/>
        </w:rPr>
      </w:pPr>
      <w:r w:rsidRPr="00640A8E">
        <w:rPr>
          <w:sz w:val="24"/>
          <w:szCs w:val="24"/>
        </w:rPr>
        <w:t>Submission of project proposal. (Annexure I).</w:t>
      </w:r>
    </w:p>
    <w:p w14:paraId="2DC04404" w14:textId="77777777" w:rsidR="00640A8E" w:rsidRPr="00640A8E" w:rsidRDefault="00640A8E" w:rsidP="00640A8E">
      <w:pPr>
        <w:pStyle w:val="ListParagraph"/>
        <w:numPr>
          <w:ilvl w:val="0"/>
          <w:numId w:val="8"/>
        </w:numPr>
        <w:rPr>
          <w:sz w:val="24"/>
          <w:szCs w:val="24"/>
        </w:rPr>
      </w:pPr>
      <w:r w:rsidRPr="00640A8E">
        <w:rPr>
          <w:sz w:val="24"/>
          <w:szCs w:val="24"/>
        </w:rPr>
        <w:t>Collection and Analysis of data / information from various sources.</w:t>
      </w:r>
    </w:p>
    <w:p w14:paraId="43FE24F8" w14:textId="0E37720F" w:rsidR="00640A8E" w:rsidRPr="00640A8E" w:rsidRDefault="00640A8E" w:rsidP="00640A8E">
      <w:pPr>
        <w:pStyle w:val="ListParagraph"/>
        <w:numPr>
          <w:ilvl w:val="0"/>
          <w:numId w:val="8"/>
        </w:numPr>
        <w:rPr>
          <w:sz w:val="24"/>
          <w:szCs w:val="24"/>
        </w:rPr>
      </w:pPr>
      <w:r w:rsidRPr="00640A8E">
        <w:rPr>
          <w:sz w:val="24"/>
          <w:szCs w:val="24"/>
        </w:rPr>
        <w:t xml:space="preserve">Set up the development environment (e.g., PyCharm, </w:t>
      </w:r>
      <w:r w:rsidR="00C22BB8">
        <w:rPr>
          <w:sz w:val="24"/>
          <w:szCs w:val="24"/>
        </w:rPr>
        <w:t>Django</w:t>
      </w:r>
      <w:r w:rsidRPr="00640A8E">
        <w:rPr>
          <w:sz w:val="24"/>
          <w:szCs w:val="24"/>
        </w:rPr>
        <w:t xml:space="preserve"> server).</w:t>
      </w:r>
    </w:p>
    <w:p w14:paraId="07DD1DEE" w14:textId="77777777" w:rsidR="00640A8E" w:rsidRPr="00640A8E" w:rsidRDefault="00640A8E" w:rsidP="00640A8E">
      <w:pPr>
        <w:pStyle w:val="ListParagraph"/>
        <w:numPr>
          <w:ilvl w:val="0"/>
          <w:numId w:val="8"/>
        </w:numPr>
        <w:rPr>
          <w:sz w:val="24"/>
          <w:szCs w:val="24"/>
        </w:rPr>
      </w:pPr>
      <w:r w:rsidRPr="00640A8E">
        <w:rPr>
          <w:sz w:val="24"/>
          <w:szCs w:val="24"/>
        </w:rPr>
        <w:t>Design the user interface for the chat application using HTML/CSS templates.</w:t>
      </w:r>
    </w:p>
    <w:p w14:paraId="48D1F326" w14:textId="5186FBE0" w:rsidR="00640A8E" w:rsidRPr="00640A8E" w:rsidRDefault="00640A8E" w:rsidP="00640A8E">
      <w:pPr>
        <w:pStyle w:val="ListParagraph"/>
        <w:numPr>
          <w:ilvl w:val="0"/>
          <w:numId w:val="8"/>
        </w:numPr>
        <w:rPr>
          <w:sz w:val="24"/>
          <w:szCs w:val="24"/>
        </w:rPr>
      </w:pPr>
      <w:r w:rsidRPr="00640A8E">
        <w:rPr>
          <w:sz w:val="24"/>
          <w:szCs w:val="24"/>
        </w:rPr>
        <w:t xml:space="preserve">Implement </w:t>
      </w:r>
      <w:r w:rsidR="00C22BB8">
        <w:rPr>
          <w:sz w:val="24"/>
          <w:szCs w:val="24"/>
        </w:rPr>
        <w:t>Django</w:t>
      </w:r>
      <w:r w:rsidRPr="00640A8E">
        <w:rPr>
          <w:sz w:val="24"/>
          <w:szCs w:val="24"/>
        </w:rPr>
        <w:t xml:space="preserve"> routes to handle user registration, login, and chat functionality.</w:t>
      </w:r>
    </w:p>
    <w:p w14:paraId="3969E1C8" w14:textId="51120E06" w:rsidR="00640A8E" w:rsidRPr="00640A8E" w:rsidRDefault="00640A8E" w:rsidP="00640A8E">
      <w:pPr>
        <w:pStyle w:val="ListParagraph"/>
        <w:numPr>
          <w:ilvl w:val="0"/>
          <w:numId w:val="8"/>
        </w:numPr>
        <w:rPr>
          <w:sz w:val="24"/>
          <w:szCs w:val="24"/>
        </w:rPr>
      </w:pPr>
      <w:r w:rsidRPr="00640A8E">
        <w:rPr>
          <w:sz w:val="24"/>
          <w:szCs w:val="24"/>
        </w:rPr>
        <w:t xml:space="preserve">Utilize </w:t>
      </w:r>
      <w:r w:rsidR="00C22BB8">
        <w:rPr>
          <w:sz w:val="24"/>
          <w:szCs w:val="24"/>
        </w:rPr>
        <w:t>Django</w:t>
      </w:r>
      <w:r w:rsidRPr="00640A8E">
        <w:rPr>
          <w:sz w:val="24"/>
          <w:szCs w:val="24"/>
        </w:rPr>
        <w:t>-</w:t>
      </w:r>
      <w:proofErr w:type="spellStart"/>
      <w:r w:rsidRPr="00640A8E">
        <w:rPr>
          <w:sz w:val="24"/>
          <w:szCs w:val="24"/>
        </w:rPr>
        <w:t>SocketIO</w:t>
      </w:r>
      <w:proofErr w:type="spellEnd"/>
      <w:r w:rsidRPr="00640A8E">
        <w:rPr>
          <w:sz w:val="24"/>
          <w:szCs w:val="24"/>
        </w:rPr>
        <w:t xml:space="preserve"> for real-time communication between users.</w:t>
      </w:r>
    </w:p>
    <w:p w14:paraId="2E077B7E" w14:textId="77777777" w:rsidR="00640A8E" w:rsidRPr="00640A8E" w:rsidRDefault="00640A8E" w:rsidP="00640A8E">
      <w:pPr>
        <w:pStyle w:val="ListParagraph"/>
        <w:numPr>
          <w:ilvl w:val="0"/>
          <w:numId w:val="8"/>
        </w:numPr>
        <w:rPr>
          <w:sz w:val="24"/>
          <w:szCs w:val="24"/>
        </w:rPr>
      </w:pPr>
      <w:r w:rsidRPr="00640A8E">
        <w:rPr>
          <w:sz w:val="24"/>
          <w:szCs w:val="24"/>
        </w:rPr>
        <w:t>Store chat messages in a database (e.g., SQLite, MySQL) for persistence.</w:t>
      </w:r>
    </w:p>
    <w:p w14:paraId="70194F56" w14:textId="77777777" w:rsidR="00640A8E" w:rsidRPr="00640A8E" w:rsidRDefault="00640A8E" w:rsidP="00640A8E">
      <w:pPr>
        <w:pStyle w:val="ListParagraph"/>
        <w:numPr>
          <w:ilvl w:val="0"/>
          <w:numId w:val="8"/>
        </w:numPr>
        <w:rPr>
          <w:sz w:val="24"/>
          <w:szCs w:val="24"/>
        </w:rPr>
      </w:pPr>
      <w:r w:rsidRPr="00640A8E">
        <w:rPr>
          <w:sz w:val="24"/>
          <w:szCs w:val="24"/>
        </w:rPr>
        <w:t>Apply security measures (e.g., CSRF protection, password hashing) to protect against common web vulnerabilities.</w:t>
      </w:r>
    </w:p>
    <w:p w14:paraId="160589C9" w14:textId="77777777" w:rsidR="00640A8E" w:rsidRPr="00640A8E" w:rsidRDefault="00640A8E" w:rsidP="00640A8E">
      <w:pPr>
        <w:pStyle w:val="ListParagraph"/>
        <w:numPr>
          <w:ilvl w:val="0"/>
          <w:numId w:val="8"/>
        </w:numPr>
        <w:rPr>
          <w:sz w:val="24"/>
          <w:szCs w:val="24"/>
        </w:rPr>
      </w:pPr>
      <w:r w:rsidRPr="00640A8E">
        <w:rPr>
          <w:sz w:val="24"/>
          <w:szCs w:val="24"/>
        </w:rPr>
        <w:t>Test the Project for Bugs and Errors.</w:t>
      </w:r>
    </w:p>
    <w:p w14:paraId="6D839B17" w14:textId="77777777" w:rsidR="00640A8E" w:rsidRPr="00640A8E" w:rsidRDefault="00640A8E" w:rsidP="00640A8E">
      <w:pPr>
        <w:pStyle w:val="ListParagraph"/>
        <w:numPr>
          <w:ilvl w:val="0"/>
          <w:numId w:val="8"/>
        </w:numPr>
        <w:rPr>
          <w:sz w:val="24"/>
          <w:szCs w:val="24"/>
        </w:rPr>
      </w:pPr>
      <w:r w:rsidRPr="00640A8E">
        <w:rPr>
          <w:sz w:val="24"/>
          <w:szCs w:val="24"/>
        </w:rPr>
        <w:t>Preparation of the project report (Annexure II).</w:t>
      </w:r>
    </w:p>
    <w:p w14:paraId="51BA8552" w14:textId="381C32A1" w:rsidR="00640A8E" w:rsidRPr="00640A8E" w:rsidRDefault="00640A8E" w:rsidP="00640A8E">
      <w:pPr>
        <w:pStyle w:val="ListParagraph"/>
        <w:numPr>
          <w:ilvl w:val="0"/>
          <w:numId w:val="8"/>
        </w:numPr>
        <w:rPr>
          <w:sz w:val="24"/>
          <w:szCs w:val="24"/>
        </w:rPr>
      </w:pPr>
      <w:r w:rsidRPr="00640A8E">
        <w:rPr>
          <w:sz w:val="24"/>
          <w:szCs w:val="24"/>
        </w:rPr>
        <w:t>Microproject Submission and Viva.</w:t>
      </w:r>
    </w:p>
    <w:p w14:paraId="47FCA318" w14:textId="77777777" w:rsidR="00640A8E" w:rsidRDefault="00640A8E" w:rsidP="00640A8E">
      <w:pPr>
        <w:rPr>
          <w:sz w:val="24"/>
          <w:szCs w:val="24"/>
        </w:rPr>
      </w:pPr>
    </w:p>
    <w:p w14:paraId="0633B637" w14:textId="77777777" w:rsidR="00640A8E" w:rsidRDefault="00640A8E" w:rsidP="00640A8E">
      <w:pPr>
        <w:rPr>
          <w:sz w:val="24"/>
          <w:szCs w:val="24"/>
        </w:rPr>
      </w:pPr>
    </w:p>
    <w:p w14:paraId="6127A7D1" w14:textId="77777777" w:rsidR="00640A8E" w:rsidRDefault="00640A8E" w:rsidP="00640A8E">
      <w:pPr>
        <w:rPr>
          <w:sz w:val="24"/>
          <w:szCs w:val="24"/>
        </w:rPr>
      </w:pPr>
    </w:p>
    <w:p w14:paraId="30B1671E" w14:textId="77777777" w:rsidR="00640A8E" w:rsidRDefault="00640A8E" w:rsidP="00640A8E">
      <w:pPr>
        <w:rPr>
          <w:sz w:val="24"/>
          <w:szCs w:val="24"/>
        </w:rPr>
      </w:pPr>
    </w:p>
    <w:p w14:paraId="0E3A5999" w14:textId="77777777" w:rsidR="00640A8E" w:rsidRDefault="00640A8E" w:rsidP="00640A8E">
      <w:pPr>
        <w:rPr>
          <w:sz w:val="24"/>
          <w:szCs w:val="24"/>
        </w:rPr>
      </w:pPr>
    </w:p>
    <w:p w14:paraId="682366D8" w14:textId="77777777" w:rsidR="00640A8E" w:rsidRDefault="00640A8E" w:rsidP="00640A8E">
      <w:pPr>
        <w:rPr>
          <w:sz w:val="24"/>
          <w:szCs w:val="24"/>
        </w:rPr>
      </w:pPr>
    </w:p>
    <w:p w14:paraId="319B8E9D" w14:textId="77777777" w:rsidR="00640A8E" w:rsidRDefault="00640A8E" w:rsidP="00640A8E">
      <w:pPr>
        <w:rPr>
          <w:sz w:val="24"/>
          <w:szCs w:val="24"/>
        </w:rPr>
      </w:pPr>
    </w:p>
    <w:p w14:paraId="17FD1F50" w14:textId="77777777" w:rsidR="00640A8E" w:rsidRDefault="00640A8E" w:rsidP="00640A8E">
      <w:pPr>
        <w:rPr>
          <w:sz w:val="24"/>
          <w:szCs w:val="24"/>
        </w:rPr>
      </w:pPr>
    </w:p>
    <w:p w14:paraId="7491BE86" w14:textId="77777777" w:rsidR="00640A8E" w:rsidRDefault="00640A8E" w:rsidP="00640A8E">
      <w:pPr>
        <w:rPr>
          <w:sz w:val="24"/>
          <w:szCs w:val="24"/>
        </w:rPr>
      </w:pPr>
    </w:p>
    <w:p w14:paraId="4185DA59" w14:textId="77777777" w:rsidR="00640A8E" w:rsidRDefault="00640A8E" w:rsidP="00640A8E">
      <w:pPr>
        <w:rPr>
          <w:sz w:val="24"/>
          <w:szCs w:val="24"/>
        </w:rPr>
      </w:pPr>
    </w:p>
    <w:p w14:paraId="4067E7AA" w14:textId="77777777" w:rsidR="00640A8E" w:rsidRDefault="00640A8E" w:rsidP="00640A8E">
      <w:pPr>
        <w:rPr>
          <w:sz w:val="24"/>
          <w:szCs w:val="24"/>
        </w:rPr>
      </w:pPr>
    </w:p>
    <w:p w14:paraId="4A55D02C" w14:textId="77777777" w:rsidR="00640A8E" w:rsidRDefault="00640A8E" w:rsidP="00640A8E">
      <w:pPr>
        <w:rPr>
          <w:sz w:val="24"/>
          <w:szCs w:val="24"/>
        </w:rPr>
      </w:pPr>
    </w:p>
    <w:p w14:paraId="3EB5ED83" w14:textId="77777777" w:rsidR="00640A8E" w:rsidRDefault="00640A8E" w:rsidP="00640A8E">
      <w:pPr>
        <w:rPr>
          <w:sz w:val="24"/>
          <w:szCs w:val="24"/>
        </w:rPr>
      </w:pPr>
    </w:p>
    <w:p w14:paraId="25782E9B" w14:textId="77777777" w:rsidR="00640A8E" w:rsidRDefault="00640A8E" w:rsidP="00640A8E">
      <w:pPr>
        <w:rPr>
          <w:sz w:val="24"/>
          <w:szCs w:val="24"/>
        </w:rPr>
      </w:pPr>
    </w:p>
    <w:p w14:paraId="4402E454" w14:textId="77777777" w:rsidR="00640A8E" w:rsidRDefault="00640A8E" w:rsidP="00640A8E">
      <w:pPr>
        <w:rPr>
          <w:sz w:val="24"/>
          <w:szCs w:val="24"/>
        </w:rPr>
      </w:pPr>
    </w:p>
    <w:p w14:paraId="76DD1F76" w14:textId="621EDAE3" w:rsidR="00640A8E" w:rsidRPr="00640A8E" w:rsidRDefault="00640A8E" w:rsidP="00640A8E">
      <w:pPr>
        <w:rPr>
          <w:sz w:val="24"/>
          <w:szCs w:val="24"/>
        </w:rPr>
        <w:sectPr w:rsidR="00640A8E" w:rsidRPr="00640A8E">
          <w:type w:val="continuous"/>
          <w:pgSz w:w="11940" w:h="16860"/>
          <w:pgMar w:top="1080" w:right="920" w:bottom="280" w:left="1020" w:header="720" w:footer="720" w:gutter="0"/>
          <w:cols w:space="720"/>
        </w:sectPr>
      </w:pPr>
    </w:p>
    <w:p w14:paraId="1C0CE170" w14:textId="77777777" w:rsidR="00C749D6" w:rsidRDefault="00C749D6" w:rsidP="00C749D6">
      <w:pPr>
        <w:spacing w:before="72" w:line="260" w:lineRule="exact"/>
        <w:ind w:left="113"/>
        <w:rPr>
          <w:sz w:val="24"/>
          <w:szCs w:val="24"/>
        </w:rPr>
      </w:pPr>
      <w:r>
        <w:rPr>
          <w:b/>
          <w:color w:val="2B2828"/>
          <w:position w:val="-1"/>
          <w:sz w:val="22"/>
          <w:szCs w:val="22"/>
        </w:rPr>
        <w:lastRenderedPageBreak/>
        <w:t>4</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position w:val="-1"/>
          <w:sz w:val="24"/>
          <w:szCs w:val="24"/>
        </w:rPr>
        <w:t>A</w:t>
      </w:r>
      <w:r>
        <w:rPr>
          <w:b/>
          <w:color w:val="2B2828"/>
          <w:spacing w:val="-1"/>
          <w:position w:val="-1"/>
          <w:sz w:val="24"/>
          <w:szCs w:val="24"/>
        </w:rPr>
        <w:t>ct</w:t>
      </w:r>
      <w:r>
        <w:rPr>
          <w:b/>
          <w:color w:val="2B2828"/>
          <w:position w:val="-1"/>
          <w:sz w:val="24"/>
          <w:szCs w:val="24"/>
        </w:rPr>
        <w:t>ion</w:t>
      </w:r>
      <w:r>
        <w:rPr>
          <w:b/>
          <w:color w:val="2B2828"/>
          <w:spacing w:val="1"/>
          <w:position w:val="-1"/>
          <w:sz w:val="24"/>
          <w:szCs w:val="24"/>
        </w:rPr>
        <w:t xml:space="preserve"> </w:t>
      </w:r>
      <w:r>
        <w:rPr>
          <w:b/>
          <w:color w:val="2B2828"/>
          <w:position w:val="-1"/>
          <w:sz w:val="24"/>
          <w:szCs w:val="24"/>
        </w:rPr>
        <w:t>P</w:t>
      </w:r>
      <w:r>
        <w:rPr>
          <w:b/>
          <w:color w:val="2B2828"/>
          <w:spacing w:val="3"/>
          <w:position w:val="-1"/>
          <w:sz w:val="24"/>
          <w:szCs w:val="24"/>
        </w:rPr>
        <w:t>l</w:t>
      </w:r>
      <w:r>
        <w:rPr>
          <w:b/>
          <w:color w:val="2B2828"/>
          <w:position w:val="-1"/>
          <w:sz w:val="24"/>
          <w:szCs w:val="24"/>
        </w:rPr>
        <w:t>an</w:t>
      </w:r>
    </w:p>
    <w:p w14:paraId="35314AFF" w14:textId="77777777" w:rsidR="00C749D6" w:rsidRDefault="00C749D6" w:rsidP="00C749D6">
      <w:pPr>
        <w:spacing w:before="8" w:line="100" w:lineRule="exact"/>
        <w:rPr>
          <w:sz w:val="10"/>
          <w:szCs w:val="10"/>
        </w:rPr>
      </w:pPr>
    </w:p>
    <w:tbl>
      <w:tblPr>
        <w:tblpPr w:leftFromText="180" w:rightFromText="180" w:vertAnchor="text" w:horzAnchor="margin" w:tblpY="-2"/>
        <w:tblW w:w="0" w:type="auto"/>
        <w:tblLayout w:type="fixed"/>
        <w:tblCellMar>
          <w:left w:w="0" w:type="dxa"/>
          <w:right w:w="0" w:type="dxa"/>
        </w:tblCellMar>
        <w:tblLook w:val="01E0" w:firstRow="1" w:lastRow="1" w:firstColumn="1" w:lastColumn="1" w:noHBand="0" w:noVBand="0"/>
      </w:tblPr>
      <w:tblGrid>
        <w:gridCol w:w="708"/>
        <w:gridCol w:w="883"/>
        <w:gridCol w:w="3788"/>
        <w:gridCol w:w="1347"/>
        <w:gridCol w:w="1362"/>
        <w:gridCol w:w="1873"/>
      </w:tblGrid>
      <w:tr w:rsidR="00F5279A" w14:paraId="6AF4AE06" w14:textId="77777777" w:rsidTr="00F5279A">
        <w:trPr>
          <w:trHeight w:hRule="exact" w:val="1126"/>
        </w:trPr>
        <w:tc>
          <w:tcPr>
            <w:tcW w:w="708" w:type="dxa"/>
            <w:tcBorders>
              <w:top w:val="single" w:sz="6" w:space="0" w:color="211F1F"/>
              <w:left w:val="single" w:sz="6" w:space="0" w:color="211F1F"/>
              <w:bottom w:val="single" w:sz="6" w:space="0" w:color="211F1F"/>
              <w:right w:val="single" w:sz="6" w:space="0" w:color="211F1F"/>
            </w:tcBorders>
          </w:tcPr>
          <w:p w14:paraId="7CBB0BDC" w14:textId="77777777" w:rsidR="00F5279A" w:rsidRDefault="00F5279A" w:rsidP="00F5279A">
            <w:pPr>
              <w:spacing w:before="4" w:line="120" w:lineRule="exact"/>
              <w:rPr>
                <w:sz w:val="12"/>
                <w:szCs w:val="12"/>
              </w:rPr>
            </w:pPr>
          </w:p>
          <w:p w14:paraId="2EC304C3" w14:textId="77777777" w:rsidR="00F5279A" w:rsidRDefault="00F5279A" w:rsidP="00F5279A">
            <w:pPr>
              <w:spacing w:line="200" w:lineRule="exact"/>
            </w:pPr>
          </w:p>
          <w:p w14:paraId="0A9A80D7" w14:textId="77777777" w:rsidR="00F5279A" w:rsidRDefault="00F5279A" w:rsidP="00F5279A">
            <w:pPr>
              <w:spacing w:line="189" w:lineRule="auto"/>
              <w:ind w:left="173" w:right="129" w:firstLine="26"/>
              <w:rPr>
                <w:sz w:val="24"/>
                <w:szCs w:val="24"/>
              </w:rPr>
            </w:pPr>
            <w:r>
              <w:rPr>
                <w:b/>
                <w:color w:val="2B2828"/>
                <w:spacing w:val="1"/>
                <w:sz w:val="24"/>
                <w:szCs w:val="24"/>
              </w:rPr>
              <w:t>S</w:t>
            </w:r>
            <w:r>
              <w:rPr>
                <w:b/>
                <w:color w:val="2B2828"/>
                <w:spacing w:val="-6"/>
                <w:sz w:val="24"/>
                <w:szCs w:val="24"/>
              </w:rPr>
              <w:t>r</w:t>
            </w:r>
            <w:r>
              <w:rPr>
                <w:b/>
                <w:color w:val="2B2828"/>
                <w:sz w:val="24"/>
                <w:szCs w:val="24"/>
              </w:rPr>
              <w:t xml:space="preserve">. </w:t>
            </w:r>
            <w:r>
              <w:rPr>
                <w:b/>
                <w:color w:val="2B2828"/>
                <w:spacing w:val="-1"/>
                <w:sz w:val="24"/>
                <w:szCs w:val="24"/>
              </w:rPr>
              <w:t>N</w:t>
            </w:r>
            <w:r>
              <w:rPr>
                <w:b/>
                <w:color w:val="2B2828"/>
                <w:spacing w:val="-2"/>
                <w:sz w:val="24"/>
                <w:szCs w:val="24"/>
              </w:rPr>
              <w:t>o</w:t>
            </w:r>
            <w:r>
              <w:rPr>
                <w:b/>
                <w:color w:val="2B2828"/>
                <w:sz w:val="24"/>
                <w:szCs w:val="24"/>
              </w:rPr>
              <w:t>.</w:t>
            </w:r>
          </w:p>
        </w:tc>
        <w:tc>
          <w:tcPr>
            <w:tcW w:w="883" w:type="dxa"/>
            <w:tcBorders>
              <w:top w:val="single" w:sz="6" w:space="0" w:color="211F1F"/>
              <w:left w:val="single" w:sz="6" w:space="0" w:color="211F1F"/>
              <w:bottom w:val="single" w:sz="6" w:space="0" w:color="211F1F"/>
              <w:right w:val="single" w:sz="6" w:space="0" w:color="211F1F"/>
            </w:tcBorders>
          </w:tcPr>
          <w:p w14:paraId="644D5CF8" w14:textId="77777777" w:rsidR="00F5279A" w:rsidRDefault="00F5279A" w:rsidP="00F5279A">
            <w:pPr>
              <w:spacing w:line="200" w:lineRule="exact"/>
            </w:pPr>
          </w:p>
          <w:p w14:paraId="06F47E06" w14:textId="77777777" w:rsidR="00F5279A" w:rsidRDefault="00F5279A" w:rsidP="00F5279A">
            <w:pPr>
              <w:spacing w:before="8" w:line="220" w:lineRule="exact"/>
              <w:rPr>
                <w:sz w:val="22"/>
                <w:szCs w:val="22"/>
              </w:rPr>
            </w:pPr>
          </w:p>
          <w:p w14:paraId="6C935D2E" w14:textId="77777777" w:rsidR="00F5279A" w:rsidRDefault="00F5279A" w:rsidP="00F5279A">
            <w:pPr>
              <w:ind w:left="168"/>
              <w:rPr>
                <w:sz w:val="24"/>
                <w:szCs w:val="24"/>
              </w:rPr>
            </w:pPr>
            <w:r>
              <w:rPr>
                <w:b/>
                <w:color w:val="2B2828"/>
                <w:sz w:val="24"/>
                <w:szCs w:val="24"/>
              </w:rPr>
              <w:t>W</w:t>
            </w:r>
            <w:r>
              <w:rPr>
                <w:b/>
                <w:color w:val="2B2828"/>
                <w:spacing w:val="-1"/>
                <w:sz w:val="24"/>
                <w:szCs w:val="24"/>
              </w:rPr>
              <w:t>ee</w:t>
            </w:r>
            <w:r>
              <w:rPr>
                <w:b/>
                <w:color w:val="2B2828"/>
                <w:sz w:val="24"/>
                <w:szCs w:val="24"/>
              </w:rPr>
              <w:t>k</w:t>
            </w:r>
          </w:p>
        </w:tc>
        <w:tc>
          <w:tcPr>
            <w:tcW w:w="3788" w:type="dxa"/>
            <w:tcBorders>
              <w:top w:val="single" w:sz="6" w:space="0" w:color="211F1F"/>
              <w:left w:val="single" w:sz="6" w:space="0" w:color="211F1F"/>
              <w:bottom w:val="single" w:sz="6" w:space="0" w:color="211F1F"/>
              <w:right w:val="single" w:sz="6" w:space="0" w:color="211F1F"/>
            </w:tcBorders>
          </w:tcPr>
          <w:p w14:paraId="6C6AA5F8" w14:textId="77777777" w:rsidR="00F5279A" w:rsidRDefault="00F5279A" w:rsidP="00F5279A">
            <w:pPr>
              <w:spacing w:line="200" w:lineRule="exact"/>
            </w:pPr>
          </w:p>
          <w:p w14:paraId="526E0976" w14:textId="77777777" w:rsidR="00F5279A" w:rsidRDefault="00F5279A" w:rsidP="00F5279A">
            <w:pPr>
              <w:spacing w:line="240" w:lineRule="exact"/>
              <w:rPr>
                <w:sz w:val="24"/>
                <w:szCs w:val="24"/>
              </w:rPr>
            </w:pPr>
          </w:p>
          <w:p w14:paraId="626DE322" w14:textId="77777777" w:rsidR="00F5279A" w:rsidRDefault="00F5279A" w:rsidP="00F5279A">
            <w:pPr>
              <w:ind w:left="1069"/>
              <w:rPr>
                <w:sz w:val="24"/>
                <w:szCs w:val="24"/>
              </w:rPr>
            </w:pPr>
            <w:r>
              <w:rPr>
                <w:b/>
                <w:color w:val="2B2828"/>
                <w:spacing w:val="2"/>
                <w:sz w:val="24"/>
                <w:szCs w:val="24"/>
              </w:rPr>
              <w:t>D</w:t>
            </w:r>
            <w:r>
              <w:rPr>
                <w:b/>
                <w:color w:val="2B2828"/>
                <w:spacing w:val="-1"/>
                <w:sz w:val="24"/>
                <w:szCs w:val="24"/>
              </w:rPr>
              <w:t>e</w:t>
            </w:r>
            <w:r>
              <w:rPr>
                <w:b/>
                <w:color w:val="2B2828"/>
                <w:spacing w:val="2"/>
                <w:sz w:val="24"/>
                <w:szCs w:val="24"/>
              </w:rPr>
              <w:t>t</w:t>
            </w:r>
            <w:r>
              <w:rPr>
                <w:b/>
                <w:color w:val="2B2828"/>
                <w:sz w:val="24"/>
                <w:szCs w:val="24"/>
              </w:rPr>
              <w:t>ails</w:t>
            </w:r>
            <w:r>
              <w:rPr>
                <w:b/>
                <w:color w:val="2B2828"/>
                <w:spacing w:val="29"/>
                <w:sz w:val="24"/>
                <w:szCs w:val="24"/>
              </w:rPr>
              <w:t xml:space="preserve"> </w:t>
            </w:r>
            <w:r>
              <w:rPr>
                <w:b/>
                <w:color w:val="2B2828"/>
                <w:spacing w:val="2"/>
                <w:sz w:val="24"/>
                <w:szCs w:val="24"/>
              </w:rPr>
              <w:t>o</w:t>
            </w:r>
            <w:r>
              <w:rPr>
                <w:b/>
                <w:color w:val="2B2828"/>
                <w:sz w:val="24"/>
                <w:szCs w:val="24"/>
              </w:rPr>
              <w:t>f</w:t>
            </w:r>
            <w:r>
              <w:rPr>
                <w:b/>
                <w:color w:val="2B2828"/>
                <w:spacing w:val="9"/>
                <w:sz w:val="24"/>
                <w:szCs w:val="24"/>
              </w:rPr>
              <w:t xml:space="preserve"> </w:t>
            </w:r>
            <w:r>
              <w:rPr>
                <w:b/>
                <w:color w:val="2B2828"/>
                <w:sz w:val="24"/>
                <w:szCs w:val="24"/>
              </w:rPr>
              <w:t>a</w:t>
            </w:r>
            <w:r>
              <w:rPr>
                <w:b/>
                <w:color w:val="2B2828"/>
                <w:spacing w:val="1"/>
                <w:sz w:val="24"/>
                <w:szCs w:val="24"/>
              </w:rPr>
              <w:t>c</w:t>
            </w:r>
            <w:r>
              <w:rPr>
                <w:b/>
                <w:color w:val="2B2828"/>
                <w:spacing w:val="-1"/>
                <w:sz w:val="24"/>
                <w:szCs w:val="24"/>
              </w:rPr>
              <w:t>t</w:t>
            </w:r>
            <w:r>
              <w:rPr>
                <w:b/>
                <w:color w:val="2B2828"/>
                <w:spacing w:val="3"/>
                <w:sz w:val="24"/>
                <w:szCs w:val="24"/>
              </w:rPr>
              <w:t>i</w:t>
            </w:r>
            <w:r>
              <w:rPr>
                <w:b/>
                <w:color w:val="2B2828"/>
                <w:sz w:val="24"/>
                <w:szCs w:val="24"/>
              </w:rPr>
              <w:t>v</w:t>
            </w:r>
            <w:r>
              <w:rPr>
                <w:b/>
                <w:color w:val="2B2828"/>
                <w:spacing w:val="3"/>
                <w:sz w:val="24"/>
                <w:szCs w:val="24"/>
              </w:rPr>
              <w:t>i</w:t>
            </w:r>
            <w:r>
              <w:rPr>
                <w:b/>
                <w:color w:val="2B2828"/>
                <w:spacing w:val="2"/>
                <w:sz w:val="24"/>
                <w:szCs w:val="24"/>
              </w:rPr>
              <w:t>ty</w:t>
            </w:r>
          </w:p>
        </w:tc>
        <w:tc>
          <w:tcPr>
            <w:tcW w:w="1347" w:type="dxa"/>
            <w:tcBorders>
              <w:top w:val="single" w:sz="6" w:space="0" w:color="211F1F"/>
              <w:left w:val="single" w:sz="6" w:space="0" w:color="211F1F"/>
              <w:bottom w:val="single" w:sz="6" w:space="0" w:color="211F1F"/>
              <w:right w:val="single" w:sz="6" w:space="0" w:color="211F1F"/>
            </w:tcBorders>
          </w:tcPr>
          <w:p w14:paraId="2CAF8571" w14:textId="77777777" w:rsidR="00F5279A" w:rsidRDefault="00F5279A" w:rsidP="00F5279A">
            <w:pPr>
              <w:spacing w:before="15" w:line="260" w:lineRule="exact"/>
              <w:rPr>
                <w:sz w:val="26"/>
                <w:szCs w:val="26"/>
              </w:rPr>
            </w:pPr>
          </w:p>
          <w:p w14:paraId="649EFDB7" w14:textId="77777777" w:rsidR="00F5279A" w:rsidRDefault="00F5279A" w:rsidP="00F5279A">
            <w:pPr>
              <w:ind w:left="215"/>
              <w:rPr>
                <w:sz w:val="24"/>
                <w:szCs w:val="24"/>
              </w:rPr>
            </w:pPr>
            <w:r>
              <w:rPr>
                <w:b/>
                <w:color w:val="2B2828"/>
                <w:spacing w:val="2"/>
                <w:sz w:val="24"/>
                <w:szCs w:val="24"/>
              </w:rPr>
              <w:t>P</w:t>
            </w:r>
            <w:r>
              <w:rPr>
                <w:b/>
                <w:color w:val="2B2828"/>
                <w:spacing w:val="3"/>
                <w:sz w:val="24"/>
                <w:szCs w:val="24"/>
              </w:rPr>
              <w:t>l</w:t>
            </w:r>
            <w:r>
              <w:rPr>
                <w:b/>
                <w:color w:val="2B2828"/>
                <w:sz w:val="24"/>
                <w:szCs w:val="24"/>
              </w:rPr>
              <w:t>a</w:t>
            </w:r>
            <w:r>
              <w:rPr>
                <w:b/>
                <w:color w:val="2B2828"/>
                <w:spacing w:val="3"/>
                <w:sz w:val="24"/>
                <w:szCs w:val="24"/>
              </w:rPr>
              <w:t>n</w:t>
            </w:r>
            <w:r>
              <w:rPr>
                <w:b/>
                <w:color w:val="2B2828"/>
                <w:spacing w:val="4"/>
                <w:sz w:val="24"/>
                <w:szCs w:val="24"/>
              </w:rPr>
              <w:t>n</w:t>
            </w:r>
            <w:r>
              <w:rPr>
                <w:b/>
                <w:color w:val="2B2828"/>
                <w:spacing w:val="-1"/>
                <w:sz w:val="24"/>
                <w:szCs w:val="24"/>
              </w:rPr>
              <w:t>e</w:t>
            </w:r>
            <w:r>
              <w:rPr>
                <w:b/>
                <w:color w:val="2B2828"/>
                <w:sz w:val="24"/>
                <w:szCs w:val="24"/>
              </w:rPr>
              <w:t>d</w:t>
            </w:r>
          </w:p>
          <w:p w14:paraId="42784220" w14:textId="77777777" w:rsidR="00F5279A" w:rsidRDefault="00F5279A" w:rsidP="00F5279A">
            <w:pPr>
              <w:spacing w:before="14"/>
              <w:ind w:left="124"/>
              <w:rPr>
                <w:sz w:val="24"/>
                <w:szCs w:val="24"/>
              </w:rPr>
            </w:pPr>
            <w:r>
              <w:rPr>
                <w:b/>
                <w:color w:val="2B2828"/>
                <w:spacing w:val="1"/>
                <w:sz w:val="24"/>
                <w:szCs w:val="24"/>
              </w:rPr>
              <w:t>S</w:t>
            </w:r>
            <w:r>
              <w:rPr>
                <w:b/>
                <w:color w:val="2B2828"/>
                <w:spacing w:val="2"/>
                <w:sz w:val="24"/>
                <w:szCs w:val="24"/>
              </w:rPr>
              <w:t>ta</w:t>
            </w:r>
            <w:r>
              <w:rPr>
                <w:b/>
                <w:color w:val="2B2828"/>
                <w:spacing w:val="-1"/>
                <w:sz w:val="24"/>
                <w:szCs w:val="24"/>
              </w:rPr>
              <w:t>r</w:t>
            </w:r>
            <w:r>
              <w:rPr>
                <w:b/>
                <w:color w:val="2B2828"/>
                <w:sz w:val="24"/>
                <w:szCs w:val="24"/>
              </w:rPr>
              <w:t>t</w:t>
            </w:r>
            <w:r>
              <w:rPr>
                <w:b/>
                <w:color w:val="2B2828"/>
                <w:spacing w:val="2"/>
                <w:sz w:val="24"/>
                <w:szCs w:val="24"/>
              </w:rPr>
              <w:t xml:space="preserve"> </w:t>
            </w:r>
            <w:r>
              <w:rPr>
                <w:b/>
                <w:color w:val="2B2828"/>
                <w:spacing w:val="6"/>
                <w:sz w:val="24"/>
                <w:szCs w:val="24"/>
              </w:rPr>
              <w:t>d</w:t>
            </w:r>
            <w:r>
              <w:rPr>
                <w:b/>
                <w:color w:val="2B2828"/>
                <w:spacing w:val="2"/>
                <w:sz w:val="24"/>
                <w:szCs w:val="24"/>
              </w:rPr>
              <w:t>at</w:t>
            </w:r>
            <w:r>
              <w:rPr>
                <w:b/>
                <w:color w:val="2B2828"/>
                <w:sz w:val="24"/>
                <w:szCs w:val="24"/>
              </w:rPr>
              <w:t>e</w:t>
            </w:r>
          </w:p>
        </w:tc>
        <w:tc>
          <w:tcPr>
            <w:tcW w:w="1362" w:type="dxa"/>
            <w:tcBorders>
              <w:top w:val="single" w:sz="6" w:space="0" w:color="211F1F"/>
              <w:left w:val="single" w:sz="6" w:space="0" w:color="211F1F"/>
              <w:bottom w:val="single" w:sz="6" w:space="0" w:color="211F1F"/>
              <w:right w:val="single" w:sz="6" w:space="0" w:color="211F1F"/>
            </w:tcBorders>
          </w:tcPr>
          <w:p w14:paraId="1A8DAE01" w14:textId="77777777" w:rsidR="00F5279A" w:rsidRDefault="00F5279A" w:rsidP="00F5279A">
            <w:pPr>
              <w:spacing w:before="15" w:line="260" w:lineRule="exact"/>
              <w:rPr>
                <w:sz w:val="26"/>
                <w:szCs w:val="26"/>
              </w:rPr>
            </w:pPr>
          </w:p>
          <w:p w14:paraId="485910D0" w14:textId="77777777" w:rsidR="00F5279A" w:rsidRDefault="00F5279A" w:rsidP="00F5279A">
            <w:pPr>
              <w:ind w:left="207" w:right="208"/>
              <w:jc w:val="center"/>
              <w:rPr>
                <w:sz w:val="24"/>
                <w:szCs w:val="24"/>
              </w:rPr>
            </w:pPr>
            <w:r>
              <w:rPr>
                <w:b/>
                <w:color w:val="2B2828"/>
                <w:spacing w:val="2"/>
                <w:sz w:val="24"/>
                <w:szCs w:val="24"/>
              </w:rPr>
              <w:t>P</w:t>
            </w:r>
            <w:r>
              <w:rPr>
                <w:b/>
                <w:color w:val="2B2828"/>
                <w:spacing w:val="3"/>
                <w:sz w:val="24"/>
                <w:szCs w:val="24"/>
              </w:rPr>
              <w:t>l</w:t>
            </w:r>
            <w:r>
              <w:rPr>
                <w:b/>
                <w:color w:val="2B2828"/>
                <w:sz w:val="24"/>
                <w:szCs w:val="24"/>
              </w:rPr>
              <w:t>a</w:t>
            </w:r>
            <w:r>
              <w:rPr>
                <w:b/>
                <w:color w:val="2B2828"/>
                <w:spacing w:val="3"/>
                <w:sz w:val="24"/>
                <w:szCs w:val="24"/>
              </w:rPr>
              <w:t>n</w:t>
            </w:r>
            <w:r>
              <w:rPr>
                <w:b/>
                <w:color w:val="2B2828"/>
                <w:spacing w:val="4"/>
                <w:sz w:val="24"/>
                <w:szCs w:val="24"/>
              </w:rPr>
              <w:t>n</w:t>
            </w:r>
            <w:r>
              <w:rPr>
                <w:b/>
                <w:color w:val="2B2828"/>
                <w:spacing w:val="-1"/>
                <w:sz w:val="24"/>
                <w:szCs w:val="24"/>
              </w:rPr>
              <w:t>e</w:t>
            </w:r>
            <w:r>
              <w:rPr>
                <w:b/>
                <w:color w:val="2B2828"/>
                <w:sz w:val="24"/>
                <w:szCs w:val="24"/>
              </w:rPr>
              <w:t>d</w:t>
            </w:r>
          </w:p>
          <w:p w14:paraId="1BE6DB19" w14:textId="77777777" w:rsidR="00F5279A" w:rsidRDefault="00F5279A" w:rsidP="00F5279A">
            <w:pPr>
              <w:spacing w:before="14"/>
              <w:ind w:left="54" w:right="57"/>
              <w:jc w:val="center"/>
              <w:rPr>
                <w:sz w:val="24"/>
                <w:szCs w:val="24"/>
              </w:rPr>
            </w:pPr>
            <w:r>
              <w:rPr>
                <w:b/>
                <w:color w:val="2B2828"/>
                <w:sz w:val="24"/>
                <w:szCs w:val="24"/>
              </w:rPr>
              <w:t>F</w:t>
            </w:r>
            <w:r>
              <w:rPr>
                <w:b/>
                <w:color w:val="2B2828"/>
                <w:spacing w:val="3"/>
                <w:sz w:val="24"/>
                <w:szCs w:val="24"/>
              </w:rPr>
              <w:t>i</w:t>
            </w:r>
            <w:r>
              <w:rPr>
                <w:b/>
                <w:color w:val="2B2828"/>
                <w:spacing w:val="1"/>
                <w:sz w:val="24"/>
                <w:szCs w:val="24"/>
              </w:rPr>
              <w:t>n</w:t>
            </w:r>
            <w:r>
              <w:rPr>
                <w:b/>
                <w:color w:val="2B2828"/>
                <w:sz w:val="24"/>
                <w:szCs w:val="24"/>
              </w:rPr>
              <w:t>i</w:t>
            </w:r>
            <w:r>
              <w:rPr>
                <w:b/>
                <w:color w:val="2B2828"/>
                <w:spacing w:val="3"/>
                <w:sz w:val="24"/>
                <w:szCs w:val="24"/>
              </w:rPr>
              <w:t>s</w:t>
            </w:r>
            <w:r>
              <w:rPr>
                <w:b/>
                <w:color w:val="2B2828"/>
                <w:sz w:val="24"/>
                <w:szCs w:val="24"/>
              </w:rPr>
              <w:t>h</w:t>
            </w:r>
            <w:r>
              <w:rPr>
                <w:b/>
                <w:color w:val="2B2828"/>
                <w:spacing w:val="6"/>
                <w:sz w:val="24"/>
                <w:szCs w:val="24"/>
              </w:rPr>
              <w:t xml:space="preserve"> </w:t>
            </w:r>
            <w:r>
              <w:rPr>
                <w:b/>
                <w:color w:val="2B2828"/>
                <w:spacing w:val="3"/>
                <w:sz w:val="24"/>
                <w:szCs w:val="24"/>
              </w:rPr>
              <w:t>d</w:t>
            </w:r>
            <w:r>
              <w:rPr>
                <w:b/>
                <w:color w:val="2B2828"/>
                <w:spacing w:val="2"/>
                <w:sz w:val="24"/>
                <w:szCs w:val="24"/>
              </w:rPr>
              <w:t>at</w:t>
            </w:r>
            <w:r>
              <w:rPr>
                <w:b/>
                <w:color w:val="2B2828"/>
                <w:sz w:val="24"/>
                <w:szCs w:val="24"/>
              </w:rPr>
              <w:t>e</w:t>
            </w:r>
          </w:p>
        </w:tc>
        <w:tc>
          <w:tcPr>
            <w:tcW w:w="1873" w:type="dxa"/>
            <w:tcBorders>
              <w:top w:val="single" w:sz="6" w:space="0" w:color="211F1F"/>
              <w:left w:val="single" w:sz="6" w:space="0" w:color="211F1F"/>
              <w:bottom w:val="single" w:sz="6" w:space="0" w:color="211F1F"/>
              <w:right w:val="single" w:sz="6" w:space="0" w:color="211F1F"/>
            </w:tcBorders>
          </w:tcPr>
          <w:p w14:paraId="02701844" w14:textId="77777777" w:rsidR="00F5279A" w:rsidRDefault="00F5279A" w:rsidP="00F5279A">
            <w:pPr>
              <w:spacing w:line="260" w:lineRule="exact"/>
              <w:ind w:left="464" w:right="431"/>
              <w:jc w:val="center"/>
              <w:rPr>
                <w:sz w:val="24"/>
                <w:szCs w:val="24"/>
              </w:rPr>
            </w:pPr>
            <w:r>
              <w:rPr>
                <w:b/>
                <w:color w:val="2B2828"/>
                <w:spacing w:val="2"/>
                <w:sz w:val="24"/>
                <w:szCs w:val="24"/>
              </w:rPr>
              <w:t>Na</w:t>
            </w:r>
            <w:r>
              <w:rPr>
                <w:b/>
                <w:color w:val="2B2828"/>
                <w:spacing w:val="6"/>
                <w:sz w:val="24"/>
                <w:szCs w:val="24"/>
              </w:rPr>
              <w:t>m</w:t>
            </w:r>
            <w:r>
              <w:rPr>
                <w:b/>
                <w:color w:val="2B2828"/>
                <w:sz w:val="24"/>
                <w:szCs w:val="24"/>
              </w:rPr>
              <w:t>e</w:t>
            </w:r>
            <w:r>
              <w:rPr>
                <w:b/>
                <w:color w:val="2B2828"/>
                <w:spacing w:val="16"/>
                <w:sz w:val="24"/>
                <w:szCs w:val="24"/>
              </w:rPr>
              <w:t xml:space="preserve"> </w:t>
            </w:r>
            <w:r>
              <w:rPr>
                <w:b/>
                <w:color w:val="2B2828"/>
                <w:sz w:val="24"/>
                <w:szCs w:val="24"/>
              </w:rPr>
              <w:t>of</w:t>
            </w:r>
          </w:p>
          <w:p w14:paraId="215F9570" w14:textId="77777777" w:rsidR="00F5279A" w:rsidRDefault="00F5279A" w:rsidP="00F5279A">
            <w:pPr>
              <w:spacing w:before="10" w:line="250" w:lineRule="auto"/>
              <w:ind w:left="289" w:right="280"/>
              <w:jc w:val="center"/>
              <w:rPr>
                <w:sz w:val="24"/>
                <w:szCs w:val="24"/>
              </w:rPr>
            </w:pPr>
            <w:r>
              <w:rPr>
                <w:b/>
                <w:color w:val="2B2828"/>
                <w:spacing w:val="2"/>
                <w:sz w:val="24"/>
                <w:szCs w:val="24"/>
              </w:rPr>
              <w:t>R</w:t>
            </w:r>
            <w:r>
              <w:rPr>
                <w:b/>
                <w:color w:val="2B2828"/>
                <w:spacing w:val="1"/>
                <w:sz w:val="24"/>
                <w:szCs w:val="24"/>
              </w:rPr>
              <w:t>e</w:t>
            </w:r>
            <w:r>
              <w:rPr>
                <w:b/>
                <w:color w:val="2B2828"/>
                <w:spacing w:val="2"/>
                <w:sz w:val="24"/>
                <w:szCs w:val="24"/>
              </w:rPr>
              <w:t>s</w:t>
            </w:r>
            <w:r>
              <w:rPr>
                <w:b/>
                <w:color w:val="2B2828"/>
                <w:spacing w:val="3"/>
                <w:sz w:val="24"/>
                <w:szCs w:val="24"/>
              </w:rPr>
              <w:t>p</w:t>
            </w:r>
            <w:r>
              <w:rPr>
                <w:b/>
                <w:color w:val="2B2828"/>
                <w:spacing w:val="2"/>
                <w:sz w:val="24"/>
                <w:szCs w:val="24"/>
              </w:rPr>
              <w:t>on</w:t>
            </w:r>
            <w:r>
              <w:rPr>
                <w:b/>
                <w:color w:val="2B2828"/>
                <w:spacing w:val="3"/>
                <w:sz w:val="24"/>
                <w:szCs w:val="24"/>
              </w:rPr>
              <w:t>s</w:t>
            </w:r>
            <w:r>
              <w:rPr>
                <w:b/>
                <w:color w:val="2B2828"/>
                <w:sz w:val="24"/>
                <w:szCs w:val="24"/>
              </w:rPr>
              <w:t>i</w:t>
            </w:r>
            <w:r>
              <w:rPr>
                <w:b/>
                <w:color w:val="2B2828"/>
                <w:spacing w:val="1"/>
                <w:sz w:val="24"/>
                <w:szCs w:val="24"/>
              </w:rPr>
              <w:t>b</w:t>
            </w:r>
            <w:r>
              <w:rPr>
                <w:b/>
                <w:color w:val="2B2828"/>
                <w:spacing w:val="3"/>
                <w:sz w:val="24"/>
                <w:szCs w:val="24"/>
              </w:rPr>
              <w:t>l</w:t>
            </w:r>
            <w:r>
              <w:rPr>
                <w:b/>
                <w:color w:val="2B2828"/>
                <w:sz w:val="24"/>
                <w:szCs w:val="24"/>
              </w:rPr>
              <w:t xml:space="preserve">e </w:t>
            </w:r>
            <w:r>
              <w:rPr>
                <w:b/>
                <w:color w:val="2B2828"/>
                <w:spacing w:val="3"/>
                <w:sz w:val="24"/>
                <w:szCs w:val="24"/>
              </w:rPr>
              <w:t>T</w:t>
            </w:r>
            <w:r>
              <w:rPr>
                <w:b/>
                <w:color w:val="2B2828"/>
                <w:spacing w:val="-3"/>
                <w:sz w:val="24"/>
                <w:szCs w:val="24"/>
              </w:rPr>
              <w:t>e</w:t>
            </w:r>
            <w:r>
              <w:rPr>
                <w:b/>
                <w:color w:val="2B2828"/>
                <w:sz w:val="24"/>
                <w:szCs w:val="24"/>
              </w:rPr>
              <w:t xml:space="preserve">am </w:t>
            </w:r>
            <w:r>
              <w:rPr>
                <w:b/>
                <w:color w:val="2B2828"/>
                <w:spacing w:val="1"/>
                <w:sz w:val="24"/>
                <w:szCs w:val="24"/>
              </w:rPr>
              <w:t>Me</w:t>
            </w:r>
            <w:r>
              <w:rPr>
                <w:b/>
                <w:color w:val="2B2828"/>
                <w:spacing w:val="4"/>
                <w:sz w:val="24"/>
                <w:szCs w:val="24"/>
              </w:rPr>
              <w:t>m</w:t>
            </w:r>
            <w:r>
              <w:rPr>
                <w:b/>
                <w:color w:val="2B2828"/>
                <w:spacing w:val="3"/>
                <w:sz w:val="24"/>
                <w:szCs w:val="24"/>
              </w:rPr>
              <w:t>b</w:t>
            </w:r>
            <w:r>
              <w:rPr>
                <w:b/>
                <w:color w:val="2B2828"/>
                <w:spacing w:val="2"/>
                <w:sz w:val="24"/>
                <w:szCs w:val="24"/>
              </w:rPr>
              <w:t>e</w:t>
            </w:r>
            <w:r>
              <w:rPr>
                <w:b/>
                <w:color w:val="2B2828"/>
                <w:spacing w:val="1"/>
                <w:sz w:val="24"/>
                <w:szCs w:val="24"/>
              </w:rPr>
              <w:t>r</w:t>
            </w:r>
            <w:r>
              <w:rPr>
                <w:b/>
                <w:color w:val="2B2828"/>
                <w:sz w:val="24"/>
                <w:szCs w:val="24"/>
              </w:rPr>
              <w:t>s</w:t>
            </w:r>
          </w:p>
        </w:tc>
      </w:tr>
      <w:tr w:rsidR="00F5279A" w14:paraId="158F9930" w14:textId="77777777" w:rsidTr="00F5279A">
        <w:trPr>
          <w:trHeight w:hRule="exact" w:val="311"/>
        </w:trPr>
        <w:tc>
          <w:tcPr>
            <w:tcW w:w="708" w:type="dxa"/>
            <w:tcBorders>
              <w:top w:val="single" w:sz="6" w:space="0" w:color="211F1F"/>
              <w:left w:val="single" w:sz="3" w:space="0" w:color="000000"/>
              <w:bottom w:val="single" w:sz="6" w:space="0" w:color="211F1F"/>
              <w:right w:val="single" w:sz="3" w:space="0" w:color="000000"/>
            </w:tcBorders>
          </w:tcPr>
          <w:p w14:paraId="47C4FFD6" w14:textId="77777777" w:rsidR="00F5279A" w:rsidRDefault="00F5279A" w:rsidP="00F5279A">
            <w:pPr>
              <w:spacing w:before="17"/>
              <w:ind w:left="254" w:right="251"/>
              <w:jc w:val="center"/>
              <w:rPr>
                <w:sz w:val="24"/>
                <w:szCs w:val="24"/>
              </w:rPr>
            </w:pPr>
            <w:r>
              <w:rPr>
                <w:sz w:val="24"/>
                <w:szCs w:val="24"/>
              </w:rPr>
              <w:t>1</w:t>
            </w:r>
          </w:p>
        </w:tc>
        <w:tc>
          <w:tcPr>
            <w:tcW w:w="883" w:type="dxa"/>
            <w:tcBorders>
              <w:top w:val="single" w:sz="6" w:space="0" w:color="211F1F"/>
              <w:left w:val="single" w:sz="3" w:space="0" w:color="000000"/>
              <w:bottom w:val="single" w:sz="6" w:space="0" w:color="211F1F"/>
              <w:right w:val="single" w:sz="3" w:space="0" w:color="000000"/>
            </w:tcBorders>
          </w:tcPr>
          <w:p w14:paraId="6B977EB2" w14:textId="77777777" w:rsidR="00F5279A" w:rsidRDefault="00F5279A" w:rsidP="00F5279A">
            <w:pPr>
              <w:spacing w:before="17"/>
              <w:ind w:left="76"/>
              <w:rPr>
                <w:sz w:val="24"/>
                <w:szCs w:val="24"/>
              </w:rPr>
            </w:pPr>
            <w:r>
              <w:rPr>
                <w:sz w:val="24"/>
                <w:szCs w:val="24"/>
              </w:rPr>
              <w:t>1 &amp; 2</w:t>
            </w:r>
          </w:p>
        </w:tc>
        <w:tc>
          <w:tcPr>
            <w:tcW w:w="3788" w:type="dxa"/>
            <w:tcBorders>
              <w:top w:val="single" w:sz="6" w:space="0" w:color="211F1F"/>
              <w:left w:val="single" w:sz="3" w:space="0" w:color="000000"/>
              <w:bottom w:val="single" w:sz="6" w:space="0" w:color="211F1F"/>
              <w:right w:val="single" w:sz="6" w:space="0" w:color="000000"/>
            </w:tcBorders>
            <w:vAlign w:val="center"/>
          </w:tcPr>
          <w:p w14:paraId="2DE45738" w14:textId="77777777" w:rsidR="00F5279A" w:rsidRDefault="00F5279A" w:rsidP="00F5279A">
            <w:pPr>
              <w:spacing w:line="260" w:lineRule="exact"/>
              <w:ind w:left="-1"/>
              <w:rPr>
                <w:sz w:val="24"/>
                <w:szCs w:val="24"/>
              </w:rPr>
            </w:pPr>
            <w:r>
              <w:rPr>
                <w:sz w:val="24"/>
                <w:szCs w:val="24"/>
              </w:rPr>
              <w:t>Di</w:t>
            </w:r>
            <w:r>
              <w:rPr>
                <w:spacing w:val="1"/>
                <w:sz w:val="24"/>
                <w:szCs w:val="24"/>
              </w:rPr>
              <w:t>s</w:t>
            </w:r>
            <w:r>
              <w:rPr>
                <w:spacing w:val="-1"/>
                <w:sz w:val="24"/>
                <w:szCs w:val="24"/>
              </w:rPr>
              <w:t>c</w:t>
            </w:r>
            <w:r>
              <w:rPr>
                <w:sz w:val="24"/>
                <w:szCs w:val="24"/>
              </w:rPr>
              <w:t xml:space="preserve">ussion </w:t>
            </w:r>
            <w:r>
              <w:rPr>
                <w:spacing w:val="-1"/>
                <w:sz w:val="24"/>
                <w:szCs w:val="24"/>
              </w:rPr>
              <w:t>a</w:t>
            </w:r>
            <w:r>
              <w:rPr>
                <w:sz w:val="24"/>
                <w:szCs w:val="24"/>
              </w:rPr>
              <w:t>nd fin</w:t>
            </w:r>
            <w:r>
              <w:rPr>
                <w:spacing w:val="-1"/>
                <w:sz w:val="24"/>
                <w:szCs w:val="24"/>
              </w:rPr>
              <w:t>a</w:t>
            </w:r>
            <w:r>
              <w:rPr>
                <w:sz w:val="24"/>
                <w:szCs w:val="24"/>
              </w:rPr>
              <w:t>li</w:t>
            </w:r>
            <w:r>
              <w:rPr>
                <w:spacing w:val="-1"/>
                <w:sz w:val="24"/>
                <w:szCs w:val="24"/>
              </w:rPr>
              <w:t>za</w:t>
            </w:r>
            <w:r>
              <w:rPr>
                <w:sz w:val="24"/>
                <w:szCs w:val="24"/>
              </w:rPr>
              <w:t>t</w:t>
            </w:r>
            <w:r>
              <w:rPr>
                <w:spacing w:val="3"/>
                <w:sz w:val="24"/>
                <w:szCs w:val="24"/>
              </w:rPr>
              <w:t>i</w:t>
            </w:r>
            <w:r>
              <w:rPr>
                <w:sz w:val="24"/>
                <w:szCs w:val="24"/>
              </w:rPr>
              <w:t>on of the</w:t>
            </w:r>
          </w:p>
        </w:tc>
        <w:tc>
          <w:tcPr>
            <w:tcW w:w="1347" w:type="dxa"/>
            <w:tcBorders>
              <w:top w:val="single" w:sz="6" w:space="0" w:color="211F1F"/>
              <w:left w:val="single" w:sz="6" w:space="0" w:color="000000"/>
              <w:bottom w:val="single" w:sz="6" w:space="0" w:color="211F1F"/>
              <w:right w:val="single" w:sz="3" w:space="0" w:color="000000"/>
            </w:tcBorders>
          </w:tcPr>
          <w:p w14:paraId="2BF2D031"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D29C14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65E822E5" w14:textId="77777777" w:rsidR="00F5279A" w:rsidRDefault="00F5279A" w:rsidP="00F5279A">
            <w:pPr>
              <w:spacing w:before="38"/>
              <w:ind w:left="762" w:right="763"/>
              <w:jc w:val="center"/>
            </w:pPr>
            <w:r>
              <w:rPr>
                <w:w w:val="99"/>
              </w:rPr>
              <w:t>All</w:t>
            </w:r>
          </w:p>
        </w:tc>
      </w:tr>
      <w:tr w:rsidR="00F5279A" w14:paraId="2A0C4746" w14:textId="77777777" w:rsidTr="00F5279A">
        <w:trPr>
          <w:trHeight w:hRule="exact" w:val="786"/>
        </w:trPr>
        <w:tc>
          <w:tcPr>
            <w:tcW w:w="708" w:type="dxa"/>
            <w:tcBorders>
              <w:top w:val="single" w:sz="6" w:space="0" w:color="211F1F"/>
              <w:left w:val="single" w:sz="3" w:space="0" w:color="000000"/>
              <w:bottom w:val="single" w:sz="6" w:space="0" w:color="211F1F"/>
              <w:right w:val="single" w:sz="3" w:space="0" w:color="000000"/>
            </w:tcBorders>
          </w:tcPr>
          <w:p w14:paraId="40F492CA" w14:textId="77777777" w:rsidR="00F5279A" w:rsidRDefault="00F5279A" w:rsidP="00F5279A">
            <w:pPr>
              <w:spacing w:before="8" w:line="100" w:lineRule="exact"/>
              <w:rPr>
                <w:sz w:val="10"/>
                <w:szCs w:val="10"/>
              </w:rPr>
            </w:pPr>
          </w:p>
          <w:p w14:paraId="01B02CBF" w14:textId="77777777" w:rsidR="00F5279A" w:rsidRDefault="00F5279A" w:rsidP="00F5279A">
            <w:pPr>
              <w:spacing w:line="200" w:lineRule="exact"/>
            </w:pPr>
          </w:p>
          <w:p w14:paraId="5EB15B4D" w14:textId="77777777" w:rsidR="00F5279A" w:rsidRDefault="00F5279A" w:rsidP="00F5279A">
            <w:pPr>
              <w:ind w:left="254" w:right="251"/>
              <w:jc w:val="center"/>
              <w:rPr>
                <w:sz w:val="24"/>
                <w:szCs w:val="24"/>
              </w:rPr>
            </w:pPr>
            <w:r>
              <w:rPr>
                <w:sz w:val="24"/>
                <w:szCs w:val="24"/>
              </w:rPr>
              <w:t>2</w:t>
            </w:r>
          </w:p>
        </w:tc>
        <w:tc>
          <w:tcPr>
            <w:tcW w:w="883" w:type="dxa"/>
            <w:tcBorders>
              <w:top w:val="single" w:sz="6" w:space="0" w:color="211F1F"/>
              <w:left w:val="single" w:sz="3" w:space="0" w:color="000000"/>
              <w:bottom w:val="single" w:sz="6" w:space="0" w:color="211F1F"/>
              <w:right w:val="single" w:sz="3" w:space="0" w:color="000000"/>
            </w:tcBorders>
          </w:tcPr>
          <w:p w14:paraId="5508707E" w14:textId="77777777" w:rsidR="00F5279A" w:rsidRDefault="00F5279A" w:rsidP="00F5279A">
            <w:pPr>
              <w:spacing w:before="8" w:line="100" w:lineRule="exact"/>
              <w:rPr>
                <w:sz w:val="10"/>
                <w:szCs w:val="10"/>
              </w:rPr>
            </w:pPr>
          </w:p>
          <w:p w14:paraId="3FD0623F" w14:textId="77777777" w:rsidR="00F5279A" w:rsidRDefault="00F5279A" w:rsidP="00F5279A">
            <w:pPr>
              <w:spacing w:line="200" w:lineRule="exact"/>
            </w:pPr>
          </w:p>
          <w:p w14:paraId="3855E7E0" w14:textId="77777777" w:rsidR="00F5279A" w:rsidRDefault="00F5279A" w:rsidP="00F5279A">
            <w:pPr>
              <w:ind w:left="121"/>
              <w:rPr>
                <w:sz w:val="24"/>
                <w:szCs w:val="24"/>
              </w:rPr>
            </w:pPr>
            <w:r>
              <w:rPr>
                <w:sz w:val="24"/>
                <w:szCs w:val="24"/>
              </w:rPr>
              <w:t>3 &amp; 4</w:t>
            </w:r>
          </w:p>
        </w:tc>
        <w:tc>
          <w:tcPr>
            <w:tcW w:w="3788" w:type="dxa"/>
            <w:tcBorders>
              <w:top w:val="single" w:sz="6" w:space="0" w:color="211F1F"/>
              <w:left w:val="single" w:sz="3" w:space="0" w:color="000000"/>
              <w:bottom w:val="single" w:sz="6" w:space="0" w:color="211F1F"/>
              <w:right w:val="single" w:sz="6" w:space="0" w:color="000000"/>
            </w:tcBorders>
            <w:vAlign w:val="center"/>
          </w:tcPr>
          <w:p w14:paraId="52AD3FCF" w14:textId="77777777" w:rsidR="00F5279A" w:rsidRDefault="00F5279A" w:rsidP="00F5279A">
            <w:pPr>
              <w:spacing w:before="46" w:line="226" w:lineRule="auto"/>
              <w:ind w:left="-1" w:right="-15"/>
              <w:rPr>
                <w:sz w:val="24"/>
                <w:szCs w:val="24"/>
              </w:rPr>
            </w:pPr>
            <w:r>
              <w:rPr>
                <w:sz w:val="24"/>
                <w:szCs w:val="24"/>
              </w:rPr>
              <w:t>Div</w:t>
            </w:r>
            <w:r>
              <w:rPr>
                <w:spacing w:val="3"/>
                <w:sz w:val="24"/>
                <w:szCs w:val="24"/>
              </w:rPr>
              <w:t>i</w:t>
            </w:r>
            <w:r>
              <w:rPr>
                <w:sz w:val="24"/>
                <w:szCs w:val="24"/>
              </w:rPr>
              <w:t>d</w:t>
            </w:r>
            <w:r>
              <w:rPr>
                <w:spacing w:val="3"/>
                <w:sz w:val="24"/>
                <w:szCs w:val="24"/>
              </w:rPr>
              <w:t>i</w:t>
            </w:r>
            <w:r>
              <w:rPr>
                <w:sz w:val="24"/>
                <w:szCs w:val="24"/>
              </w:rPr>
              <w:t>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w</w:t>
            </w:r>
            <w:r>
              <w:rPr>
                <w:spacing w:val="2"/>
                <w:sz w:val="24"/>
                <w:szCs w:val="24"/>
              </w:rPr>
              <w:t>o</w:t>
            </w:r>
            <w:r>
              <w:rPr>
                <w:sz w:val="24"/>
                <w:szCs w:val="24"/>
              </w:rPr>
              <w:t>rk</w:t>
            </w:r>
            <w:r>
              <w:rPr>
                <w:spacing w:val="4"/>
                <w:sz w:val="24"/>
                <w:szCs w:val="24"/>
              </w:rPr>
              <w:t xml:space="preserve"> </w:t>
            </w:r>
            <w:r>
              <w:rPr>
                <w:spacing w:val="-1"/>
                <w:sz w:val="24"/>
                <w:szCs w:val="24"/>
              </w:rPr>
              <w:t>a</w:t>
            </w:r>
            <w:r>
              <w:rPr>
                <w:sz w:val="24"/>
                <w:szCs w:val="24"/>
              </w:rPr>
              <w:t>m</w:t>
            </w:r>
            <w:r>
              <w:rPr>
                <w:spacing w:val="3"/>
                <w:sz w:val="24"/>
                <w:szCs w:val="24"/>
              </w:rPr>
              <w:t>o</w:t>
            </w:r>
            <w:r>
              <w:rPr>
                <w:spacing w:val="2"/>
                <w:sz w:val="24"/>
                <w:szCs w:val="24"/>
              </w:rPr>
              <w:t>n</w:t>
            </w:r>
            <w:r>
              <w:rPr>
                <w:sz w:val="24"/>
                <w:szCs w:val="24"/>
              </w:rPr>
              <w:t xml:space="preserve">g </w:t>
            </w:r>
            <w:r>
              <w:rPr>
                <w:spacing w:val="2"/>
                <w:sz w:val="24"/>
                <w:szCs w:val="24"/>
              </w:rPr>
              <w:t>g</w:t>
            </w:r>
            <w:r>
              <w:rPr>
                <w:sz w:val="24"/>
                <w:szCs w:val="24"/>
              </w:rPr>
              <w:t>r</w:t>
            </w:r>
            <w:r>
              <w:rPr>
                <w:spacing w:val="1"/>
                <w:sz w:val="24"/>
                <w:szCs w:val="24"/>
              </w:rPr>
              <w:t>o</w:t>
            </w:r>
            <w:r>
              <w:rPr>
                <w:sz w:val="24"/>
                <w:szCs w:val="24"/>
              </w:rPr>
              <w:t>up me</w:t>
            </w:r>
            <w:r>
              <w:rPr>
                <w:spacing w:val="2"/>
                <w:sz w:val="24"/>
                <w:szCs w:val="24"/>
              </w:rPr>
              <w:t>m</w:t>
            </w:r>
            <w:r>
              <w:rPr>
                <w:sz w:val="24"/>
                <w:szCs w:val="24"/>
              </w:rPr>
              <w:t>b</w:t>
            </w:r>
            <w:r>
              <w:rPr>
                <w:spacing w:val="1"/>
                <w:sz w:val="24"/>
                <w:szCs w:val="24"/>
              </w:rPr>
              <w:t>er</w:t>
            </w:r>
            <w:r>
              <w:rPr>
                <w:sz w:val="24"/>
                <w:szCs w:val="24"/>
              </w:rPr>
              <w:t xml:space="preserve">s. </w:t>
            </w:r>
          </w:p>
        </w:tc>
        <w:tc>
          <w:tcPr>
            <w:tcW w:w="1347" w:type="dxa"/>
            <w:tcBorders>
              <w:top w:val="single" w:sz="6" w:space="0" w:color="211F1F"/>
              <w:left w:val="single" w:sz="6" w:space="0" w:color="000000"/>
              <w:bottom w:val="single" w:sz="6" w:space="0" w:color="211F1F"/>
              <w:right w:val="single" w:sz="3" w:space="0" w:color="000000"/>
            </w:tcBorders>
          </w:tcPr>
          <w:p w14:paraId="5B75D452"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25F2BC0"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281E360D" w14:textId="77777777" w:rsidR="00F5279A" w:rsidRDefault="00F5279A" w:rsidP="00F5279A">
            <w:pPr>
              <w:ind w:left="381" w:right="122" w:hanging="209"/>
              <w:jc w:val="center"/>
            </w:pPr>
            <w:r>
              <w:t>All</w:t>
            </w:r>
          </w:p>
        </w:tc>
      </w:tr>
      <w:tr w:rsidR="00F5279A" w14:paraId="26A7DB23" w14:textId="77777777" w:rsidTr="00F5279A">
        <w:trPr>
          <w:trHeight w:hRule="exact" w:val="549"/>
        </w:trPr>
        <w:tc>
          <w:tcPr>
            <w:tcW w:w="708" w:type="dxa"/>
            <w:tcBorders>
              <w:top w:val="single" w:sz="6" w:space="0" w:color="211F1F"/>
              <w:left w:val="single" w:sz="3" w:space="0" w:color="000000"/>
              <w:bottom w:val="single" w:sz="6" w:space="0" w:color="211F1F"/>
              <w:right w:val="single" w:sz="3" w:space="0" w:color="000000"/>
            </w:tcBorders>
          </w:tcPr>
          <w:p w14:paraId="341704E6" w14:textId="77777777" w:rsidR="00F5279A" w:rsidRDefault="00F5279A" w:rsidP="00F5279A">
            <w:pPr>
              <w:spacing w:before="10" w:line="180" w:lineRule="exact"/>
              <w:rPr>
                <w:sz w:val="19"/>
                <w:szCs w:val="19"/>
              </w:rPr>
            </w:pPr>
          </w:p>
          <w:p w14:paraId="7223B56E" w14:textId="77777777" w:rsidR="00F5279A" w:rsidRDefault="00F5279A" w:rsidP="00F5279A">
            <w:pPr>
              <w:ind w:left="254" w:right="251"/>
              <w:jc w:val="center"/>
              <w:rPr>
                <w:sz w:val="24"/>
                <w:szCs w:val="24"/>
              </w:rPr>
            </w:pPr>
            <w:r>
              <w:rPr>
                <w:sz w:val="24"/>
                <w:szCs w:val="24"/>
              </w:rPr>
              <w:t>3</w:t>
            </w:r>
          </w:p>
        </w:tc>
        <w:tc>
          <w:tcPr>
            <w:tcW w:w="883" w:type="dxa"/>
            <w:tcBorders>
              <w:top w:val="single" w:sz="6" w:space="0" w:color="211F1F"/>
              <w:left w:val="single" w:sz="3" w:space="0" w:color="000000"/>
              <w:bottom w:val="single" w:sz="6" w:space="0" w:color="211F1F"/>
              <w:right w:val="single" w:sz="3" w:space="0" w:color="000000"/>
            </w:tcBorders>
          </w:tcPr>
          <w:p w14:paraId="5EF440E8" w14:textId="77777777" w:rsidR="00F5279A" w:rsidRDefault="00F5279A" w:rsidP="00F5279A">
            <w:pPr>
              <w:spacing w:before="5" w:line="120" w:lineRule="exact"/>
              <w:rPr>
                <w:sz w:val="13"/>
                <w:szCs w:val="13"/>
              </w:rPr>
            </w:pPr>
          </w:p>
          <w:p w14:paraId="5B6AFF89" w14:textId="77777777" w:rsidR="00F5279A" w:rsidRDefault="00F5279A" w:rsidP="00F5279A">
            <w:pPr>
              <w:ind w:left="338" w:right="343"/>
              <w:jc w:val="center"/>
              <w:rPr>
                <w:sz w:val="24"/>
                <w:szCs w:val="24"/>
              </w:rPr>
            </w:pPr>
            <w:r>
              <w:rPr>
                <w:sz w:val="24"/>
                <w:szCs w:val="24"/>
              </w:rPr>
              <w:t>5</w:t>
            </w:r>
          </w:p>
        </w:tc>
        <w:tc>
          <w:tcPr>
            <w:tcW w:w="3788" w:type="dxa"/>
            <w:tcBorders>
              <w:top w:val="single" w:sz="6" w:space="0" w:color="211F1F"/>
              <w:left w:val="single" w:sz="3" w:space="0" w:color="000000"/>
              <w:bottom w:val="single" w:sz="6" w:space="0" w:color="211F1F"/>
              <w:right w:val="single" w:sz="6" w:space="0" w:color="000000"/>
            </w:tcBorders>
            <w:vAlign w:val="center"/>
          </w:tcPr>
          <w:p w14:paraId="32DA2341" w14:textId="77777777" w:rsidR="00F5279A" w:rsidRDefault="00F5279A" w:rsidP="00F5279A">
            <w:pPr>
              <w:spacing w:line="260" w:lineRule="exact"/>
              <w:ind w:left="-1"/>
              <w:rPr>
                <w:sz w:val="24"/>
                <w:szCs w:val="24"/>
              </w:rPr>
            </w:pPr>
            <w:r>
              <w:rPr>
                <w:spacing w:val="1"/>
                <w:sz w:val="24"/>
                <w:szCs w:val="24"/>
              </w:rPr>
              <w:t>S</w:t>
            </w:r>
            <w:r>
              <w:rPr>
                <w:sz w:val="24"/>
                <w:szCs w:val="24"/>
              </w:rPr>
              <w:t>ub</w:t>
            </w:r>
            <w:r>
              <w:rPr>
                <w:spacing w:val="1"/>
                <w:sz w:val="24"/>
                <w:szCs w:val="24"/>
              </w:rPr>
              <w:t>m</w:t>
            </w:r>
            <w:r>
              <w:rPr>
                <w:sz w:val="24"/>
                <w:szCs w:val="24"/>
              </w:rPr>
              <w:t>ission of</w:t>
            </w:r>
            <w:r>
              <w:rPr>
                <w:spacing w:val="-1"/>
                <w:sz w:val="24"/>
                <w:szCs w:val="24"/>
              </w:rPr>
              <w:t xml:space="preserve"> </w:t>
            </w:r>
            <w:r>
              <w:rPr>
                <w:sz w:val="24"/>
                <w:szCs w:val="24"/>
              </w:rPr>
              <w:t>mi</w:t>
            </w:r>
            <w:r>
              <w:rPr>
                <w:spacing w:val="-1"/>
                <w:sz w:val="24"/>
                <w:szCs w:val="24"/>
              </w:rPr>
              <w:t>c</w:t>
            </w:r>
            <w:r>
              <w:rPr>
                <w:sz w:val="24"/>
                <w:szCs w:val="24"/>
              </w:rPr>
              <w:t xml:space="preserve">ro </w:t>
            </w:r>
            <w:r>
              <w:rPr>
                <w:spacing w:val="-1"/>
                <w:sz w:val="24"/>
                <w:szCs w:val="24"/>
              </w:rPr>
              <w:t>pr</w:t>
            </w:r>
            <w:r>
              <w:rPr>
                <w:sz w:val="24"/>
                <w:szCs w:val="24"/>
              </w:rPr>
              <w:t>oje</w:t>
            </w:r>
            <w:r>
              <w:rPr>
                <w:spacing w:val="-1"/>
                <w:sz w:val="24"/>
                <w:szCs w:val="24"/>
              </w:rPr>
              <w:t>c</w:t>
            </w:r>
            <w:r>
              <w:rPr>
                <w:sz w:val="24"/>
                <w:szCs w:val="24"/>
              </w:rPr>
              <w:t>t</w:t>
            </w:r>
            <w:r>
              <w:rPr>
                <w:spacing w:val="3"/>
                <w:sz w:val="24"/>
                <w:szCs w:val="24"/>
              </w:rPr>
              <w:t xml:space="preserve"> </w:t>
            </w:r>
            <w:r>
              <w:rPr>
                <w:sz w:val="24"/>
                <w:szCs w:val="24"/>
              </w:rPr>
              <w:t>pro</w:t>
            </w:r>
            <w:r>
              <w:rPr>
                <w:spacing w:val="-1"/>
                <w:sz w:val="24"/>
                <w:szCs w:val="24"/>
              </w:rPr>
              <w:t>p</w:t>
            </w:r>
            <w:r>
              <w:rPr>
                <w:sz w:val="24"/>
                <w:szCs w:val="24"/>
              </w:rPr>
              <w:t>os</w:t>
            </w:r>
            <w:r>
              <w:rPr>
                <w:spacing w:val="-1"/>
                <w:sz w:val="24"/>
                <w:szCs w:val="24"/>
              </w:rPr>
              <w:t>a</w:t>
            </w:r>
            <w:r>
              <w:rPr>
                <w:sz w:val="24"/>
                <w:szCs w:val="24"/>
              </w:rPr>
              <w:t>l</w:t>
            </w:r>
          </w:p>
          <w:p w14:paraId="75875172" w14:textId="77777777" w:rsidR="00F5279A" w:rsidRDefault="00F5279A" w:rsidP="00F5279A">
            <w:pPr>
              <w:spacing w:line="260" w:lineRule="exact"/>
              <w:ind w:left="-1"/>
              <w:rPr>
                <w:sz w:val="24"/>
                <w:szCs w:val="24"/>
              </w:rPr>
            </w:pPr>
            <w:r>
              <w:rPr>
                <w:spacing w:val="-1"/>
                <w:sz w:val="24"/>
                <w:szCs w:val="24"/>
              </w:rPr>
              <w:t>(</w:t>
            </w:r>
            <w:r>
              <w:rPr>
                <w:sz w:val="24"/>
                <w:szCs w:val="24"/>
              </w:rPr>
              <w:t>An</w:t>
            </w:r>
            <w:r>
              <w:rPr>
                <w:spacing w:val="1"/>
                <w:sz w:val="24"/>
                <w:szCs w:val="24"/>
              </w:rPr>
              <w:t>n</w:t>
            </w:r>
            <w:r>
              <w:rPr>
                <w:spacing w:val="-1"/>
                <w:sz w:val="24"/>
                <w:szCs w:val="24"/>
              </w:rPr>
              <w:t>e</w:t>
            </w:r>
            <w:r>
              <w:rPr>
                <w:sz w:val="24"/>
                <w:szCs w:val="24"/>
              </w:rPr>
              <w:t>xu</w:t>
            </w:r>
            <w:r>
              <w:rPr>
                <w:spacing w:val="-1"/>
                <w:sz w:val="24"/>
                <w:szCs w:val="24"/>
              </w:rPr>
              <w:t>r</w:t>
            </w:r>
            <w:r>
              <w:rPr>
                <w:sz w:val="24"/>
                <w:szCs w:val="24"/>
              </w:rPr>
              <w:t>e</w:t>
            </w:r>
            <w:r>
              <w:rPr>
                <w:spacing w:val="4"/>
                <w:sz w:val="24"/>
                <w:szCs w:val="24"/>
              </w:rPr>
              <w:t xml:space="preserve"> </w:t>
            </w:r>
            <w:r>
              <w:rPr>
                <w:spacing w:val="-6"/>
                <w:sz w:val="24"/>
                <w:szCs w:val="24"/>
              </w:rPr>
              <w:t>I</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634C84A3"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098955BB"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4AAABB7" w14:textId="77777777" w:rsidR="00F5279A" w:rsidRDefault="00F5279A" w:rsidP="00F5279A">
            <w:pPr>
              <w:spacing w:before="8" w:line="140" w:lineRule="exact"/>
              <w:jc w:val="center"/>
              <w:rPr>
                <w:sz w:val="15"/>
                <w:szCs w:val="15"/>
              </w:rPr>
            </w:pPr>
          </w:p>
          <w:p w14:paraId="528A81F1" w14:textId="77777777" w:rsidR="00F5279A" w:rsidRDefault="00F5279A" w:rsidP="00F5279A">
            <w:pPr>
              <w:ind w:left="755" w:right="756"/>
              <w:jc w:val="center"/>
            </w:pPr>
            <w:r>
              <w:rPr>
                <w:w w:val="99"/>
              </w:rPr>
              <w:t>All</w:t>
            </w:r>
          </w:p>
        </w:tc>
      </w:tr>
      <w:tr w:rsidR="00F5279A" w14:paraId="65819E67" w14:textId="77777777" w:rsidTr="00F5279A">
        <w:trPr>
          <w:trHeight w:hRule="exact" w:val="549"/>
        </w:trPr>
        <w:tc>
          <w:tcPr>
            <w:tcW w:w="708" w:type="dxa"/>
            <w:tcBorders>
              <w:top w:val="single" w:sz="6" w:space="0" w:color="211F1F"/>
              <w:left w:val="single" w:sz="3" w:space="0" w:color="000000"/>
              <w:bottom w:val="single" w:sz="6" w:space="0" w:color="211F1F"/>
              <w:right w:val="single" w:sz="3" w:space="0" w:color="000000"/>
            </w:tcBorders>
          </w:tcPr>
          <w:p w14:paraId="108E865D" w14:textId="77777777" w:rsidR="00F5279A" w:rsidRDefault="00F5279A" w:rsidP="00F5279A">
            <w:pPr>
              <w:spacing w:before="10" w:line="180" w:lineRule="exact"/>
              <w:rPr>
                <w:sz w:val="19"/>
                <w:szCs w:val="19"/>
              </w:rPr>
            </w:pPr>
          </w:p>
          <w:p w14:paraId="46C55D8D" w14:textId="77777777" w:rsidR="00F5279A" w:rsidRDefault="00F5279A" w:rsidP="00F5279A">
            <w:pPr>
              <w:ind w:left="254" w:right="251"/>
              <w:jc w:val="center"/>
              <w:rPr>
                <w:sz w:val="24"/>
                <w:szCs w:val="24"/>
              </w:rPr>
            </w:pPr>
            <w:r>
              <w:rPr>
                <w:sz w:val="24"/>
                <w:szCs w:val="24"/>
              </w:rPr>
              <w:t>4</w:t>
            </w:r>
          </w:p>
        </w:tc>
        <w:tc>
          <w:tcPr>
            <w:tcW w:w="883" w:type="dxa"/>
            <w:tcBorders>
              <w:top w:val="single" w:sz="6" w:space="0" w:color="211F1F"/>
              <w:left w:val="single" w:sz="3" w:space="0" w:color="000000"/>
              <w:bottom w:val="single" w:sz="6" w:space="0" w:color="211F1F"/>
              <w:right w:val="single" w:sz="3" w:space="0" w:color="000000"/>
            </w:tcBorders>
          </w:tcPr>
          <w:p w14:paraId="1CA2B3CE" w14:textId="77777777" w:rsidR="00F5279A" w:rsidRDefault="00F5279A" w:rsidP="00F5279A">
            <w:pPr>
              <w:spacing w:before="10" w:line="180" w:lineRule="exact"/>
              <w:rPr>
                <w:sz w:val="19"/>
                <w:szCs w:val="19"/>
              </w:rPr>
            </w:pPr>
          </w:p>
          <w:p w14:paraId="28D8A78D" w14:textId="77777777" w:rsidR="00F5279A" w:rsidRDefault="00F5279A" w:rsidP="00F5279A">
            <w:pPr>
              <w:ind w:left="338" w:right="343"/>
              <w:jc w:val="center"/>
              <w:rPr>
                <w:sz w:val="24"/>
                <w:szCs w:val="24"/>
              </w:rPr>
            </w:pPr>
            <w:r>
              <w:rPr>
                <w:sz w:val="24"/>
                <w:szCs w:val="24"/>
              </w:rPr>
              <w:t>6</w:t>
            </w:r>
          </w:p>
        </w:tc>
        <w:tc>
          <w:tcPr>
            <w:tcW w:w="3788" w:type="dxa"/>
            <w:tcBorders>
              <w:top w:val="single" w:sz="6" w:space="0" w:color="211F1F"/>
              <w:left w:val="single" w:sz="3" w:space="0" w:color="000000"/>
              <w:bottom w:val="single" w:sz="6" w:space="0" w:color="211F1F"/>
              <w:right w:val="single" w:sz="6" w:space="0" w:color="000000"/>
            </w:tcBorders>
            <w:vAlign w:val="center"/>
          </w:tcPr>
          <w:p w14:paraId="1AA08B2A" w14:textId="77777777" w:rsidR="00F5279A" w:rsidRDefault="00F5279A" w:rsidP="00F5279A">
            <w:pPr>
              <w:spacing w:line="260" w:lineRule="exact"/>
              <w:ind w:left="-1"/>
              <w:rPr>
                <w:sz w:val="24"/>
                <w:szCs w:val="24"/>
              </w:rPr>
            </w:pPr>
            <w:r>
              <w:rPr>
                <w:sz w:val="24"/>
                <w:szCs w:val="24"/>
              </w:rPr>
              <w:t>Co</w:t>
            </w:r>
            <w:r>
              <w:rPr>
                <w:spacing w:val="1"/>
                <w:sz w:val="24"/>
                <w:szCs w:val="24"/>
              </w:rPr>
              <w:t>l</w:t>
            </w:r>
            <w:r>
              <w:rPr>
                <w:sz w:val="24"/>
                <w:szCs w:val="24"/>
              </w:rPr>
              <w:t>l</w:t>
            </w:r>
            <w:r>
              <w:rPr>
                <w:spacing w:val="-1"/>
                <w:sz w:val="24"/>
                <w:szCs w:val="24"/>
              </w:rPr>
              <w:t>ec</w:t>
            </w:r>
            <w:r>
              <w:rPr>
                <w:sz w:val="24"/>
                <w:szCs w:val="24"/>
              </w:rPr>
              <w:t>tion of</w:t>
            </w:r>
            <w:r>
              <w:rPr>
                <w:spacing w:val="-1"/>
                <w:sz w:val="24"/>
                <w:szCs w:val="24"/>
              </w:rPr>
              <w:t xml:space="preserve"> </w:t>
            </w:r>
            <w:r>
              <w:rPr>
                <w:sz w:val="24"/>
                <w:szCs w:val="24"/>
              </w:rPr>
              <w:t>the in</w:t>
            </w:r>
            <w:r>
              <w:rPr>
                <w:spacing w:val="-1"/>
                <w:sz w:val="24"/>
                <w:szCs w:val="24"/>
              </w:rPr>
              <w:t>f</w:t>
            </w:r>
            <w:r>
              <w:rPr>
                <w:sz w:val="24"/>
                <w:szCs w:val="24"/>
              </w:rPr>
              <w:t>orm</w:t>
            </w:r>
            <w:r>
              <w:rPr>
                <w:spacing w:val="-1"/>
                <w:sz w:val="24"/>
                <w:szCs w:val="24"/>
              </w:rPr>
              <w:t>a</w:t>
            </w:r>
            <w:r>
              <w:rPr>
                <w:sz w:val="24"/>
                <w:szCs w:val="24"/>
              </w:rPr>
              <w:t>tion on the</w:t>
            </w:r>
          </w:p>
          <w:p w14:paraId="1C0793EA" w14:textId="77777777" w:rsidR="00F5279A" w:rsidRDefault="00F5279A" w:rsidP="00F5279A">
            <w:pPr>
              <w:spacing w:line="260" w:lineRule="exact"/>
              <w:ind w:left="-1"/>
              <w:rPr>
                <w:sz w:val="24"/>
                <w:szCs w:val="24"/>
              </w:rPr>
            </w:pPr>
            <w:r>
              <w:rPr>
                <w:sz w:val="24"/>
                <w:szCs w:val="24"/>
              </w:rPr>
              <w:t>To</w:t>
            </w:r>
            <w:r>
              <w:rPr>
                <w:spacing w:val="1"/>
                <w:sz w:val="24"/>
                <w:szCs w:val="24"/>
              </w:rPr>
              <w:t>p</w:t>
            </w:r>
            <w:r>
              <w:rPr>
                <w:sz w:val="24"/>
                <w:szCs w:val="24"/>
              </w:rPr>
              <w:t>i</w:t>
            </w:r>
            <w:r>
              <w:rPr>
                <w:spacing w:val="-1"/>
                <w:sz w:val="24"/>
                <w:szCs w:val="24"/>
              </w:rPr>
              <w:t>c</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69C240B0"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C38811E"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EBE4C4A" w14:textId="77777777" w:rsidR="00F5279A" w:rsidRDefault="00F5279A" w:rsidP="00F5279A">
            <w:pPr>
              <w:spacing w:before="49" w:line="220" w:lineRule="exact"/>
              <w:ind w:right="190" w:firstLine="103"/>
              <w:jc w:val="center"/>
            </w:pPr>
            <w:r>
              <w:t>All</w:t>
            </w:r>
          </w:p>
        </w:tc>
      </w:tr>
      <w:tr w:rsidR="00F5279A" w14:paraId="4D0151E5" w14:textId="77777777" w:rsidTr="00F5279A">
        <w:trPr>
          <w:trHeight w:hRule="exact" w:val="847"/>
        </w:trPr>
        <w:tc>
          <w:tcPr>
            <w:tcW w:w="708" w:type="dxa"/>
            <w:tcBorders>
              <w:top w:val="single" w:sz="6" w:space="0" w:color="211F1F"/>
              <w:left w:val="single" w:sz="3" w:space="0" w:color="000000"/>
              <w:bottom w:val="single" w:sz="6" w:space="0" w:color="211F1F"/>
              <w:right w:val="single" w:sz="3" w:space="0" w:color="000000"/>
            </w:tcBorders>
          </w:tcPr>
          <w:p w14:paraId="38A6C86F" w14:textId="77777777" w:rsidR="00F5279A" w:rsidRDefault="00F5279A" w:rsidP="00F5279A">
            <w:pPr>
              <w:spacing w:before="2" w:line="140" w:lineRule="exact"/>
              <w:rPr>
                <w:sz w:val="15"/>
                <w:szCs w:val="15"/>
              </w:rPr>
            </w:pPr>
          </w:p>
          <w:p w14:paraId="71641D31" w14:textId="77777777" w:rsidR="00F5279A" w:rsidRDefault="00F5279A" w:rsidP="00F5279A">
            <w:pPr>
              <w:spacing w:line="200" w:lineRule="exact"/>
            </w:pPr>
          </w:p>
          <w:p w14:paraId="28C0DCF5" w14:textId="77777777" w:rsidR="00F5279A" w:rsidRDefault="00F5279A" w:rsidP="00F5279A">
            <w:pPr>
              <w:ind w:left="254" w:right="251"/>
              <w:jc w:val="center"/>
              <w:rPr>
                <w:sz w:val="24"/>
                <w:szCs w:val="24"/>
              </w:rPr>
            </w:pPr>
            <w:r>
              <w:rPr>
                <w:sz w:val="24"/>
                <w:szCs w:val="24"/>
              </w:rPr>
              <w:t>6</w:t>
            </w:r>
          </w:p>
        </w:tc>
        <w:tc>
          <w:tcPr>
            <w:tcW w:w="883" w:type="dxa"/>
            <w:tcBorders>
              <w:top w:val="single" w:sz="6" w:space="0" w:color="211F1F"/>
              <w:left w:val="single" w:sz="3" w:space="0" w:color="000000"/>
              <w:bottom w:val="single" w:sz="6" w:space="0" w:color="211F1F"/>
              <w:right w:val="single" w:sz="3" w:space="0" w:color="000000"/>
            </w:tcBorders>
          </w:tcPr>
          <w:p w14:paraId="09E97C19" w14:textId="77777777" w:rsidR="00F5279A" w:rsidRDefault="00F5279A" w:rsidP="00F5279A">
            <w:pPr>
              <w:spacing w:before="2" w:line="140" w:lineRule="exact"/>
              <w:rPr>
                <w:sz w:val="15"/>
                <w:szCs w:val="15"/>
              </w:rPr>
            </w:pPr>
          </w:p>
          <w:p w14:paraId="5D4A7D6F" w14:textId="77777777" w:rsidR="00F5279A" w:rsidRDefault="00F5279A" w:rsidP="00F5279A">
            <w:pPr>
              <w:spacing w:line="200" w:lineRule="exact"/>
            </w:pPr>
          </w:p>
          <w:p w14:paraId="0DBAE790" w14:textId="77777777" w:rsidR="00F5279A" w:rsidRDefault="00F5279A" w:rsidP="00F5279A">
            <w:pPr>
              <w:ind w:left="338" w:right="343"/>
              <w:jc w:val="center"/>
              <w:rPr>
                <w:sz w:val="24"/>
                <w:szCs w:val="24"/>
              </w:rPr>
            </w:pPr>
            <w:r>
              <w:rPr>
                <w:sz w:val="24"/>
                <w:szCs w:val="24"/>
              </w:rPr>
              <w:t>7</w:t>
            </w:r>
          </w:p>
        </w:tc>
        <w:tc>
          <w:tcPr>
            <w:tcW w:w="3788" w:type="dxa"/>
            <w:tcBorders>
              <w:top w:val="single" w:sz="6" w:space="0" w:color="211F1F"/>
              <w:left w:val="single" w:sz="3" w:space="0" w:color="000000"/>
              <w:bottom w:val="single" w:sz="6" w:space="0" w:color="211F1F"/>
              <w:right w:val="single" w:sz="6" w:space="0" w:color="000000"/>
            </w:tcBorders>
            <w:vAlign w:val="center"/>
          </w:tcPr>
          <w:p w14:paraId="565249CA" w14:textId="77777777" w:rsidR="00F5279A" w:rsidRDefault="00F5279A" w:rsidP="00F5279A">
            <w:pPr>
              <w:spacing w:before="7"/>
              <w:ind w:left="-1" w:right="350"/>
              <w:rPr>
                <w:sz w:val="24"/>
                <w:szCs w:val="24"/>
              </w:rPr>
            </w:pPr>
            <w:r>
              <w:rPr>
                <w:sz w:val="24"/>
                <w:szCs w:val="24"/>
              </w:rPr>
              <w:t>Co</w:t>
            </w:r>
            <w:r>
              <w:rPr>
                <w:spacing w:val="1"/>
                <w:sz w:val="24"/>
                <w:szCs w:val="24"/>
              </w:rPr>
              <w:t>l</w:t>
            </w:r>
            <w:r>
              <w:rPr>
                <w:sz w:val="24"/>
                <w:szCs w:val="24"/>
              </w:rPr>
              <w:t>l</w:t>
            </w:r>
            <w:r>
              <w:rPr>
                <w:spacing w:val="-1"/>
                <w:sz w:val="24"/>
                <w:szCs w:val="24"/>
              </w:rPr>
              <w:t>ec</w:t>
            </w:r>
            <w:r>
              <w:rPr>
                <w:sz w:val="24"/>
                <w:szCs w:val="24"/>
              </w:rPr>
              <w:t>tion of</w:t>
            </w:r>
            <w:r>
              <w:rPr>
                <w:spacing w:val="-1"/>
                <w:sz w:val="24"/>
                <w:szCs w:val="24"/>
              </w:rPr>
              <w:t xml:space="preserve"> </w:t>
            </w:r>
            <w:r>
              <w:rPr>
                <w:spacing w:val="-3"/>
                <w:sz w:val="24"/>
                <w:szCs w:val="24"/>
              </w:rPr>
              <w:t>a</w:t>
            </w:r>
            <w:r>
              <w:rPr>
                <w:sz w:val="24"/>
                <w:szCs w:val="24"/>
              </w:rPr>
              <w:t xml:space="preserve">ll </w:t>
            </w:r>
            <w:r>
              <w:rPr>
                <w:spacing w:val="2"/>
                <w:sz w:val="24"/>
                <w:szCs w:val="24"/>
              </w:rPr>
              <w:t>r</w:t>
            </w:r>
            <w:r>
              <w:rPr>
                <w:spacing w:val="-3"/>
                <w:sz w:val="24"/>
                <w:szCs w:val="24"/>
              </w:rPr>
              <w:t>e</w:t>
            </w:r>
            <w:r>
              <w:rPr>
                <w:sz w:val="24"/>
                <w:szCs w:val="24"/>
              </w:rPr>
              <w:t>lev</w:t>
            </w:r>
            <w:r>
              <w:rPr>
                <w:spacing w:val="-1"/>
                <w:sz w:val="24"/>
                <w:szCs w:val="24"/>
              </w:rPr>
              <w:t>a</w:t>
            </w:r>
            <w:r>
              <w:rPr>
                <w:sz w:val="24"/>
                <w:szCs w:val="24"/>
              </w:rPr>
              <w:t>nt</w:t>
            </w:r>
            <w:r>
              <w:rPr>
                <w:spacing w:val="5"/>
                <w:sz w:val="24"/>
                <w:szCs w:val="24"/>
              </w:rPr>
              <w:t xml:space="preserve"> </w:t>
            </w:r>
            <w:r>
              <w:rPr>
                <w:spacing w:val="-1"/>
                <w:sz w:val="24"/>
                <w:szCs w:val="24"/>
              </w:rPr>
              <w:t>c</w:t>
            </w:r>
            <w:r>
              <w:rPr>
                <w:sz w:val="24"/>
                <w:szCs w:val="24"/>
              </w:rPr>
              <w:t>ontent / ma</w:t>
            </w:r>
            <w:r>
              <w:rPr>
                <w:spacing w:val="1"/>
                <w:sz w:val="24"/>
                <w:szCs w:val="24"/>
              </w:rPr>
              <w:t>t</w:t>
            </w:r>
            <w:r>
              <w:rPr>
                <w:spacing w:val="-1"/>
                <w:sz w:val="24"/>
                <w:szCs w:val="24"/>
              </w:rPr>
              <w:t>er</w:t>
            </w:r>
            <w:r>
              <w:rPr>
                <w:sz w:val="24"/>
                <w:szCs w:val="24"/>
              </w:rPr>
              <w:t>i</w:t>
            </w:r>
            <w:r>
              <w:rPr>
                <w:spacing w:val="-1"/>
                <w:sz w:val="24"/>
                <w:szCs w:val="24"/>
              </w:rPr>
              <w:t>a</w:t>
            </w:r>
            <w:r>
              <w:rPr>
                <w:sz w:val="24"/>
                <w:szCs w:val="24"/>
              </w:rPr>
              <w:t>ls for</w:t>
            </w:r>
            <w:r>
              <w:rPr>
                <w:spacing w:val="-1"/>
                <w:sz w:val="24"/>
                <w:szCs w:val="24"/>
              </w:rPr>
              <w:t xml:space="preserve"> </w:t>
            </w:r>
            <w:r>
              <w:rPr>
                <w:sz w:val="24"/>
                <w:szCs w:val="24"/>
              </w:rPr>
              <w:t>the</w:t>
            </w:r>
            <w:r>
              <w:rPr>
                <w:spacing w:val="2"/>
                <w:sz w:val="24"/>
                <w:szCs w:val="24"/>
              </w:rPr>
              <w:t xml:space="preserve"> </w:t>
            </w:r>
            <w:r>
              <w:rPr>
                <w:spacing w:val="-1"/>
                <w:sz w:val="24"/>
                <w:szCs w:val="24"/>
              </w:rPr>
              <w:t>e</w:t>
            </w:r>
            <w:r>
              <w:rPr>
                <w:sz w:val="24"/>
                <w:szCs w:val="24"/>
              </w:rPr>
              <w:t>x</w:t>
            </w:r>
            <w:r>
              <w:rPr>
                <w:spacing w:val="-1"/>
                <w:sz w:val="24"/>
                <w:szCs w:val="24"/>
              </w:rPr>
              <w:t>ec</w:t>
            </w:r>
            <w:r>
              <w:rPr>
                <w:sz w:val="24"/>
                <w:szCs w:val="24"/>
              </w:rPr>
              <w:t>uti</w:t>
            </w:r>
            <w:r>
              <w:rPr>
                <w:spacing w:val="2"/>
                <w:sz w:val="24"/>
                <w:szCs w:val="24"/>
              </w:rPr>
              <w:t>o</w:t>
            </w:r>
            <w:r>
              <w:rPr>
                <w:sz w:val="24"/>
                <w:szCs w:val="24"/>
              </w:rPr>
              <w:t>n of the proj</w:t>
            </w:r>
            <w:r>
              <w:rPr>
                <w:spacing w:val="-1"/>
                <w:sz w:val="24"/>
                <w:szCs w:val="24"/>
              </w:rPr>
              <w:t>ec</w:t>
            </w:r>
            <w:r>
              <w:rPr>
                <w:sz w:val="24"/>
                <w:szCs w:val="24"/>
              </w:rPr>
              <w:t>t.</w:t>
            </w:r>
          </w:p>
        </w:tc>
        <w:tc>
          <w:tcPr>
            <w:tcW w:w="1347" w:type="dxa"/>
            <w:tcBorders>
              <w:top w:val="single" w:sz="6" w:space="0" w:color="211F1F"/>
              <w:left w:val="single" w:sz="6" w:space="0" w:color="000000"/>
              <w:bottom w:val="single" w:sz="6" w:space="0" w:color="211F1F"/>
              <w:right w:val="single" w:sz="3" w:space="0" w:color="000000"/>
            </w:tcBorders>
          </w:tcPr>
          <w:p w14:paraId="2DE5B95A"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61048BE8"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067837CC" w14:textId="77777777" w:rsidR="00F5279A" w:rsidRDefault="00F5279A" w:rsidP="00F5279A">
            <w:pPr>
              <w:ind w:left="694" w:right="760"/>
              <w:jc w:val="center"/>
            </w:pPr>
            <w:r>
              <w:rPr>
                <w:w w:val="99"/>
              </w:rPr>
              <w:t>All</w:t>
            </w:r>
          </w:p>
        </w:tc>
      </w:tr>
      <w:tr w:rsidR="00F5279A" w14:paraId="02B01944" w14:textId="77777777" w:rsidTr="00F5279A">
        <w:trPr>
          <w:trHeight w:hRule="exact" w:val="1255"/>
        </w:trPr>
        <w:tc>
          <w:tcPr>
            <w:tcW w:w="708" w:type="dxa"/>
            <w:tcBorders>
              <w:top w:val="single" w:sz="6" w:space="0" w:color="211F1F"/>
              <w:left w:val="single" w:sz="3" w:space="0" w:color="000000"/>
              <w:bottom w:val="single" w:sz="6" w:space="0" w:color="211F1F"/>
              <w:right w:val="single" w:sz="3" w:space="0" w:color="000000"/>
            </w:tcBorders>
          </w:tcPr>
          <w:p w14:paraId="46AF8E4A" w14:textId="77777777" w:rsidR="00F5279A" w:rsidRDefault="00F5279A" w:rsidP="00F5279A">
            <w:pPr>
              <w:spacing w:line="200" w:lineRule="exact"/>
            </w:pPr>
          </w:p>
          <w:p w14:paraId="57F28D64" w14:textId="77777777" w:rsidR="00F5279A" w:rsidRDefault="00F5279A" w:rsidP="00F5279A">
            <w:pPr>
              <w:spacing w:before="15" w:line="280" w:lineRule="exact"/>
              <w:rPr>
                <w:sz w:val="28"/>
                <w:szCs w:val="28"/>
              </w:rPr>
            </w:pPr>
          </w:p>
          <w:p w14:paraId="0F270D5F" w14:textId="77777777" w:rsidR="00F5279A" w:rsidRDefault="00F5279A" w:rsidP="00F5279A">
            <w:pPr>
              <w:ind w:left="251" w:right="254"/>
              <w:jc w:val="center"/>
              <w:rPr>
                <w:sz w:val="24"/>
                <w:szCs w:val="24"/>
              </w:rPr>
            </w:pPr>
            <w:r>
              <w:rPr>
                <w:sz w:val="24"/>
                <w:szCs w:val="24"/>
              </w:rPr>
              <w:t>7</w:t>
            </w:r>
          </w:p>
        </w:tc>
        <w:tc>
          <w:tcPr>
            <w:tcW w:w="883" w:type="dxa"/>
            <w:tcBorders>
              <w:top w:val="single" w:sz="6" w:space="0" w:color="211F1F"/>
              <w:left w:val="single" w:sz="3" w:space="0" w:color="000000"/>
              <w:bottom w:val="single" w:sz="6" w:space="0" w:color="211F1F"/>
              <w:right w:val="single" w:sz="3" w:space="0" w:color="000000"/>
            </w:tcBorders>
          </w:tcPr>
          <w:p w14:paraId="6838B965" w14:textId="77777777" w:rsidR="00F5279A" w:rsidRDefault="00F5279A" w:rsidP="00F5279A">
            <w:pPr>
              <w:spacing w:line="200" w:lineRule="exact"/>
            </w:pPr>
          </w:p>
          <w:p w14:paraId="632D4742" w14:textId="77777777" w:rsidR="00F5279A" w:rsidRDefault="00F5279A" w:rsidP="00F5279A">
            <w:pPr>
              <w:spacing w:before="15" w:line="280" w:lineRule="exact"/>
              <w:rPr>
                <w:sz w:val="28"/>
                <w:szCs w:val="28"/>
              </w:rPr>
            </w:pPr>
          </w:p>
          <w:p w14:paraId="5B139A92" w14:textId="77777777" w:rsidR="00F5279A" w:rsidRDefault="00F5279A" w:rsidP="00F5279A">
            <w:pPr>
              <w:ind w:left="162"/>
              <w:rPr>
                <w:sz w:val="24"/>
                <w:szCs w:val="24"/>
              </w:rPr>
            </w:pPr>
            <w:r>
              <w:rPr>
                <w:sz w:val="24"/>
                <w:szCs w:val="24"/>
              </w:rPr>
              <w:t>8 &amp; 9</w:t>
            </w:r>
          </w:p>
        </w:tc>
        <w:tc>
          <w:tcPr>
            <w:tcW w:w="3788" w:type="dxa"/>
            <w:tcBorders>
              <w:top w:val="single" w:sz="6" w:space="0" w:color="211F1F"/>
              <w:left w:val="single" w:sz="3" w:space="0" w:color="000000"/>
              <w:bottom w:val="single" w:sz="6" w:space="0" w:color="211F1F"/>
              <w:right w:val="single" w:sz="6" w:space="0" w:color="000000"/>
            </w:tcBorders>
            <w:vAlign w:val="center"/>
          </w:tcPr>
          <w:p w14:paraId="1A1DCCF3" w14:textId="77777777" w:rsidR="00F5279A" w:rsidRDefault="00F5279A" w:rsidP="00F5279A">
            <w:pPr>
              <w:spacing w:before="2" w:line="100" w:lineRule="exact"/>
              <w:rPr>
                <w:sz w:val="11"/>
                <w:szCs w:val="11"/>
              </w:rPr>
            </w:pPr>
          </w:p>
          <w:p w14:paraId="044C4E10" w14:textId="3B680CBF" w:rsidR="00F5279A" w:rsidRDefault="00F5279A" w:rsidP="00F5279A">
            <w:pPr>
              <w:spacing w:line="226" w:lineRule="auto"/>
              <w:ind w:left="-1" w:right="251"/>
              <w:rPr>
                <w:sz w:val="24"/>
                <w:szCs w:val="24"/>
              </w:rPr>
            </w:pPr>
            <w:r>
              <w:rPr>
                <w:sz w:val="24"/>
                <w:szCs w:val="24"/>
              </w:rPr>
              <w:t>Ex</w:t>
            </w:r>
            <w:r>
              <w:rPr>
                <w:spacing w:val="-1"/>
                <w:sz w:val="24"/>
                <w:szCs w:val="24"/>
              </w:rPr>
              <w:t>e</w:t>
            </w:r>
            <w:r>
              <w:rPr>
                <w:sz w:val="24"/>
                <w:szCs w:val="24"/>
              </w:rPr>
              <w:t>cution of</w:t>
            </w:r>
            <w:r>
              <w:rPr>
                <w:spacing w:val="-1"/>
                <w:sz w:val="24"/>
                <w:szCs w:val="24"/>
              </w:rPr>
              <w:t xml:space="preserve"> c</w:t>
            </w:r>
            <w:r>
              <w:rPr>
                <w:sz w:val="24"/>
                <w:szCs w:val="24"/>
              </w:rPr>
              <w:t>o</w:t>
            </w:r>
            <w:r>
              <w:rPr>
                <w:spacing w:val="3"/>
                <w:sz w:val="24"/>
                <w:szCs w:val="24"/>
              </w:rPr>
              <w:t>l</w:t>
            </w:r>
            <w:r>
              <w:rPr>
                <w:sz w:val="24"/>
                <w:szCs w:val="24"/>
              </w:rPr>
              <w:t>l</w:t>
            </w:r>
            <w:r>
              <w:rPr>
                <w:spacing w:val="-1"/>
                <w:sz w:val="24"/>
                <w:szCs w:val="24"/>
              </w:rPr>
              <w:t>ec</w:t>
            </w:r>
            <w:r>
              <w:rPr>
                <w:sz w:val="24"/>
                <w:szCs w:val="24"/>
              </w:rPr>
              <w:t>ted d</w:t>
            </w:r>
            <w:r>
              <w:rPr>
                <w:spacing w:val="-1"/>
                <w:sz w:val="24"/>
                <w:szCs w:val="24"/>
              </w:rPr>
              <w:t>a</w:t>
            </w:r>
            <w:r>
              <w:rPr>
                <w:sz w:val="24"/>
                <w:szCs w:val="24"/>
              </w:rPr>
              <w:t>ta</w:t>
            </w:r>
            <w:r>
              <w:rPr>
                <w:spacing w:val="-1"/>
                <w:sz w:val="24"/>
                <w:szCs w:val="24"/>
              </w:rPr>
              <w:t xml:space="preserve"> a</w:t>
            </w:r>
            <w:r>
              <w:rPr>
                <w:sz w:val="24"/>
                <w:szCs w:val="24"/>
              </w:rPr>
              <w:t>nd p</w:t>
            </w:r>
            <w:r>
              <w:rPr>
                <w:spacing w:val="-1"/>
                <w:sz w:val="24"/>
                <w:szCs w:val="24"/>
              </w:rPr>
              <w:t>re</w:t>
            </w:r>
            <w:r>
              <w:rPr>
                <w:spacing w:val="1"/>
                <w:sz w:val="24"/>
                <w:szCs w:val="24"/>
              </w:rPr>
              <w:t>p</w:t>
            </w:r>
            <w:r>
              <w:rPr>
                <w:spacing w:val="-1"/>
                <w:sz w:val="24"/>
                <w:szCs w:val="24"/>
              </w:rPr>
              <w:t>ar</w:t>
            </w:r>
            <w:r>
              <w:rPr>
                <w:sz w:val="24"/>
                <w:szCs w:val="24"/>
              </w:rPr>
              <w:t>i</w:t>
            </w:r>
            <w:r>
              <w:rPr>
                <w:spacing w:val="-2"/>
                <w:sz w:val="24"/>
                <w:szCs w:val="24"/>
              </w:rPr>
              <w:t>n</w:t>
            </w:r>
            <w:r>
              <w:rPr>
                <w:sz w:val="24"/>
                <w:szCs w:val="24"/>
              </w:rPr>
              <w:t>g</w:t>
            </w:r>
            <w:r>
              <w:rPr>
                <w:spacing w:val="-2"/>
                <w:sz w:val="24"/>
                <w:szCs w:val="24"/>
              </w:rPr>
              <w:t xml:space="preserve"> </w:t>
            </w:r>
            <w:r>
              <w:rPr>
                <w:sz w:val="24"/>
                <w:szCs w:val="24"/>
              </w:rPr>
              <w:t>layout of</w:t>
            </w:r>
            <w:r>
              <w:rPr>
                <w:spacing w:val="-1"/>
                <w:sz w:val="24"/>
                <w:szCs w:val="24"/>
              </w:rPr>
              <w:t xml:space="preserve"> </w:t>
            </w:r>
            <w:r>
              <w:rPr>
                <w:sz w:val="24"/>
                <w:szCs w:val="24"/>
              </w:rPr>
              <w:t xml:space="preserve">the </w:t>
            </w:r>
            <w:r>
              <w:rPr>
                <w:spacing w:val="1"/>
                <w:sz w:val="24"/>
                <w:szCs w:val="24"/>
              </w:rPr>
              <w:t>w</w:t>
            </w:r>
            <w:r>
              <w:rPr>
                <w:spacing w:val="-1"/>
                <w:sz w:val="24"/>
                <w:szCs w:val="24"/>
              </w:rPr>
              <w:t>e</w:t>
            </w:r>
            <w:r>
              <w:rPr>
                <w:sz w:val="24"/>
                <w:szCs w:val="24"/>
              </w:rPr>
              <w:t>b app</w:t>
            </w:r>
            <w:r>
              <w:rPr>
                <w:spacing w:val="-1"/>
                <w:sz w:val="24"/>
                <w:szCs w:val="24"/>
              </w:rPr>
              <w:t xml:space="preserve"> a</w:t>
            </w:r>
            <w:r>
              <w:rPr>
                <w:sz w:val="24"/>
                <w:szCs w:val="24"/>
              </w:rPr>
              <w:t xml:space="preserve">nd building web app and </w:t>
            </w:r>
            <w:proofErr w:type="spellStart"/>
            <w:r>
              <w:rPr>
                <w:sz w:val="24"/>
                <w:szCs w:val="24"/>
              </w:rPr>
              <w:t>websockets</w:t>
            </w:r>
            <w:proofErr w:type="spellEnd"/>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7E5B6FBC"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4DA7AC8"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1CA50B52" w14:textId="77777777" w:rsidR="00F5279A" w:rsidRDefault="00F5279A" w:rsidP="00F5279A">
            <w:pPr>
              <w:ind w:left="755" w:hanging="755"/>
              <w:jc w:val="center"/>
            </w:pPr>
            <w:r>
              <w:rPr>
                <w:w w:val="99"/>
              </w:rPr>
              <w:t>Oaish / Abdurrahman</w:t>
            </w:r>
          </w:p>
        </w:tc>
      </w:tr>
      <w:tr w:rsidR="00F5279A" w14:paraId="4113F466" w14:textId="77777777" w:rsidTr="00F5279A">
        <w:trPr>
          <w:trHeight w:hRule="exact" w:val="405"/>
        </w:trPr>
        <w:tc>
          <w:tcPr>
            <w:tcW w:w="708" w:type="dxa"/>
            <w:tcBorders>
              <w:top w:val="single" w:sz="6" w:space="0" w:color="211F1F"/>
              <w:left w:val="single" w:sz="3" w:space="0" w:color="000000"/>
              <w:bottom w:val="single" w:sz="6" w:space="0" w:color="211F1F"/>
              <w:right w:val="single" w:sz="3" w:space="0" w:color="000000"/>
            </w:tcBorders>
          </w:tcPr>
          <w:p w14:paraId="38C5FC54" w14:textId="77777777" w:rsidR="00F5279A" w:rsidRDefault="00F5279A" w:rsidP="00F5279A">
            <w:pPr>
              <w:spacing w:before="63"/>
              <w:ind w:left="251" w:right="254"/>
              <w:jc w:val="center"/>
              <w:rPr>
                <w:sz w:val="24"/>
                <w:szCs w:val="24"/>
              </w:rPr>
            </w:pPr>
            <w:r>
              <w:rPr>
                <w:sz w:val="24"/>
                <w:szCs w:val="24"/>
              </w:rPr>
              <w:t>8</w:t>
            </w:r>
          </w:p>
        </w:tc>
        <w:tc>
          <w:tcPr>
            <w:tcW w:w="883" w:type="dxa"/>
            <w:tcBorders>
              <w:top w:val="single" w:sz="6" w:space="0" w:color="211F1F"/>
              <w:left w:val="single" w:sz="3" w:space="0" w:color="000000"/>
              <w:bottom w:val="single" w:sz="6" w:space="0" w:color="211F1F"/>
              <w:right w:val="single" w:sz="3" w:space="0" w:color="000000"/>
            </w:tcBorders>
          </w:tcPr>
          <w:p w14:paraId="1E6DE5F5" w14:textId="77777777" w:rsidR="00F5279A" w:rsidRDefault="00F5279A" w:rsidP="00F5279A">
            <w:pPr>
              <w:spacing w:before="63"/>
              <w:ind w:left="278" w:right="283"/>
              <w:jc w:val="center"/>
              <w:rPr>
                <w:sz w:val="24"/>
                <w:szCs w:val="24"/>
              </w:rPr>
            </w:pPr>
            <w:r>
              <w:rPr>
                <w:sz w:val="24"/>
                <w:szCs w:val="24"/>
              </w:rPr>
              <w:t>10</w:t>
            </w:r>
          </w:p>
        </w:tc>
        <w:tc>
          <w:tcPr>
            <w:tcW w:w="3788" w:type="dxa"/>
            <w:tcBorders>
              <w:top w:val="single" w:sz="6" w:space="0" w:color="211F1F"/>
              <w:left w:val="single" w:sz="3" w:space="0" w:color="000000"/>
              <w:bottom w:val="single" w:sz="6" w:space="0" w:color="211F1F"/>
              <w:right w:val="single" w:sz="6" w:space="0" w:color="000000"/>
            </w:tcBorders>
            <w:vAlign w:val="center"/>
          </w:tcPr>
          <w:p w14:paraId="791B9E66" w14:textId="77777777" w:rsidR="00F5279A" w:rsidRDefault="00F5279A" w:rsidP="00F5279A">
            <w:pPr>
              <w:spacing w:before="55"/>
              <w:ind w:left="-1"/>
              <w:rPr>
                <w:sz w:val="24"/>
                <w:szCs w:val="24"/>
              </w:rPr>
            </w:pPr>
            <w:r>
              <w:rPr>
                <w:spacing w:val="-3"/>
                <w:sz w:val="24"/>
                <w:szCs w:val="24"/>
              </w:rPr>
              <w:t>I</w:t>
            </w:r>
            <w:r>
              <w:rPr>
                <w:sz w:val="24"/>
                <w:szCs w:val="24"/>
              </w:rPr>
              <w:t>nte</w:t>
            </w:r>
            <w:r>
              <w:rPr>
                <w:spacing w:val="2"/>
                <w:sz w:val="24"/>
                <w:szCs w:val="24"/>
              </w:rPr>
              <w:t>g</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w:t>
            </w:r>
            <w:r>
              <w:rPr>
                <w:spacing w:val="-1"/>
                <w:sz w:val="24"/>
                <w:szCs w:val="24"/>
              </w:rPr>
              <w:t xml:space="preserve"> frontend with backend</w:t>
            </w:r>
          </w:p>
        </w:tc>
        <w:tc>
          <w:tcPr>
            <w:tcW w:w="1347" w:type="dxa"/>
            <w:tcBorders>
              <w:top w:val="single" w:sz="6" w:space="0" w:color="211F1F"/>
              <w:left w:val="single" w:sz="6" w:space="0" w:color="000000"/>
              <w:bottom w:val="single" w:sz="6" w:space="0" w:color="211F1F"/>
              <w:right w:val="single" w:sz="3" w:space="0" w:color="000000"/>
            </w:tcBorders>
          </w:tcPr>
          <w:p w14:paraId="3398AA50"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02CA9143"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303374C8" w14:textId="77777777" w:rsidR="00F5279A" w:rsidRDefault="00F5279A" w:rsidP="00F5279A">
            <w:pPr>
              <w:spacing w:before="86"/>
              <w:ind w:left="-15" w:right="38"/>
              <w:jc w:val="center"/>
            </w:pPr>
            <w:r w:rsidRPr="00D67570">
              <w:rPr>
                <w:w w:val="99"/>
              </w:rPr>
              <w:t>Oaish / Abdurrahman</w:t>
            </w:r>
          </w:p>
        </w:tc>
      </w:tr>
      <w:tr w:rsidR="00F5279A" w14:paraId="2ED0A7FC" w14:textId="77777777" w:rsidTr="00F5279A">
        <w:trPr>
          <w:trHeight w:hRule="exact" w:val="830"/>
        </w:trPr>
        <w:tc>
          <w:tcPr>
            <w:tcW w:w="708" w:type="dxa"/>
            <w:tcBorders>
              <w:top w:val="single" w:sz="6" w:space="0" w:color="211F1F"/>
              <w:left w:val="single" w:sz="3" w:space="0" w:color="000000"/>
              <w:bottom w:val="single" w:sz="6" w:space="0" w:color="211F1F"/>
              <w:right w:val="single" w:sz="3" w:space="0" w:color="000000"/>
            </w:tcBorders>
          </w:tcPr>
          <w:p w14:paraId="3593D26F" w14:textId="77777777" w:rsidR="00F5279A" w:rsidRDefault="00F5279A" w:rsidP="00F5279A">
            <w:pPr>
              <w:spacing w:before="9" w:line="140" w:lineRule="exact"/>
              <w:rPr>
                <w:sz w:val="14"/>
                <w:szCs w:val="14"/>
              </w:rPr>
            </w:pPr>
          </w:p>
          <w:p w14:paraId="02FCBCF3" w14:textId="77777777" w:rsidR="00F5279A" w:rsidRDefault="00F5279A" w:rsidP="00F5279A">
            <w:pPr>
              <w:ind w:left="254" w:right="251"/>
              <w:jc w:val="center"/>
              <w:rPr>
                <w:sz w:val="24"/>
                <w:szCs w:val="24"/>
              </w:rPr>
            </w:pPr>
            <w:r>
              <w:rPr>
                <w:sz w:val="24"/>
                <w:szCs w:val="24"/>
              </w:rPr>
              <w:t>9</w:t>
            </w:r>
          </w:p>
        </w:tc>
        <w:tc>
          <w:tcPr>
            <w:tcW w:w="883" w:type="dxa"/>
            <w:tcBorders>
              <w:top w:val="single" w:sz="6" w:space="0" w:color="211F1F"/>
              <w:left w:val="single" w:sz="3" w:space="0" w:color="000000"/>
              <w:bottom w:val="single" w:sz="6" w:space="0" w:color="211F1F"/>
              <w:right w:val="single" w:sz="3" w:space="0" w:color="000000"/>
            </w:tcBorders>
          </w:tcPr>
          <w:p w14:paraId="34E97AD6" w14:textId="77777777" w:rsidR="00F5279A" w:rsidRDefault="00F5279A" w:rsidP="00F5279A">
            <w:pPr>
              <w:spacing w:before="9" w:line="140" w:lineRule="exact"/>
              <w:rPr>
                <w:sz w:val="14"/>
                <w:szCs w:val="14"/>
              </w:rPr>
            </w:pPr>
          </w:p>
          <w:p w14:paraId="7C1A454C" w14:textId="77777777" w:rsidR="00F5279A" w:rsidRDefault="00F5279A" w:rsidP="00F5279A">
            <w:pPr>
              <w:ind w:left="278" w:right="283"/>
              <w:jc w:val="center"/>
              <w:rPr>
                <w:sz w:val="24"/>
                <w:szCs w:val="24"/>
              </w:rPr>
            </w:pPr>
            <w:r>
              <w:rPr>
                <w:sz w:val="24"/>
                <w:szCs w:val="24"/>
              </w:rPr>
              <w:t>11</w:t>
            </w:r>
          </w:p>
        </w:tc>
        <w:tc>
          <w:tcPr>
            <w:tcW w:w="3788" w:type="dxa"/>
            <w:tcBorders>
              <w:top w:val="single" w:sz="6" w:space="0" w:color="211F1F"/>
              <w:left w:val="single" w:sz="3" w:space="0" w:color="000000"/>
              <w:bottom w:val="single" w:sz="6" w:space="0" w:color="211F1F"/>
              <w:right w:val="single" w:sz="6" w:space="0" w:color="000000"/>
            </w:tcBorders>
            <w:vAlign w:val="center"/>
          </w:tcPr>
          <w:p w14:paraId="16E1787C" w14:textId="77777777" w:rsidR="00F5279A" w:rsidRDefault="00F5279A" w:rsidP="00F5279A">
            <w:pPr>
              <w:spacing w:before="5"/>
              <w:ind w:left="-1"/>
              <w:rPr>
                <w:sz w:val="24"/>
                <w:szCs w:val="24"/>
              </w:rPr>
            </w:pPr>
            <w:r>
              <w:rPr>
                <w:sz w:val="24"/>
                <w:szCs w:val="24"/>
              </w:rPr>
              <w:t>T</w:t>
            </w:r>
            <w:r>
              <w:rPr>
                <w:spacing w:val="-1"/>
                <w:sz w:val="24"/>
                <w:szCs w:val="24"/>
              </w:rPr>
              <w:t>e</w:t>
            </w:r>
            <w:r>
              <w:rPr>
                <w:sz w:val="24"/>
                <w:szCs w:val="24"/>
              </w:rPr>
              <w:t>st</w:t>
            </w:r>
            <w:r>
              <w:rPr>
                <w:spacing w:val="1"/>
                <w:sz w:val="24"/>
                <w:szCs w:val="24"/>
              </w:rPr>
              <w:t>i</w:t>
            </w:r>
            <w:r>
              <w:rPr>
                <w:sz w:val="24"/>
                <w:szCs w:val="24"/>
              </w:rPr>
              <w:t>ng the p</w:t>
            </w:r>
            <w:r>
              <w:rPr>
                <w:spacing w:val="-1"/>
                <w:sz w:val="24"/>
                <w:szCs w:val="24"/>
              </w:rPr>
              <w:t>r</w:t>
            </w:r>
            <w:r>
              <w:rPr>
                <w:sz w:val="24"/>
                <w:szCs w:val="24"/>
              </w:rPr>
              <w:t>oje</w:t>
            </w:r>
            <w:r>
              <w:rPr>
                <w:spacing w:val="-1"/>
                <w:sz w:val="24"/>
                <w:szCs w:val="24"/>
              </w:rPr>
              <w:t>c</w:t>
            </w:r>
            <w:r>
              <w:rPr>
                <w:sz w:val="24"/>
                <w:szCs w:val="24"/>
              </w:rPr>
              <w:t>t for</w:t>
            </w:r>
            <w:r>
              <w:rPr>
                <w:spacing w:val="-1"/>
                <w:sz w:val="24"/>
                <w:szCs w:val="24"/>
              </w:rPr>
              <w:t xml:space="preserve"> </w:t>
            </w:r>
            <w:r>
              <w:rPr>
                <w:sz w:val="24"/>
                <w:szCs w:val="24"/>
              </w:rPr>
              <w:t>b</w:t>
            </w:r>
            <w:r>
              <w:rPr>
                <w:spacing w:val="2"/>
                <w:sz w:val="24"/>
                <w:szCs w:val="24"/>
              </w:rPr>
              <w:t>u</w:t>
            </w:r>
            <w:r>
              <w:rPr>
                <w:sz w:val="24"/>
                <w:szCs w:val="24"/>
              </w:rPr>
              <w:t>gs</w:t>
            </w:r>
            <w:r>
              <w:rPr>
                <w:spacing w:val="1"/>
                <w:sz w:val="24"/>
                <w:szCs w:val="24"/>
              </w:rPr>
              <w:t xml:space="preserve"> </w:t>
            </w:r>
            <w:r>
              <w:rPr>
                <w:spacing w:val="-1"/>
                <w:sz w:val="24"/>
                <w:szCs w:val="24"/>
              </w:rPr>
              <w:t>a</w:t>
            </w:r>
            <w:r>
              <w:rPr>
                <w:sz w:val="24"/>
                <w:szCs w:val="24"/>
              </w:rPr>
              <w:t>nd errors</w:t>
            </w:r>
          </w:p>
        </w:tc>
        <w:tc>
          <w:tcPr>
            <w:tcW w:w="1347" w:type="dxa"/>
            <w:tcBorders>
              <w:top w:val="single" w:sz="6" w:space="0" w:color="211F1F"/>
              <w:left w:val="single" w:sz="6" w:space="0" w:color="000000"/>
              <w:bottom w:val="single" w:sz="6" w:space="0" w:color="211F1F"/>
              <w:right w:val="single" w:sz="3" w:space="0" w:color="000000"/>
            </w:tcBorders>
          </w:tcPr>
          <w:p w14:paraId="62D7FAE5"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2C118D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14E25D9A" w14:textId="77777777" w:rsidR="00F5279A" w:rsidRDefault="00F5279A" w:rsidP="00F5279A">
            <w:pPr>
              <w:spacing w:before="5" w:line="160" w:lineRule="exact"/>
              <w:jc w:val="center"/>
              <w:rPr>
                <w:sz w:val="16"/>
                <w:szCs w:val="16"/>
              </w:rPr>
            </w:pPr>
          </w:p>
          <w:p w14:paraId="4B2D9597" w14:textId="77777777" w:rsidR="00F5279A" w:rsidRDefault="00F5279A" w:rsidP="00F5279A">
            <w:pPr>
              <w:ind w:left="330"/>
              <w:jc w:val="center"/>
            </w:pPr>
            <w:r w:rsidRPr="00D67570">
              <w:t>Oaish / Abdurrahman</w:t>
            </w:r>
          </w:p>
        </w:tc>
      </w:tr>
      <w:tr w:rsidR="00F5279A" w14:paraId="6842A542" w14:textId="77777777" w:rsidTr="00F5279A">
        <w:trPr>
          <w:trHeight w:hRule="exact" w:val="551"/>
        </w:trPr>
        <w:tc>
          <w:tcPr>
            <w:tcW w:w="708" w:type="dxa"/>
            <w:tcBorders>
              <w:top w:val="single" w:sz="6" w:space="0" w:color="211F1F"/>
              <w:left w:val="single" w:sz="3" w:space="0" w:color="000000"/>
              <w:bottom w:val="single" w:sz="6" w:space="0" w:color="211F1F"/>
              <w:right w:val="single" w:sz="3" w:space="0" w:color="000000"/>
            </w:tcBorders>
          </w:tcPr>
          <w:p w14:paraId="15C93821" w14:textId="77777777" w:rsidR="00F5279A" w:rsidRDefault="00F5279A" w:rsidP="00F5279A">
            <w:pPr>
              <w:spacing w:before="7" w:line="120" w:lineRule="exact"/>
              <w:rPr>
                <w:sz w:val="13"/>
                <w:szCs w:val="13"/>
              </w:rPr>
            </w:pPr>
          </w:p>
          <w:p w14:paraId="637B0BB3" w14:textId="77777777" w:rsidR="00F5279A" w:rsidRDefault="00F5279A" w:rsidP="00F5279A">
            <w:pPr>
              <w:ind w:left="232"/>
              <w:rPr>
                <w:sz w:val="24"/>
                <w:szCs w:val="24"/>
              </w:rPr>
            </w:pPr>
            <w:r>
              <w:rPr>
                <w:sz w:val="24"/>
                <w:szCs w:val="24"/>
              </w:rPr>
              <w:t>10</w:t>
            </w:r>
          </w:p>
        </w:tc>
        <w:tc>
          <w:tcPr>
            <w:tcW w:w="883" w:type="dxa"/>
            <w:tcBorders>
              <w:top w:val="single" w:sz="6" w:space="0" w:color="211F1F"/>
              <w:left w:val="single" w:sz="3" w:space="0" w:color="000000"/>
              <w:bottom w:val="single" w:sz="6" w:space="0" w:color="211F1F"/>
              <w:right w:val="single" w:sz="3" w:space="0" w:color="000000"/>
            </w:tcBorders>
          </w:tcPr>
          <w:p w14:paraId="027CB756" w14:textId="77777777" w:rsidR="00F5279A" w:rsidRDefault="00F5279A" w:rsidP="00F5279A">
            <w:pPr>
              <w:spacing w:before="7" w:line="120" w:lineRule="exact"/>
              <w:rPr>
                <w:sz w:val="13"/>
                <w:szCs w:val="13"/>
              </w:rPr>
            </w:pPr>
          </w:p>
          <w:p w14:paraId="0592018A" w14:textId="77777777" w:rsidR="00F5279A" w:rsidRDefault="00F5279A" w:rsidP="00F5279A">
            <w:pPr>
              <w:ind w:left="278" w:right="283"/>
              <w:jc w:val="center"/>
              <w:rPr>
                <w:sz w:val="24"/>
                <w:szCs w:val="24"/>
              </w:rPr>
            </w:pPr>
            <w:r>
              <w:rPr>
                <w:sz w:val="24"/>
                <w:szCs w:val="24"/>
              </w:rPr>
              <w:t>12</w:t>
            </w:r>
          </w:p>
        </w:tc>
        <w:tc>
          <w:tcPr>
            <w:tcW w:w="3788" w:type="dxa"/>
            <w:tcBorders>
              <w:top w:val="single" w:sz="6" w:space="0" w:color="211F1F"/>
              <w:left w:val="single" w:sz="3" w:space="0" w:color="000000"/>
              <w:bottom w:val="single" w:sz="6" w:space="0" w:color="211F1F"/>
              <w:right w:val="single" w:sz="6" w:space="0" w:color="000000"/>
            </w:tcBorders>
            <w:vAlign w:val="center"/>
          </w:tcPr>
          <w:p w14:paraId="4D51AD74" w14:textId="77777777" w:rsidR="00F5279A" w:rsidRDefault="00F5279A" w:rsidP="00F5279A">
            <w:pPr>
              <w:spacing w:line="260" w:lineRule="exact"/>
              <w:ind w:left="-1"/>
              <w:rPr>
                <w:sz w:val="24"/>
                <w:szCs w:val="24"/>
              </w:rPr>
            </w:pPr>
            <w:r>
              <w:rPr>
                <w:spacing w:val="1"/>
                <w:sz w:val="24"/>
                <w:szCs w:val="24"/>
              </w:rPr>
              <w:t>P</w:t>
            </w:r>
            <w:r>
              <w:rPr>
                <w:spacing w:val="-1"/>
                <w:sz w:val="24"/>
                <w:szCs w:val="24"/>
              </w:rPr>
              <w:t>r</w:t>
            </w:r>
            <w:r>
              <w:rPr>
                <w:spacing w:val="-3"/>
                <w:sz w:val="24"/>
                <w:szCs w:val="24"/>
              </w:rPr>
              <w:t>e</w:t>
            </w:r>
            <w:r>
              <w:rPr>
                <w:sz w:val="24"/>
                <w:szCs w:val="24"/>
              </w:rPr>
              <w:t>p</w:t>
            </w:r>
            <w:r>
              <w:rPr>
                <w:spacing w:val="-1"/>
                <w:sz w:val="24"/>
                <w:szCs w:val="24"/>
              </w:rPr>
              <w:t>a</w:t>
            </w:r>
            <w:r>
              <w:rPr>
                <w:spacing w:val="2"/>
                <w:sz w:val="24"/>
                <w:szCs w:val="24"/>
              </w:rPr>
              <w:t>r</w:t>
            </w:r>
            <w:r>
              <w:rPr>
                <w:spacing w:val="-3"/>
                <w:sz w:val="24"/>
                <w:szCs w:val="24"/>
              </w:rPr>
              <w:t>a</w:t>
            </w:r>
            <w:r>
              <w:rPr>
                <w:sz w:val="24"/>
                <w:szCs w:val="24"/>
              </w:rPr>
              <w:t>tion of</w:t>
            </w:r>
            <w:r>
              <w:rPr>
                <w:spacing w:val="-1"/>
                <w:sz w:val="24"/>
                <w:szCs w:val="24"/>
              </w:rPr>
              <w:t xml:space="preserve"> </w:t>
            </w:r>
            <w:r>
              <w:rPr>
                <w:sz w:val="24"/>
                <w:szCs w:val="24"/>
              </w:rPr>
              <w:t xml:space="preserve">the </w:t>
            </w:r>
            <w:r>
              <w:rPr>
                <w:spacing w:val="2"/>
                <w:sz w:val="24"/>
                <w:szCs w:val="24"/>
              </w:rPr>
              <w:t>p</w:t>
            </w:r>
            <w:r>
              <w:rPr>
                <w:sz w:val="24"/>
                <w:szCs w:val="24"/>
              </w:rPr>
              <w:t>roj</w:t>
            </w:r>
            <w:r>
              <w:rPr>
                <w:spacing w:val="-1"/>
                <w:sz w:val="24"/>
                <w:szCs w:val="24"/>
              </w:rPr>
              <w:t>ec</w:t>
            </w:r>
            <w:r>
              <w:rPr>
                <w:sz w:val="24"/>
                <w:szCs w:val="24"/>
              </w:rPr>
              <w:t>t</w:t>
            </w:r>
            <w:r>
              <w:rPr>
                <w:spacing w:val="3"/>
                <w:sz w:val="24"/>
                <w:szCs w:val="24"/>
              </w:rPr>
              <w:t xml:space="preserve"> </w:t>
            </w:r>
            <w:r>
              <w:rPr>
                <w:spacing w:val="-1"/>
                <w:sz w:val="24"/>
                <w:szCs w:val="24"/>
              </w:rPr>
              <w:t>r</w:t>
            </w:r>
            <w:r>
              <w:rPr>
                <w:spacing w:val="-3"/>
                <w:sz w:val="24"/>
                <w:szCs w:val="24"/>
              </w:rPr>
              <w:t>e</w:t>
            </w:r>
            <w:r>
              <w:rPr>
                <w:sz w:val="24"/>
                <w:szCs w:val="24"/>
              </w:rPr>
              <w:t>port</w:t>
            </w:r>
          </w:p>
          <w:p w14:paraId="51780CF4" w14:textId="77777777" w:rsidR="00F5279A" w:rsidRDefault="00F5279A" w:rsidP="00F5279A">
            <w:pPr>
              <w:ind w:left="-1"/>
              <w:rPr>
                <w:sz w:val="24"/>
                <w:szCs w:val="24"/>
              </w:rPr>
            </w:pPr>
            <w:r>
              <w:rPr>
                <w:spacing w:val="-1"/>
                <w:sz w:val="24"/>
                <w:szCs w:val="24"/>
              </w:rPr>
              <w:t>(</w:t>
            </w:r>
            <w:r>
              <w:rPr>
                <w:sz w:val="24"/>
                <w:szCs w:val="24"/>
              </w:rPr>
              <w:t>An</w:t>
            </w:r>
            <w:r>
              <w:rPr>
                <w:spacing w:val="1"/>
                <w:sz w:val="24"/>
                <w:szCs w:val="24"/>
              </w:rPr>
              <w:t>n</w:t>
            </w:r>
            <w:r>
              <w:rPr>
                <w:spacing w:val="-1"/>
                <w:sz w:val="24"/>
                <w:szCs w:val="24"/>
              </w:rPr>
              <w:t>e</w:t>
            </w:r>
            <w:r>
              <w:rPr>
                <w:sz w:val="24"/>
                <w:szCs w:val="24"/>
              </w:rPr>
              <w:t>xu</w:t>
            </w:r>
            <w:r>
              <w:rPr>
                <w:spacing w:val="-1"/>
                <w:sz w:val="24"/>
                <w:szCs w:val="24"/>
              </w:rPr>
              <w:t>r</w:t>
            </w:r>
            <w:r>
              <w:rPr>
                <w:sz w:val="24"/>
                <w:szCs w:val="24"/>
              </w:rPr>
              <w:t>e</w:t>
            </w:r>
            <w:r>
              <w:rPr>
                <w:spacing w:val="4"/>
                <w:sz w:val="24"/>
                <w:szCs w:val="24"/>
              </w:rPr>
              <w:t xml:space="preserve"> </w:t>
            </w:r>
            <w:r>
              <w:rPr>
                <w:spacing w:val="-1"/>
                <w:sz w:val="24"/>
                <w:szCs w:val="24"/>
              </w:rPr>
              <w:t>I</w:t>
            </w:r>
            <w:r>
              <w:rPr>
                <w:spacing w:val="-3"/>
                <w:sz w:val="24"/>
                <w:szCs w:val="24"/>
              </w:rPr>
              <w:t>I</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0595C4AF"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DA7317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2214512" w14:textId="77777777" w:rsidR="00F5279A" w:rsidRDefault="00F5279A" w:rsidP="00F5279A">
            <w:pPr>
              <w:spacing w:line="160" w:lineRule="exact"/>
              <w:jc w:val="center"/>
              <w:rPr>
                <w:sz w:val="16"/>
                <w:szCs w:val="16"/>
              </w:rPr>
            </w:pPr>
          </w:p>
          <w:p w14:paraId="0163AF24" w14:textId="77777777" w:rsidR="00F5279A" w:rsidRDefault="00F5279A" w:rsidP="00F5279A">
            <w:pPr>
              <w:ind w:left="174"/>
              <w:jc w:val="center"/>
            </w:pPr>
            <w:r>
              <w:t>All</w:t>
            </w:r>
          </w:p>
        </w:tc>
      </w:tr>
      <w:tr w:rsidR="00F5279A" w14:paraId="79AE045C" w14:textId="77777777" w:rsidTr="00F5279A">
        <w:trPr>
          <w:trHeight w:hRule="exact" w:val="324"/>
        </w:trPr>
        <w:tc>
          <w:tcPr>
            <w:tcW w:w="708" w:type="dxa"/>
            <w:tcBorders>
              <w:top w:val="single" w:sz="6" w:space="0" w:color="211F1F"/>
              <w:left w:val="single" w:sz="3" w:space="0" w:color="000000"/>
              <w:bottom w:val="single" w:sz="6" w:space="0" w:color="211F1F"/>
              <w:right w:val="single" w:sz="3" w:space="0" w:color="000000"/>
            </w:tcBorders>
          </w:tcPr>
          <w:p w14:paraId="5FCAC31F" w14:textId="77777777" w:rsidR="00F5279A" w:rsidRDefault="00F5279A" w:rsidP="00F5279A">
            <w:pPr>
              <w:spacing w:before="27"/>
              <w:ind w:left="232"/>
              <w:rPr>
                <w:sz w:val="24"/>
                <w:szCs w:val="24"/>
              </w:rPr>
            </w:pPr>
            <w:r>
              <w:rPr>
                <w:sz w:val="24"/>
                <w:szCs w:val="24"/>
              </w:rPr>
              <w:t>11</w:t>
            </w:r>
          </w:p>
        </w:tc>
        <w:tc>
          <w:tcPr>
            <w:tcW w:w="883" w:type="dxa"/>
            <w:tcBorders>
              <w:top w:val="single" w:sz="6" w:space="0" w:color="211F1F"/>
              <w:left w:val="single" w:sz="3" w:space="0" w:color="000000"/>
              <w:bottom w:val="single" w:sz="6" w:space="0" w:color="211F1F"/>
              <w:right w:val="single" w:sz="3" w:space="0" w:color="000000"/>
            </w:tcBorders>
          </w:tcPr>
          <w:p w14:paraId="00AC6205" w14:textId="77777777" w:rsidR="00F5279A" w:rsidRDefault="00F5279A" w:rsidP="00F5279A">
            <w:pPr>
              <w:spacing w:before="27"/>
              <w:ind w:left="278" w:right="283"/>
              <w:jc w:val="center"/>
              <w:rPr>
                <w:sz w:val="24"/>
                <w:szCs w:val="24"/>
              </w:rPr>
            </w:pPr>
            <w:r>
              <w:rPr>
                <w:sz w:val="24"/>
                <w:szCs w:val="24"/>
              </w:rPr>
              <w:t>13</w:t>
            </w:r>
          </w:p>
        </w:tc>
        <w:tc>
          <w:tcPr>
            <w:tcW w:w="3788" w:type="dxa"/>
            <w:tcBorders>
              <w:top w:val="single" w:sz="6" w:space="0" w:color="211F1F"/>
              <w:left w:val="single" w:sz="3" w:space="0" w:color="000000"/>
              <w:bottom w:val="single" w:sz="6" w:space="0" w:color="211F1F"/>
              <w:right w:val="single" w:sz="6" w:space="0" w:color="000000"/>
            </w:tcBorders>
            <w:vAlign w:val="center"/>
          </w:tcPr>
          <w:p w14:paraId="7039008D" w14:textId="77777777" w:rsidR="00F5279A" w:rsidRDefault="00F5279A" w:rsidP="00F5279A">
            <w:pPr>
              <w:spacing w:before="13"/>
              <w:ind w:left="-1"/>
              <w:rPr>
                <w:sz w:val="24"/>
                <w:szCs w:val="24"/>
              </w:rPr>
            </w:pPr>
            <w:r>
              <w:rPr>
                <w:sz w:val="24"/>
                <w:szCs w:val="24"/>
              </w:rPr>
              <w:t>Mic</w:t>
            </w:r>
            <w:r>
              <w:rPr>
                <w:spacing w:val="-1"/>
                <w:sz w:val="24"/>
                <w:szCs w:val="24"/>
              </w:rPr>
              <w:t>r</w:t>
            </w:r>
            <w:r>
              <w:rPr>
                <w:sz w:val="24"/>
                <w:szCs w:val="24"/>
              </w:rPr>
              <w:t>oproj</w:t>
            </w:r>
            <w:r>
              <w:rPr>
                <w:spacing w:val="-1"/>
                <w:sz w:val="24"/>
                <w:szCs w:val="24"/>
              </w:rPr>
              <w:t>ec</w:t>
            </w:r>
            <w:r>
              <w:rPr>
                <w:sz w:val="24"/>
                <w:szCs w:val="24"/>
              </w:rPr>
              <w:t xml:space="preserve">t </w:t>
            </w:r>
            <w:r>
              <w:rPr>
                <w:spacing w:val="1"/>
                <w:sz w:val="24"/>
                <w:szCs w:val="24"/>
              </w:rPr>
              <w:t>S</w:t>
            </w:r>
            <w:r>
              <w:rPr>
                <w:sz w:val="24"/>
                <w:szCs w:val="24"/>
              </w:rPr>
              <w:t>ubm</w:t>
            </w:r>
            <w:r>
              <w:rPr>
                <w:spacing w:val="1"/>
                <w:sz w:val="24"/>
                <w:szCs w:val="24"/>
              </w:rPr>
              <w:t>i</w:t>
            </w:r>
            <w:r>
              <w:rPr>
                <w:sz w:val="24"/>
                <w:szCs w:val="24"/>
              </w:rPr>
              <w:t>ss</w:t>
            </w:r>
            <w:r>
              <w:rPr>
                <w:spacing w:val="1"/>
                <w:sz w:val="24"/>
                <w:szCs w:val="24"/>
              </w:rPr>
              <w:t>i</w:t>
            </w:r>
            <w:r>
              <w:rPr>
                <w:sz w:val="24"/>
                <w:szCs w:val="24"/>
              </w:rPr>
              <w:t xml:space="preserve">on </w:t>
            </w:r>
            <w:r>
              <w:rPr>
                <w:spacing w:val="-1"/>
                <w:sz w:val="24"/>
                <w:szCs w:val="24"/>
              </w:rPr>
              <w:t>a</w:t>
            </w:r>
            <w:r>
              <w:rPr>
                <w:sz w:val="24"/>
                <w:szCs w:val="24"/>
              </w:rPr>
              <w:t>nd Viva</w:t>
            </w:r>
          </w:p>
        </w:tc>
        <w:tc>
          <w:tcPr>
            <w:tcW w:w="1347" w:type="dxa"/>
            <w:tcBorders>
              <w:top w:val="single" w:sz="6" w:space="0" w:color="211F1F"/>
              <w:left w:val="single" w:sz="6" w:space="0" w:color="000000"/>
              <w:bottom w:val="single" w:sz="6" w:space="0" w:color="211F1F"/>
              <w:right w:val="single" w:sz="3" w:space="0" w:color="000000"/>
            </w:tcBorders>
          </w:tcPr>
          <w:p w14:paraId="55D71DE7"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38A315E3"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638B7FAD" w14:textId="77777777" w:rsidR="00F5279A" w:rsidRDefault="00F5279A" w:rsidP="00F5279A">
            <w:pPr>
              <w:spacing w:before="43"/>
              <w:ind w:left="764" w:right="764"/>
              <w:jc w:val="center"/>
            </w:pPr>
            <w:r>
              <w:rPr>
                <w:w w:val="99"/>
              </w:rPr>
              <w:t>All</w:t>
            </w:r>
          </w:p>
        </w:tc>
      </w:tr>
    </w:tbl>
    <w:p w14:paraId="3F16F327" w14:textId="77777777" w:rsidR="00C749D6" w:rsidRDefault="00C749D6" w:rsidP="00C749D6">
      <w:pPr>
        <w:spacing w:line="200" w:lineRule="exact"/>
      </w:pPr>
    </w:p>
    <w:p w14:paraId="6E7AE2D3" w14:textId="77777777" w:rsidR="00C749D6" w:rsidRDefault="00C749D6" w:rsidP="00C749D6">
      <w:pPr>
        <w:spacing w:line="200" w:lineRule="exact"/>
      </w:pPr>
    </w:p>
    <w:p w14:paraId="7B5CB9AD" w14:textId="77777777" w:rsidR="00C749D6" w:rsidRDefault="00C749D6" w:rsidP="00C749D6">
      <w:pPr>
        <w:spacing w:line="200" w:lineRule="exact"/>
      </w:pPr>
    </w:p>
    <w:p w14:paraId="2F4C19F6" w14:textId="77777777" w:rsidR="00C749D6" w:rsidRDefault="00C749D6" w:rsidP="00C749D6">
      <w:pPr>
        <w:spacing w:line="200" w:lineRule="exact"/>
      </w:pPr>
    </w:p>
    <w:p w14:paraId="158CAC71" w14:textId="77777777" w:rsidR="00C749D6" w:rsidRDefault="00C749D6" w:rsidP="00C749D6">
      <w:pPr>
        <w:spacing w:line="200" w:lineRule="exact"/>
      </w:pPr>
    </w:p>
    <w:p w14:paraId="50C015C2" w14:textId="77777777" w:rsidR="00C749D6" w:rsidRDefault="00C749D6" w:rsidP="00C749D6">
      <w:pPr>
        <w:spacing w:line="200" w:lineRule="exact"/>
      </w:pPr>
    </w:p>
    <w:p w14:paraId="740FA1D8" w14:textId="77777777" w:rsidR="00C749D6" w:rsidRDefault="00C749D6" w:rsidP="00C749D6">
      <w:pPr>
        <w:spacing w:line="200" w:lineRule="exact"/>
      </w:pPr>
    </w:p>
    <w:p w14:paraId="16C0CAAA" w14:textId="77777777" w:rsidR="00C749D6" w:rsidRDefault="00C749D6" w:rsidP="00C749D6">
      <w:pPr>
        <w:spacing w:line="200" w:lineRule="exact"/>
      </w:pPr>
    </w:p>
    <w:p w14:paraId="7D2BA483" w14:textId="77777777" w:rsidR="00C749D6" w:rsidRDefault="00C749D6" w:rsidP="00C749D6">
      <w:pPr>
        <w:spacing w:line="200" w:lineRule="exact"/>
      </w:pPr>
    </w:p>
    <w:p w14:paraId="0E531DBE" w14:textId="77777777" w:rsidR="00C749D6" w:rsidRDefault="00C749D6" w:rsidP="00C749D6">
      <w:pPr>
        <w:spacing w:line="200" w:lineRule="exact"/>
      </w:pPr>
    </w:p>
    <w:p w14:paraId="25A8C815" w14:textId="77777777" w:rsidR="00C749D6" w:rsidRDefault="00C749D6" w:rsidP="00C749D6">
      <w:pPr>
        <w:spacing w:line="200" w:lineRule="exact"/>
      </w:pPr>
    </w:p>
    <w:p w14:paraId="5710A119" w14:textId="77777777" w:rsidR="00C749D6" w:rsidRDefault="00C749D6" w:rsidP="00C749D6">
      <w:pPr>
        <w:spacing w:line="200" w:lineRule="exact"/>
      </w:pPr>
    </w:p>
    <w:p w14:paraId="34012342" w14:textId="77777777" w:rsidR="00C749D6" w:rsidRDefault="00C749D6" w:rsidP="00C749D6">
      <w:pPr>
        <w:spacing w:line="200" w:lineRule="exact"/>
      </w:pPr>
    </w:p>
    <w:p w14:paraId="2AB27963" w14:textId="77777777" w:rsidR="00C749D6" w:rsidRDefault="00C749D6" w:rsidP="00C749D6">
      <w:pPr>
        <w:spacing w:line="200" w:lineRule="exact"/>
      </w:pPr>
    </w:p>
    <w:p w14:paraId="1BE79FB6" w14:textId="77777777" w:rsidR="00C749D6" w:rsidRDefault="00C749D6" w:rsidP="00C749D6">
      <w:pPr>
        <w:spacing w:line="200" w:lineRule="exact"/>
      </w:pPr>
    </w:p>
    <w:p w14:paraId="1FE6CD4E" w14:textId="77777777" w:rsidR="00C749D6" w:rsidRDefault="00C749D6" w:rsidP="00C749D6">
      <w:pPr>
        <w:spacing w:line="200" w:lineRule="exact"/>
      </w:pPr>
    </w:p>
    <w:p w14:paraId="745EE80C" w14:textId="623F27C0" w:rsidR="00C749D6" w:rsidRDefault="00D67570" w:rsidP="00D67570">
      <w:pPr>
        <w:tabs>
          <w:tab w:val="left" w:pos="9796"/>
        </w:tabs>
        <w:spacing w:line="200" w:lineRule="exact"/>
      </w:pPr>
      <w:r>
        <w:tab/>
      </w:r>
    </w:p>
    <w:p w14:paraId="77F915D5" w14:textId="77777777" w:rsidR="00C749D6" w:rsidRDefault="00C749D6" w:rsidP="00C749D6">
      <w:pPr>
        <w:spacing w:line="200" w:lineRule="exact"/>
      </w:pPr>
    </w:p>
    <w:p w14:paraId="32EF08E1" w14:textId="7CACDAF1" w:rsidR="00C749D6" w:rsidRPr="00EF1222" w:rsidRDefault="00C749D6" w:rsidP="00EF1222">
      <w:pPr>
        <w:tabs>
          <w:tab w:val="left" w:pos="9731"/>
        </w:tabs>
        <w:spacing w:line="200" w:lineRule="exact"/>
      </w:pPr>
      <w:r>
        <w:rPr>
          <w:noProof/>
        </w:rPr>
        <mc:AlternateContent>
          <mc:Choice Requires="wps">
            <w:drawing>
              <wp:anchor distT="0" distB="0" distL="114300" distR="114300" simplePos="0" relativeHeight="251654144" behindDoc="1" locked="0" layoutInCell="1" allowOverlap="1" wp14:anchorId="6364EBB4" wp14:editId="1614EEE6">
                <wp:simplePos x="0" y="0"/>
                <wp:positionH relativeFrom="page">
                  <wp:posOffset>1071880</wp:posOffset>
                </wp:positionH>
                <wp:positionV relativeFrom="page">
                  <wp:posOffset>878205</wp:posOffset>
                </wp:positionV>
                <wp:extent cx="6339205" cy="4793615"/>
                <wp:effectExtent l="0" t="1905" r="0" b="0"/>
                <wp:wrapNone/>
                <wp:docPr id="1114094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479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52C6" w14:textId="77777777" w:rsidR="00C749D6" w:rsidRDefault="00C749D6" w:rsidP="00C749D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4EBB4" id="_x0000_t202" coordsize="21600,21600" o:spt="202" path="m,l,21600r21600,l21600,xe">
                <v:stroke joinstyle="miter"/>
                <v:path gradientshapeok="t" o:connecttype="rect"/>
              </v:shapetype>
              <v:shape id="Text Box 2" o:spid="_x0000_s1026" type="#_x0000_t202" style="position:absolute;margin-left:84.4pt;margin-top:69.15pt;width:499.15pt;height:377.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" filled="f" stroked="f">
                <v:textbox inset="0,0,0,0">
                  <w:txbxContent>
                    <w:p w14:paraId="4BD652C6" w14:textId="77777777" w:rsidR="00C749D6" w:rsidRDefault="00C749D6" w:rsidP="00C749D6"/>
                  </w:txbxContent>
                </v:textbox>
                <w10:wrap anchorx="page" anchory="page"/>
              </v:shape>
            </w:pict>
          </mc:Fallback>
        </mc:AlternateContent>
      </w:r>
      <w:r>
        <w:rPr>
          <w:b/>
          <w:color w:val="2B2828"/>
          <w:position w:val="-1"/>
          <w:sz w:val="22"/>
          <w:szCs w:val="22"/>
        </w:rPr>
        <w:t>5</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spacing w:val="-1"/>
          <w:position w:val="-1"/>
          <w:sz w:val="24"/>
          <w:szCs w:val="24"/>
        </w:rPr>
        <w:t>Re</w:t>
      </w:r>
      <w:r>
        <w:rPr>
          <w:b/>
          <w:color w:val="2B2828"/>
          <w:spacing w:val="3"/>
          <w:position w:val="-1"/>
          <w:sz w:val="24"/>
          <w:szCs w:val="24"/>
        </w:rPr>
        <w:t>s</w:t>
      </w:r>
      <w:r>
        <w:rPr>
          <w:b/>
          <w:color w:val="2B2828"/>
          <w:spacing w:val="-1"/>
          <w:position w:val="-1"/>
          <w:sz w:val="24"/>
          <w:szCs w:val="24"/>
        </w:rPr>
        <w:t>o</w:t>
      </w:r>
      <w:r>
        <w:rPr>
          <w:b/>
          <w:color w:val="2B2828"/>
          <w:spacing w:val="6"/>
          <w:position w:val="-1"/>
          <w:sz w:val="24"/>
          <w:szCs w:val="24"/>
        </w:rPr>
        <w:t>u</w:t>
      </w:r>
      <w:r>
        <w:rPr>
          <w:b/>
          <w:color w:val="2B2828"/>
          <w:spacing w:val="1"/>
          <w:position w:val="-1"/>
          <w:sz w:val="24"/>
          <w:szCs w:val="24"/>
        </w:rPr>
        <w:t>rc</w:t>
      </w:r>
      <w:r>
        <w:rPr>
          <w:b/>
          <w:color w:val="2B2828"/>
          <w:spacing w:val="-1"/>
          <w:position w:val="-1"/>
          <w:sz w:val="24"/>
          <w:szCs w:val="24"/>
        </w:rPr>
        <w:t>e</w:t>
      </w:r>
      <w:r>
        <w:rPr>
          <w:b/>
          <w:color w:val="2B2828"/>
          <w:position w:val="-1"/>
          <w:sz w:val="24"/>
          <w:szCs w:val="24"/>
        </w:rPr>
        <w:t xml:space="preserve">s </w:t>
      </w:r>
      <w:r>
        <w:rPr>
          <w:b/>
          <w:color w:val="2B2828"/>
          <w:spacing w:val="2"/>
          <w:w w:val="106"/>
          <w:position w:val="-1"/>
          <w:sz w:val="24"/>
          <w:szCs w:val="24"/>
        </w:rPr>
        <w:t>R</w:t>
      </w:r>
      <w:r>
        <w:rPr>
          <w:b/>
          <w:color w:val="2B2828"/>
          <w:spacing w:val="-1"/>
          <w:w w:val="107"/>
          <w:position w:val="-1"/>
          <w:sz w:val="24"/>
          <w:szCs w:val="24"/>
        </w:rPr>
        <w:t>e</w:t>
      </w:r>
      <w:r>
        <w:rPr>
          <w:b/>
          <w:color w:val="2B2828"/>
          <w:spacing w:val="4"/>
          <w:w w:val="106"/>
          <w:position w:val="-1"/>
          <w:sz w:val="24"/>
          <w:szCs w:val="24"/>
        </w:rPr>
        <w:t>q</w:t>
      </w:r>
      <w:r>
        <w:rPr>
          <w:b/>
          <w:color w:val="2B2828"/>
          <w:spacing w:val="1"/>
          <w:w w:val="106"/>
          <w:position w:val="-1"/>
          <w:sz w:val="24"/>
          <w:szCs w:val="24"/>
        </w:rPr>
        <w:t>u</w:t>
      </w:r>
      <w:r>
        <w:rPr>
          <w:b/>
          <w:color w:val="2B2828"/>
          <w:spacing w:val="3"/>
          <w:w w:val="107"/>
          <w:position w:val="-1"/>
          <w:sz w:val="24"/>
          <w:szCs w:val="24"/>
        </w:rPr>
        <w:t>i</w:t>
      </w:r>
      <w:r>
        <w:rPr>
          <w:b/>
          <w:color w:val="2B2828"/>
          <w:spacing w:val="2"/>
          <w:w w:val="107"/>
          <w:position w:val="-1"/>
          <w:sz w:val="24"/>
          <w:szCs w:val="24"/>
        </w:rPr>
        <w:t>r</w:t>
      </w:r>
      <w:r>
        <w:rPr>
          <w:b/>
          <w:color w:val="2B2828"/>
          <w:spacing w:val="-1"/>
          <w:w w:val="107"/>
          <w:position w:val="-1"/>
          <w:sz w:val="24"/>
          <w:szCs w:val="24"/>
        </w:rPr>
        <w:t>e</w:t>
      </w:r>
      <w:r>
        <w:rPr>
          <w:b/>
          <w:color w:val="2B2828"/>
          <w:w w:val="106"/>
          <w:position w:val="-1"/>
          <w:sz w:val="24"/>
          <w:szCs w:val="24"/>
        </w:rPr>
        <w:t>d</w:t>
      </w:r>
    </w:p>
    <w:p w14:paraId="17346606" w14:textId="77777777" w:rsidR="00C749D6" w:rsidRDefault="00C749D6" w:rsidP="00C749D6">
      <w:pPr>
        <w:spacing w:before="3" w:line="40" w:lineRule="exact"/>
        <w:rPr>
          <w:sz w:val="4"/>
          <w:szCs w:val="4"/>
        </w:rPr>
      </w:pPr>
    </w:p>
    <w:tbl>
      <w:tblPr>
        <w:tblW w:w="0" w:type="auto"/>
        <w:tblInd w:w="670" w:type="dxa"/>
        <w:tblLayout w:type="fixed"/>
        <w:tblCellMar>
          <w:left w:w="0" w:type="dxa"/>
          <w:right w:w="0" w:type="dxa"/>
        </w:tblCellMar>
        <w:tblLook w:val="01E0" w:firstRow="1" w:lastRow="1" w:firstColumn="1" w:lastColumn="1" w:noHBand="0" w:noVBand="0"/>
      </w:tblPr>
      <w:tblGrid>
        <w:gridCol w:w="709"/>
        <w:gridCol w:w="3434"/>
        <w:gridCol w:w="2314"/>
        <w:gridCol w:w="1100"/>
        <w:gridCol w:w="1620"/>
      </w:tblGrid>
      <w:tr w:rsidR="00C749D6" w14:paraId="03D610C1" w14:textId="77777777" w:rsidTr="0069053D">
        <w:trPr>
          <w:trHeight w:hRule="exact" w:val="780"/>
        </w:trPr>
        <w:tc>
          <w:tcPr>
            <w:tcW w:w="709" w:type="dxa"/>
            <w:tcBorders>
              <w:top w:val="single" w:sz="6" w:space="0" w:color="211F1F"/>
              <w:left w:val="single" w:sz="6" w:space="0" w:color="211F1F"/>
              <w:bottom w:val="single" w:sz="6" w:space="0" w:color="211F1F"/>
              <w:right w:val="single" w:sz="6" w:space="0" w:color="211F1F"/>
            </w:tcBorders>
          </w:tcPr>
          <w:p w14:paraId="503AB631" w14:textId="77777777" w:rsidR="00C749D6" w:rsidRDefault="00C749D6" w:rsidP="0069053D">
            <w:pPr>
              <w:spacing w:before="7" w:line="140" w:lineRule="exact"/>
              <w:rPr>
                <w:sz w:val="14"/>
                <w:szCs w:val="14"/>
              </w:rPr>
            </w:pPr>
          </w:p>
          <w:p w14:paraId="776C509C" w14:textId="77777777" w:rsidR="00C749D6" w:rsidRDefault="00C749D6" w:rsidP="0069053D">
            <w:pPr>
              <w:spacing w:line="220" w:lineRule="exact"/>
              <w:ind w:left="173" w:right="130" w:firstLine="26"/>
              <w:rPr>
                <w:sz w:val="24"/>
                <w:szCs w:val="24"/>
              </w:rPr>
            </w:pPr>
            <w:r>
              <w:rPr>
                <w:b/>
                <w:color w:val="2B2828"/>
                <w:spacing w:val="1"/>
                <w:sz w:val="24"/>
                <w:szCs w:val="24"/>
              </w:rPr>
              <w:t>S</w:t>
            </w:r>
            <w:r>
              <w:rPr>
                <w:b/>
                <w:color w:val="2B2828"/>
                <w:spacing w:val="-6"/>
                <w:sz w:val="24"/>
                <w:szCs w:val="24"/>
              </w:rPr>
              <w:t>r</w:t>
            </w:r>
            <w:r>
              <w:rPr>
                <w:b/>
                <w:color w:val="2B2828"/>
                <w:sz w:val="24"/>
                <w:szCs w:val="24"/>
              </w:rPr>
              <w:t xml:space="preserve">. </w:t>
            </w:r>
            <w:r>
              <w:rPr>
                <w:b/>
                <w:color w:val="2B2828"/>
                <w:spacing w:val="-1"/>
                <w:sz w:val="24"/>
                <w:szCs w:val="24"/>
              </w:rPr>
              <w:t>N</w:t>
            </w:r>
            <w:r>
              <w:rPr>
                <w:b/>
                <w:color w:val="2B2828"/>
                <w:spacing w:val="-2"/>
                <w:sz w:val="24"/>
                <w:szCs w:val="24"/>
              </w:rPr>
              <w:t>o</w:t>
            </w:r>
            <w:r>
              <w:rPr>
                <w:b/>
                <w:color w:val="2B2828"/>
                <w:sz w:val="24"/>
                <w:szCs w:val="24"/>
              </w:rPr>
              <w:t>.</w:t>
            </w:r>
          </w:p>
        </w:tc>
        <w:tc>
          <w:tcPr>
            <w:tcW w:w="3434" w:type="dxa"/>
            <w:tcBorders>
              <w:top w:val="single" w:sz="6" w:space="0" w:color="211F1F"/>
              <w:left w:val="single" w:sz="6" w:space="0" w:color="211F1F"/>
              <w:bottom w:val="single" w:sz="6" w:space="0" w:color="211F1F"/>
              <w:right w:val="single" w:sz="6" w:space="0" w:color="211F1F"/>
            </w:tcBorders>
          </w:tcPr>
          <w:p w14:paraId="115D7692" w14:textId="77777777" w:rsidR="00C749D6" w:rsidRDefault="00C749D6" w:rsidP="0069053D">
            <w:pPr>
              <w:spacing w:before="5" w:line="240" w:lineRule="exact"/>
              <w:rPr>
                <w:sz w:val="24"/>
                <w:szCs w:val="24"/>
              </w:rPr>
            </w:pPr>
          </w:p>
          <w:p w14:paraId="499A894B" w14:textId="77777777" w:rsidR="00C749D6" w:rsidRDefault="00C749D6" w:rsidP="0069053D">
            <w:pPr>
              <w:ind w:left="419"/>
              <w:rPr>
                <w:sz w:val="24"/>
                <w:szCs w:val="24"/>
              </w:rPr>
            </w:pPr>
            <w:r>
              <w:rPr>
                <w:b/>
                <w:color w:val="2B2828"/>
                <w:spacing w:val="2"/>
                <w:sz w:val="24"/>
                <w:szCs w:val="24"/>
              </w:rPr>
              <w:t>Na</w:t>
            </w:r>
            <w:r>
              <w:rPr>
                <w:b/>
                <w:color w:val="2B2828"/>
                <w:spacing w:val="6"/>
                <w:sz w:val="24"/>
                <w:szCs w:val="24"/>
              </w:rPr>
              <w:t>m</w:t>
            </w:r>
            <w:r>
              <w:rPr>
                <w:b/>
                <w:color w:val="2B2828"/>
                <w:sz w:val="24"/>
                <w:szCs w:val="24"/>
              </w:rPr>
              <w:t>e</w:t>
            </w:r>
            <w:r>
              <w:rPr>
                <w:b/>
                <w:color w:val="2B2828"/>
                <w:spacing w:val="21"/>
                <w:sz w:val="24"/>
                <w:szCs w:val="24"/>
              </w:rPr>
              <w:t xml:space="preserve"> </w:t>
            </w:r>
            <w:r>
              <w:rPr>
                <w:b/>
                <w:color w:val="2B2828"/>
                <w:spacing w:val="3"/>
                <w:sz w:val="24"/>
                <w:szCs w:val="24"/>
              </w:rPr>
              <w:t>o</w:t>
            </w:r>
            <w:r>
              <w:rPr>
                <w:b/>
                <w:color w:val="2B2828"/>
                <w:sz w:val="24"/>
                <w:szCs w:val="24"/>
              </w:rPr>
              <w:t>f</w:t>
            </w:r>
            <w:r>
              <w:rPr>
                <w:b/>
                <w:color w:val="2B2828"/>
                <w:spacing w:val="9"/>
                <w:sz w:val="24"/>
                <w:szCs w:val="24"/>
              </w:rPr>
              <w:t xml:space="preserve"> </w:t>
            </w:r>
            <w:r>
              <w:rPr>
                <w:b/>
                <w:color w:val="2B2828"/>
                <w:sz w:val="24"/>
                <w:szCs w:val="24"/>
              </w:rPr>
              <w:t>R</w:t>
            </w:r>
            <w:r>
              <w:rPr>
                <w:b/>
                <w:color w:val="2B2828"/>
                <w:spacing w:val="1"/>
                <w:sz w:val="24"/>
                <w:szCs w:val="24"/>
              </w:rPr>
              <w:t>e</w:t>
            </w:r>
            <w:r>
              <w:rPr>
                <w:b/>
                <w:color w:val="2B2828"/>
                <w:spacing w:val="2"/>
                <w:sz w:val="24"/>
                <w:szCs w:val="24"/>
              </w:rPr>
              <w:t>so</w:t>
            </w:r>
            <w:r>
              <w:rPr>
                <w:b/>
                <w:color w:val="2B2828"/>
                <w:spacing w:val="3"/>
                <w:sz w:val="24"/>
                <w:szCs w:val="24"/>
              </w:rPr>
              <w:t>u</w:t>
            </w:r>
            <w:r>
              <w:rPr>
                <w:b/>
                <w:color w:val="2B2828"/>
                <w:spacing w:val="2"/>
                <w:sz w:val="24"/>
                <w:szCs w:val="24"/>
              </w:rPr>
              <w:t>r</w:t>
            </w:r>
            <w:r>
              <w:rPr>
                <w:b/>
                <w:color w:val="2B2828"/>
                <w:spacing w:val="-1"/>
                <w:sz w:val="24"/>
                <w:szCs w:val="24"/>
              </w:rPr>
              <w:t>c</w:t>
            </w:r>
            <w:r>
              <w:rPr>
                <w:b/>
                <w:color w:val="2B2828"/>
                <w:spacing w:val="1"/>
                <w:sz w:val="24"/>
                <w:szCs w:val="24"/>
              </w:rPr>
              <w:t>e</w:t>
            </w:r>
            <w:r>
              <w:rPr>
                <w:b/>
                <w:color w:val="2B2828"/>
                <w:spacing w:val="3"/>
                <w:sz w:val="24"/>
                <w:szCs w:val="24"/>
              </w:rPr>
              <w:t>/</w:t>
            </w:r>
            <w:r>
              <w:rPr>
                <w:b/>
                <w:color w:val="2B2828"/>
                <w:spacing w:val="4"/>
                <w:sz w:val="24"/>
                <w:szCs w:val="24"/>
              </w:rPr>
              <w:t>m</w:t>
            </w:r>
            <w:r>
              <w:rPr>
                <w:b/>
                <w:color w:val="2B2828"/>
                <w:spacing w:val="2"/>
                <w:sz w:val="24"/>
                <w:szCs w:val="24"/>
              </w:rPr>
              <w:t>at</w:t>
            </w:r>
            <w:r>
              <w:rPr>
                <w:b/>
                <w:color w:val="2B2828"/>
                <w:spacing w:val="-1"/>
                <w:sz w:val="24"/>
                <w:szCs w:val="24"/>
              </w:rPr>
              <w:t>e</w:t>
            </w:r>
            <w:r>
              <w:rPr>
                <w:b/>
                <w:color w:val="2B2828"/>
                <w:spacing w:val="1"/>
                <w:sz w:val="24"/>
                <w:szCs w:val="24"/>
              </w:rPr>
              <w:t>r</w:t>
            </w:r>
            <w:r>
              <w:rPr>
                <w:b/>
                <w:color w:val="2B2828"/>
                <w:spacing w:val="3"/>
                <w:sz w:val="24"/>
                <w:szCs w:val="24"/>
              </w:rPr>
              <w:t>i</w:t>
            </w:r>
            <w:r>
              <w:rPr>
                <w:b/>
                <w:color w:val="2B2828"/>
                <w:spacing w:val="-2"/>
                <w:sz w:val="24"/>
                <w:szCs w:val="24"/>
              </w:rPr>
              <w:t>a</w:t>
            </w:r>
            <w:r>
              <w:rPr>
                <w:b/>
                <w:color w:val="2B2828"/>
                <w:sz w:val="24"/>
                <w:szCs w:val="24"/>
              </w:rPr>
              <w:t>l</w:t>
            </w:r>
          </w:p>
        </w:tc>
        <w:tc>
          <w:tcPr>
            <w:tcW w:w="2314" w:type="dxa"/>
            <w:tcBorders>
              <w:top w:val="single" w:sz="6" w:space="0" w:color="211F1F"/>
              <w:left w:val="single" w:sz="6" w:space="0" w:color="211F1F"/>
              <w:bottom w:val="single" w:sz="6" w:space="0" w:color="211F1F"/>
              <w:right w:val="single" w:sz="6" w:space="0" w:color="211F1F"/>
            </w:tcBorders>
          </w:tcPr>
          <w:p w14:paraId="4891DC4F" w14:textId="77777777" w:rsidR="00C749D6" w:rsidRDefault="00C749D6" w:rsidP="0069053D">
            <w:pPr>
              <w:spacing w:before="5" w:line="240" w:lineRule="exact"/>
              <w:rPr>
                <w:sz w:val="24"/>
                <w:szCs w:val="24"/>
              </w:rPr>
            </w:pPr>
          </w:p>
          <w:p w14:paraId="1EBDA947" w14:textId="77777777" w:rsidR="00C749D6" w:rsidRDefault="00C749D6" w:rsidP="0069053D">
            <w:pPr>
              <w:ind w:left="445"/>
              <w:rPr>
                <w:sz w:val="24"/>
                <w:szCs w:val="24"/>
              </w:rPr>
            </w:pPr>
            <w:r>
              <w:rPr>
                <w:b/>
                <w:color w:val="2B2828"/>
                <w:spacing w:val="1"/>
                <w:sz w:val="24"/>
                <w:szCs w:val="24"/>
              </w:rPr>
              <w:t>S</w:t>
            </w:r>
            <w:r>
              <w:rPr>
                <w:b/>
                <w:color w:val="2B2828"/>
                <w:spacing w:val="3"/>
                <w:sz w:val="24"/>
                <w:szCs w:val="24"/>
              </w:rPr>
              <w:t>p</w:t>
            </w:r>
            <w:r>
              <w:rPr>
                <w:b/>
                <w:color w:val="2B2828"/>
                <w:spacing w:val="2"/>
                <w:sz w:val="24"/>
                <w:szCs w:val="24"/>
              </w:rPr>
              <w:t>e</w:t>
            </w:r>
            <w:r>
              <w:rPr>
                <w:b/>
                <w:color w:val="2B2828"/>
                <w:spacing w:val="-3"/>
                <w:sz w:val="24"/>
                <w:szCs w:val="24"/>
              </w:rPr>
              <w:t>c</w:t>
            </w:r>
            <w:r>
              <w:rPr>
                <w:b/>
                <w:color w:val="2B2828"/>
                <w:spacing w:val="3"/>
                <w:sz w:val="24"/>
                <w:szCs w:val="24"/>
              </w:rPr>
              <w:t>i</w:t>
            </w:r>
            <w:r>
              <w:rPr>
                <w:b/>
                <w:color w:val="2B2828"/>
                <w:spacing w:val="-1"/>
                <w:sz w:val="24"/>
                <w:szCs w:val="24"/>
              </w:rPr>
              <w:t>f</w:t>
            </w:r>
            <w:r>
              <w:rPr>
                <w:b/>
                <w:color w:val="2B2828"/>
                <w:spacing w:val="3"/>
                <w:sz w:val="24"/>
                <w:szCs w:val="24"/>
              </w:rPr>
              <w:t>i</w:t>
            </w:r>
            <w:r>
              <w:rPr>
                <w:b/>
                <w:color w:val="2B2828"/>
                <w:spacing w:val="1"/>
                <w:sz w:val="24"/>
                <w:szCs w:val="24"/>
              </w:rPr>
              <w:t>c</w:t>
            </w:r>
            <w:r>
              <w:rPr>
                <w:b/>
                <w:color w:val="2B2828"/>
                <w:spacing w:val="2"/>
                <w:sz w:val="24"/>
                <w:szCs w:val="24"/>
              </w:rPr>
              <w:t>a</w:t>
            </w:r>
            <w:r>
              <w:rPr>
                <w:b/>
                <w:color w:val="2B2828"/>
                <w:spacing w:val="-1"/>
                <w:sz w:val="24"/>
                <w:szCs w:val="24"/>
              </w:rPr>
              <w:t>t</w:t>
            </w:r>
            <w:r>
              <w:rPr>
                <w:b/>
                <w:color w:val="2B2828"/>
                <w:spacing w:val="3"/>
                <w:sz w:val="24"/>
                <w:szCs w:val="24"/>
              </w:rPr>
              <w:t>i</w:t>
            </w:r>
            <w:r>
              <w:rPr>
                <w:b/>
                <w:color w:val="2B2828"/>
                <w:spacing w:val="2"/>
                <w:sz w:val="24"/>
                <w:szCs w:val="24"/>
              </w:rPr>
              <w:t>o</w:t>
            </w:r>
            <w:r>
              <w:rPr>
                <w:b/>
                <w:color w:val="2B2828"/>
                <w:spacing w:val="1"/>
                <w:sz w:val="24"/>
                <w:szCs w:val="24"/>
              </w:rPr>
              <w:t>n</w:t>
            </w:r>
            <w:r>
              <w:rPr>
                <w:b/>
                <w:color w:val="2B2828"/>
                <w:sz w:val="24"/>
                <w:szCs w:val="24"/>
              </w:rPr>
              <w:t>s</w:t>
            </w:r>
          </w:p>
        </w:tc>
        <w:tc>
          <w:tcPr>
            <w:tcW w:w="1100" w:type="dxa"/>
            <w:tcBorders>
              <w:top w:val="single" w:sz="6" w:space="0" w:color="211F1F"/>
              <w:left w:val="single" w:sz="6" w:space="0" w:color="211F1F"/>
              <w:bottom w:val="single" w:sz="6" w:space="0" w:color="211F1F"/>
              <w:right w:val="single" w:sz="6" w:space="0" w:color="211F1F"/>
            </w:tcBorders>
          </w:tcPr>
          <w:p w14:paraId="6D13D5D1" w14:textId="77777777" w:rsidR="00C749D6" w:rsidRDefault="00C749D6" w:rsidP="0069053D">
            <w:pPr>
              <w:spacing w:before="5" w:line="240" w:lineRule="exact"/>
              <w:rPr>
                <w:sz w:val="24"/>
                <w:szCs w:val="24"/>
              </w:rPr>
            </w:pPr>
          </w:p>
          <w:p w14:paraId="2CFEA8A4" w14:textId="77777777" w:rsidR="00C749D6" w:rsidRDefault="00C749D6" w:rsidP="0069053D">
            <w:pPr>
              <w:ind w:left="82"/>
              <w:rPr>
                <w:sz w:val="24"/>
                <w:szCs w:val="24"/>
              </w:rPr>
            </w:pPr>
            <w:r>
              <w:rPr>
                <w:b/>
                <w:color w:val="2B2828"/>
                <w:spacing w:val="-2"/>
                <w:sz w:val="24"/>
                <w:szCs w:val="24"/>
              </w:rPr>
              <w:t>Q</w:t>
            </w:r>
            <w:r>
              <w:rPr>
                <w:b/>
                <w:color w:val="2B2828"/>
                <w:spacing w:val="2"/>
                <w:sz w:val="24"/>
                <w:szCs w:val="24"/>
              </w:rPr>
              <w:t>u</w:t>
            </w:r>
            <w:r>
              <w:rPr>
                <w:b/>
                <w:color w:val="2B2828"/>
                <w:sz w:val="24"/>
                <w:szCs w:val="24"/>
              </w:rPr>
              <w:t>a</w:t>
            </w:r>
            <w:r>
              <w:rPr>
                <w:b/>
                <w:color w:val="2B2828"/>
                <w:spacing w:val="1"/>
                <w:sz w:val="24"/>
                <w:szCs w:val="24"/>
              </w:rPr>
              <w:t>n</w:t>
            </w:r>
            <w:r>
              <w:rPr>
                <w:b/>
                <w:color w:val="2B2828"/>
                <w:spacing w:val="-6"/>
                <w:sz w:val="24"/>
                <w:szCs w:val="24"/>
              </w:rPr>
              <w:t>t</w:t>
            </w:r>
            <w:r>
              <w:rPr>
                <w:b/>
                <w:color w:val="2B2828"/>
                <w:sz w:val="24"/>
                <w:szCs w:val="24"/>
              </w:rPr>
              <w:t>i</w:t>
            </w:r>
            <w:r>
              <w:rPr>
                <w:b/>
                <w:color w:val="2B2828"/>
                <w:spacing w:val="-1"/>
                <w:sz w:val="24"/>
                <w:szCs w:val="24"/>
              </w:rPr>
              <w:t>t</w:t>
            </w:r>
            <w:r>
              <w:rPr>
                <w:b/>
                <w:color w:val="2B2828"/>
                <w:sz w:val="24"/>
                <w:szCs w:val="24"/>
              </w:rPr>
              <w:t>y</w:t>
            </w:r>
          </w:p>
        </w:tc>
        <w:tc>
          <w:tcPr>
            <w:tcW w:w="1620" w:type="dxa"/>
            <w:tcBorders>
              <w:top w:val="single" w:sz="6" w:space="0" w:color="211F1F"/>
              <w:left w:val="single" w:sz="6" w:space="0" w:color="211F1F"/>
              <w:bottom w:val="single" w:sz="6" w:space="0" w:color="211F1F"/>
              <w:right w:val="single" w:sz="6" w:space="0" w:color="211F1F"/>
            </w:tcBorders>
          </w:tcPr>
          <w:p w14:paraId="40985CD7" w14:textId="77777777" w:rsidR="00C749D6" w:rsidRDefault="00C749D6" w:rsidP="0069053D">
            <w:pPr>
              <w:spacing w:before="5" w:line="240" w:lineRule="exact"/>
              <w:rPr>
                <w:sz w:val="24"/>
                <w:szCs w:val="24"/>
              </w:rPr>
            </w:pPr>
          </w:p>
          <w:p w14:paraId="302E85F7" w14:textId="77777777" w:rsidR="00C749D6" w:rsidRDefault="00C749D6" w:rsidP="0069053D">
            <w:pPr>
              <w:ind w:left="329"/>
              <w:rPr>
                <w:sz w:val="24"/>
                <w:szCs w:val="24"/>
              </w:rPr>
            </w:pPr>
            <w:r>
              <w:rPr>
                <w:b/>
                <w:color w:val="2B2828"/>
                <w:spacing w:val="2"/>
                <w:sz w:val="24"/>
                <w:szCs w:val="24"/>
              </w:rPr>
              <w:t>R</w:t>
            </w:r>
            <w:r>
              <w:rPr>
                <w:b/>
                <w:color w:val="2B2828"/>
                <w:spacing w:val="1"/>
                <w:sz w:val="24"/>
                <w:szCs w:val="24"/>
              </w:rPr>
              <w:t>e</w:t>
            </w:r>
            <w:r>
              <w:rPr>
                <w:b/>
                <w:color w:val="2B2828"/>
                <w:spacing w:val="4"/>
                <w:sz w:val="24"/>
                <w:szCs w:val="24"/>
              </w:rPr>
              <w:t>m</w:t>
            </w:r>
            <w:r>
              <w:rPr>
                <w:b/>
                <w:color w:val="2B2828"/>
                <w:spacing w:val="2"/>
                <w:sz w:val="24"/>
                <w:szCs w:val="24"/>
              </w:rPr>
              <w:t>a</w:t>
            </w:r>
            <w:r>
              <w:rPr>
                <w:b/>
                <w:color w:val="2B2828"/>
                <w:spacing w:val="1"/>
                <w:sz w:val="24"/>
                <w:szCs w:val="24"/>
              </w:rPr>
              <w:t>r</w:t>
            </w:r>
            <w:r>
              <w:rPr>
                <w:b/>
                <w:color w:val="2B2828"/>
                <w:spacing w:val="3"/>
                <w:sz w:val="24"/>
                <w:szCs w:val="24"/>
              </w:rPr>
              <w:t>ks</w:t>
            </w:r>
          </w:p>
        </w:tc>
      </w:tr>
      <w:tr w:rsidR="00C749D6" w14:paraId="68C0EA4C" w14:textId="77777777" w:rsidTr="0069053D">
        <w:trPr>
          <w:trHeight w:hRule="exact" w:val="409"/>
        </w:trPr>
        <w:tc>
          <w:tcPr>
            <w:tcW w:w="709" w:type="dxa"/>
            <w:vMerge w:val="restart"/>
            <w:tcBorders>
              <w:top w:val="single" w:sz="6" w:space="0" w:color="211F1F"/>
              <w:left w:val="single" w:sz="3" w:space="0" w:color="000000"/>
              <w:right w:val="single" w:sz="6" w:space="0" w:color="000000"/>
            </w:tcBorders>
          </w:tcPr>
          <w:p w14:paraId="464D5C2F" w14:textId="77777777" w:rsidR="00C749D6" w:rsidRDefault="00C749D6" w:rsidP="0069053D">
            <w:pPr>
              <w:spacing w:before="4" w:line="160" w:lineRule="exact"/>
              <w:rPr>
                <w:sz w:val="16"/>
                <w:szCs w:val="16"/>
              </w:rPr>
            </w:pPr>
          </w:p>
          <w:p w14:paraId="20D64706" w14:textId="77777777" w:rsidR="00C749D6" w:rsidRDefault="00C749D6" w:rsidP="0069053D">
            <w:pPr>
              <w:ind w:left="196" w:right="307"/>
              <w:jc w:val="center"/>
              <w:rPr>
                <w:sz w:val="24"/>
                <w:szCs w:val="24"/>
              </w:rPr>
            </w:pPr>
            <w:r>
              <w:rPr>
                <w:color w:val="2B2828"/>
                <w:sz w:val="24"/>
                <w:szCs w:val="24"/>
              </w:rPr>
              <w:t>1</w:t>
            </w:r>
          </w:p>
        </w:tc>
        <w:tc>
          <w:tcPr>
            <w:tcW w:w="3434" w:type="dxa"/>
            <w:vMerge w:val="restart"/>
            <w:tcBorders>
              <w:top w:val="single" w:sz="6" w:space="0" w:color="211F1F"/>
              <w:left w:val="single" w:sz="6" w:space="0" w:color="000000"/>
              <w:right w:val="single" w:sz="3" w:space="0" w:color="000000"/>
            </w:tcBorders>
          </w:tcPr>
          <w:p w14:paraId="576F83C0" w14:textId="77777777" w:rsidR="00C749D6" w:rsidRDefault="00C749D6" w:rsidP="0069053D">
            <w:pPr>
              <w:spacing w:before="3" w:line="100" w:lineRule="exact"/>
              <w:rPr>
                <w:sz w:val="11"/>
                <w:szCs w:val="11"/>
              </w:rPr>
            </w:pPr>
          </w:p>
          <w:p w14:paraId="6C1E3D08" w14:textId="77777777" w:rsidR="00C749D6" w:rsidRDefault="00C749D6" w:rsidP="0069053D">
            <w:pPr>
              <w:spacing w:line="200" w:lineRule="exact"/>
            </w:pPr>
          </w:p>
          <w:p w14:paraId="5F184567" w14:textId="77777777" w:rsidR="00C749D6" w:rsidRDefault="00C749D6" w:rsidP="0069053D">
            <w:pPr>
              <w:spacing w:line="200" w:lineRule="exact"/>
            </w:pPr>
          </w:p>
          <w:p w14:paraId="412B7708" w14:textId="0842A7AC" w:rsidR="00C749D6" w:rsidRDefault="003F3B44" w:rsidP="003F3B44">
            <w:pPr>
              <w:ind w:left="688" w:firstLine="621"/>
            </w:pPr>
            <w:r>
              <w:t>Software</w:t>
            </w:r>
          </w:p>
        </w:tc>
        <w:tc>
          <w:tcPr>
            <w:tcW w:w="2314" w:type="dxa"/>
            <w:tcBorders>
              <w:top w:val="single" w:sz="6" w:space="0" w:color="211F1F"/>
              <w:left w:val="single" w:sz="3" w:space="0" w:color="000000"/>
              <w:bottom w:val="nil"/>
              <w:right w:val="single" w:sz="3" w:space="0" w:color="000000"/>
            </w:tcBorders>
          </w:tcPr>
          <w:p w14:paraId="0D5DFAB6" w14:textId="295EC3F9" w:rsidR="00C749D6" w:rsidRDefault="00C749D6" w:rsidP="0069053D">
            <w:pPr>
              <w:ind w:left="227"/>
            </w:pPr>
          </w:p>
        </w:tc>
        <w:tc>
          <w:tcPr>
            <w:tcW w:w="1100" w:type="dxa"/>
            <w:vMerge w:val="restart"/>
            <w:tcBorders>
              <w:top w:val="single" w:sz="6" w:space="0" w:color="211F1F"/>
              <w:left w:val="single" w:sz="3" w:space="0" w:color="000000"/>
              <w:right w:val="single" w:sz="3" w:space="0" w:color="000000"/>
            </w:tcBorders>
          </w:tcPr>
          <w:p w14:paraId="6967DCC0" w14:textId="77777777" w:rsidR="00C749D6" w:rsidRDefault="00C749D6" w:rsidP="0069053D">
            <w:pPr>
              <w:spacing w:before="3" w:line="100" w:lineRule="exact"/>
              <w:rPr>
                <w:sz w:val="11"/>
                <w:szCs w:val="11"/>
              </w:rPr>
            </w:pPr>
          </w:p>
          <w:p w14:paraId="508C9A46" w14:textId="77777777" w:rsidR="00C749D6" w:rsidRDefault="00C749D6" w:rsidP="0069053D">
            <w:pPr>
              <w:spacing w:line="200" w:lineRule="exact"/>
            </w:pPr>
          </w:p>
          <w:p w14:paraId="3D07582E" w14:textId="77777777" w:rsidR="00C749D6" w:rsidRDefault="00C749D6" w:rsidP="0069053D">
            <w:pPr>
              <w:spacing w:line="200" w:lineRule="exact"/>
            </w:pPr>
          </w:p>
          <w:p w14:paraId="5DCEB400" w14:textId="2AF6696A" w:rsidR="00C749D6" w:rsidRDefault="003F3B44" w:rsidP="0069053D">
            <w:pPr>
              <w:ind w:left="102"/>
            </w:pPr>
            <w:r>
              <w:t>1 of Each</w:t>
            </w:r>
          </w:p>
        </w:tc>
        <w:tc>
          <w:tcPr>
            <w:tcW w:w="1620" w:type="dxa"/>
            <w:tcBorders>
              <w:top w:val="single" w:sz="6" w:space="0" w:color="211F1F"/>
              <w:left w:val="single" w:sz="3" w:space="0" w:color="000000"/>
              <w:bottom w:val="nil"/>
              <w:right w:val="single" w:sz="3" w:space="0" w:color="000000"/>
            </w:tcBorders>
          </w:tcPr>
          <w:p w14:paraId="5DDC554A" w14:textId="77777777" w:rsidR="00C749D6" w:rsidRDefault="00C749D6" w:rsidP="0069053D"/>
        </w:tc>
      </w:tr>
      <w:tr w:rsidR="00C749D6" w14:paraId="24C105FA" w14:textId="77777777" w:rsidTr="0069053D">
        <w:trPr>
          <w:trHeight w:hRule="exact" w:val="230"/>
        </w:trPr>
        <w:tc>
          <w:tcPr>
            <w:tcW w:w="709" w:type="dxa"/>
            <w:vMerge/>
            <w:tcBorders>
              <w:left w:val="single" w:sz="3" w:space="0" w:color="000000"/>
              <w:right w:val="single" w:sz="6" w:space="0" w:color="000000"/>
            </w:tcBorders>
          </w:tcPr>
          <w:p w14:paraId="4BE94D76" w14:textId="77777777" w:rsidR="00C749D6" w:rsidRDefault="00C749D6" w:rsidP="0069053D"/>
        </w:tc>
        <w:tc>
          <w:tcPr>
            <w:tcW w:w="3434" w:type="dxa"/>
            <w:vMerge/>
            <w:tcBorders>
              <w:left w:val="single" w:sz="6" w:space="0" w:color="000000"/>
              <w:right w:val="single" w:sz="3" w:space="0" w:color="000000"/>
            </w:tcBorders>
          </w:tcPr>
          <w:p w14:paraId="504D7844" w14:textId="77777777" w:rsidR="00C749D6" w:rsidRDefault="00C749D6" w:rsidP="0069053D"/>
        </w:tc>
        <w:tc>
          <w:tcPr>
            <w:tcW w:w="2314" w:type="dxa"/>
            <w:tcBorders>
              <w:top w:val="nil"/>
              <w:left w:val="single" w:sz="3" w:space="0" w:color="000000"/>
              <w:bottom w:val="nil"/>
              <w:right w:val="single" w:sz="3" w:space="0" w:color="000000"/>
            </w:tcBorders>
          </w:tcPr>
          <w:p w14:paraId="41A13C44" w14:textId="77777777" w:rsidR="00FE07D3" w:rsidRDefault="00FE07D3" w:rsidP="003F3B44">
            <w:pPr>
              <w:spacing w:line="200" w:lineRule="exact"/>
              <w:ind w:left="140" w:right="-520"/>
            </w:pPr>
            <w:r>
              <w:t xml:space="preserve">Git, Firefox, </w:t>
            </w:r>
            <w:proofErr w:type="spellStart"/>
            <w:r>
              <w:t>Jetbrains</w:t>
            </w:r>
            <w:proofErr w:type="spellEnd"/>
            <w:r>
              <w:t xml:space="preserve"> </w:t>
            </w:r>
          </w:p>
          <w:p w14:paraId="470B9EB8" w14:textId="50F0D17B" w:rsidR="00C749D6" w:rsidRDefault="00FE07D3" w:rsidP="003F3B44">
            <w:pPr>
              <w:spacing w:line="200" w:lineRule="exact"/>
              <w:ind w:left="140" w:right="-520"/>
            </w:pPr>
            <w:proofErr w:type="spellStart"/>
            <w:r>
              <w:t>Pycharm</w:t>
            </w:r>
            <w:proofErr w:type="spellEnd"/>
          </w:p>
        </w:tc>
        <w:tc>
          <w:tcPr>
            <w:tcW w:w="1100" w:type="dxa"/>
            <w:vMerge/>
            <w:tcBorders>
              <w:left w:val="single" w:sz="3" w:space="0" w:color="000000"/>
              <w:right w:val="single" w:sz="3" w:space="0" w:color="000000"/>
            </w:tcBorders>
          </w:tcPr>
          <w:p w14:paraId="23D4E6C4" w14:textId="77777777" w:rsidR="00C749D6" w:rsidRDefault="00C749D6" w:rsidP="0069053D"/>
        </w:tc>
        <w:tc>
          <w:tcPr>
            <w:tcW w:w="1620" w:type="dxa"/>
            <w:tcBorders>
              <w:top w:val="nil"/>
              <w:left w:val="single" w:sz="3" w:space="0" w:color="000000"/>
              <w:bottom w:val="nil"/>
              <w:right w:val="single" w:sz="3" w:space="0" w:color="000000"/>
            </w:tcBorders>
          </w:tcPr>
          <w:p w14:paraId="39A5B296" w14:textId="77777777" w:rsidR="00C749D6" w:rsidRDefault="00C749D6" w:rsidP="0069053D"/>
        </w:tc>
      </w:tr>
      <w:tr w:rsidR="00C749D6" w14:paraId="79BE7E4C" w14:textId="77777777" w:rsidTr="0069053D">
        <w:trPr>
          <w:trHeight w:hRule="exact" w:val="230"/>
        </w:trPr>
        <w:tc>
          <w:tcPr>
            <w:tcW w:w="709" w:type="dxa"/>
            <w:vMerge/>
            <w:tcBorders>
              <w:left w:val="single" w:sz="3" w:space="0" w:color="000000"/>
              <w:right w:val="single" w:sz="6" w:space="0" w:color="000000"/>
            </w:tcBorders>
          </w:tcPr>
          <w:p w14:paraId="1C0F075D" w14:textId="77777777" w:rsidR="00C749D6" w:rsidRDefault="00C749D6" w:rsidP="0069053D"/>
        </w:tc>
        <w:tc>
          <w:tcPr>
            <w:tcW w:w="3434" w:type="dxa"/>
            <w:vMerge/>
            <w:tcBorders>
              <w:left w:val="single" w:sz="6" w:space="0" w:color="000000"/>
              <w:right w:val="single" w:sz="3" w:space="0" w:color="000000"/>
            </w:tcBorders>
          </w:tcPr>
          <w:p w14:paraId="079A2F77" w14:textId="77777777" w:rsidR="00C749D6" w:rsidRDefault="00C749D6" w:rsidP="0069053D"/>
        </w:tc>
        <w:tc>
          <w:tcPr>
            <w:tcW w:w="2314" w:type="dxa"/>
            <w:tcBorders>
              <w:top w:val="nil"/>
              <w:left w:val="single" w:sz="3" w:space="0" w:color="000000"/>
              <w:bottom w:val="nil"/>
              <w:right w:val="single" w:sz="3" w:space="0" w:color="000000"/>
            </w:tcBorders>
          </w:tcPr>
          <w:p w14:paraId="411B8FF1" w14:textId="542AA9A2" w:rsidR="00C749D6" w:rsidRDefault="00FE07D3" w:rsidP="0069053D">
            <w:pPr>
              <w:spacing w:line="200" w:lineRule="exact"/>
              <w:ind w:left="112"/>
            </w:pPr>
            <w:proofErr w:type="spellStart"/>
            <w:r>
              <w:t>Pycharm</w:t>
            </w:r>
            <w:proofErr w:type="spellEnd"/>
          </w:p>
        </w:tc>
        <w:tc>
          <w:tcPr>
            <w:tcW w:w="1100" w:type="dxa"/>
            <w:vMerge/>
            <w:tcBorders>
              <w:left w:val="single" w:sz="3" w:space="0" w:color="000000"/>
              <w:right w:val="single" w:sz="3" w:space="0" w:color="000000"/>
            </w:tcBorders>
          </w:tcPr>
          <w:p w14:paraId="596DF4BB" w14:textId="77777777" w:rsidR="00C749D6" w:rsidRDefault="00C749D6" w:rsidP="0069053D"/>
        </w:tc>
        <w:tc>
          <w:tcPr>
            <w:tcW w:w="1620" w:type="dxa"/>
            <w:tcBorders>
              <w:top w:val="nil"/>
              <w:left w:val="single" w:sz="3" w:space="0" w:color="000000"/>
              <w:bottom w:val="nil"/>
              <w:right w:val="single" w:sz="3" w:space="0" w:color="000000"/>
            </w:tcBorders>
          </w:tcPr>
          <w:p w14:paraId="6A527E27" w14:textId="77777777" w:rsidR="00C749D6" w:rsidRDefault="00C749D6" w:rsidP="0069053D"/>
        </w:tc>
      </w:tr>
      <w:tr w:rsidR="00C749D6" w14:paraId="32091C28" w14:textId="77777777" w:rsidTr="0069053D">
        <w:trPr>
          <w:trHeight w:hRule="exact" w:val="400"/>
        </w:trPr>
        <w:tc>
          <w:tcPr>
            <w:tcW w:w="709" w:type="dxa"/>
            <w:vMerge/>
            <w:tcBorders>
              <w:left w:val="single" w:sz="3" w:space="0" w:color="000000"/>
              <w:bottom w:val="single" w:sz="6" w:space="0" w:color="211F1F"/>
              <w:right w:val="single" w:sz="6" w:space="0" w:color="000000"/>
            </w:tcBorders>
          </w:tcPr>
          <w:p w14:paraId="1C002B8A" w14:textId="77777777" w:rsidR="00C749D6" w:rsidRDefault="00C749D6" w:rsidP="0069053D"/>
        </w:tc>
        <w:tc>
          <w:tcPr>
            <w:tcW w:w="3434" w:type="dxa"/>
            <w:vMerge/>
            <w:tcBorders>
              <w:left w:val="single" w:sz="6" w:space="0" w:color="000000"/>
              <w:bottom w:val="single" w:sz="6" w:space="0" w:color="211F1F"/>
              <w:right w:val="single" w:sz="3" w:space="0" w:color="000000"/>
            </w:tcBorders>
          </w:tcPr>
          <w:p w14:paraId="4D92FF69" w14:textId="77777777" w:rsidR="00C749D6" w:rsidRDefault="00C749D6" w:rsidP="0069053D"/>
        </w:tc>
        <w:tc>
          <w:tcPr>
            <w:tcW w:w="2314" w:type="dxa"/>
            <w:tcBorders>
              <w:top w:val="nil"/>
              <w:left w:val="single" w:sz="3" w:space="0" w:color="000000"/>
              <w:bottom w:val="single" w:sz="6" w:space="0" w:color="211F1F"/>
              <w:right w:val="single" w:sz="3" w:space="0" w:color="000000"/>
            </w:tcBorders>
          </w:tcPr>
          <w:p w14:paraId="1B5D346A" w14:textId="3D65DFAC" w:rsidR="00C749D6" w:rsidRDefault="00C749D6" w:rsidP="0069053D">
            <w:pPr>
              <w:spacing w:line="200" w:lineRule="exact"/>
              <w:ind w:left="177"/>
            </w:pPr>
          </w:p>
        </w:tc>
        <w:tc>
          <w:tcPr>
            <w:tcW w:w="1100" w:type="dxa"/>
            <w:vMerge/>
            <w:tcBorders>
              <w:left w:val="single" w:sz="3" w:space="0" w:color="000000"/>
              <w:bottom w:val="single" w:sz="6" w:space="0" w:color="211F1F"/>
              <w:right w:val="single" w:sz="3" w:space="0" w:color="000000"/>
            </w:tcBorders>
          </w:tcPr>
          <w:p w14:paraId="61B0951B" w14:textId="77777777" w:rsidR="00C749D6" w:rsidRDefault="00C749D6" w:rsidP="0069053D"/>
        </w:tc>
        <w:tc>
          <w:tcPr>
            <w:tcW w:w="1620" w:type="dxa"/>
            <w:tcBorders>
              <w:top w:val="nil"/>
              <w:left w:val="single" w:sz="3" w:space="0" w:color="000000"/>
              <w:bottom w:val="single" w:sz="6" w:space="0" w:color="211F1F"/>
              <w:right w:val="single" w:sz="3" w:space="0" w:color="000000"/>
            </w:tcBorders>
          </w:tcPr>
          <w:p w14:paraId="4E551B67" w14:textId="77777777" w:rsidR="00C749D6" w:rsidRDefault="00C749D6" w:rsidP="0069053D"/>
        </w:tc>
      </w:tr>
      <w:tr w:rsidR="00C749D6" w14:paraId="39F1E5A0" w14:textId="77777777" w:rsidTr="0069053D">
        <w:trPr>
          <w:trHeight w:hRule="exact" w:val="557"/>
        </w:trPr>
        <w:tc>
          <w:tcPr>
            <w:tcW w:w="709" w:type="dxa"/>
            <w:tcBorders>
              <w:top w:val="single" w:sz="6" w:space="0" w:color="211F1F"/>
              <w:left w:val="single" w:sz="3" w:space="0" w:color="000000"/>
              <w:bottom w:val="single" w:sz="6" w:space="0" w:color="211F1F"/>
              <w:right w:val="single" w:sz="6" w:space="0" w:color="000000"/>
            </w:tcBorders>
          </w:tcPr>
          <w:p w14:paraId="2289E6ED" w14:textId="77777777" w:rsidR="00C749D6" w:rsidRDefault="00C749D6" w:rsidP="0069053D">
            <w:pPr>
              <w:spacing w:before="1" w:line="180" w:lineRule="exact"/>
              <w:rPr>
                <w:sz w:val="18"/>
                <w:szCs w:val="18"/>
              </w:rPr>
            </w:pPr>
          </w:p>
          <w:p w14:paraId="1F6CD503" w14:textId="77777777" w:rsidR="00C749D6" w:rsidRDefault="00C749D6" w:rsidP="0069053D">
            <w:pPr>
              <w:ind w:left="232"/>
              <w:rPr>
                <w:sz w:val="24"/>
                <w:szCs w:val="24"/>
              </w:rPr>
            </w:pPr>
            <w:r>
              <w:rPr>
                <w:color w:val="2B2828"/>
                <w:w w:val="105"/>
                <w:sz w:val="24"/>
                <w:szCs w:val="24"/>
              </w:rPr>
              <w:t>2</w:t>
            </w:r>
          </w:p>
        </w:tc>
        <w:tc>
          <w:tcPr>
            <w:tcW w:w="3434" w:type="dxa"/>
            <w:tcBorders>
              <w:top w:val="single" w:sz="6" w:space="0" w:color="211F1F"/>
              <w:left w:val="single" w:sz="6" w:space="0" w:color="000000"/>
              <w:bottom w:val="single" w:sz="6" w:space="0" w:color="211F1F"/>
              <w:right w:val="single" w:sz="3" w:space="0" w:color="000000"/>
            </w:tcBorders>
          </w:tcPr>
          <w:p w14:paraId="2D348F6F" w14:textId="77777777" w:rsidR="00C749D6" w:rsidRDefault="00C749D6" w:rsidP="0069053D">
            <w:pPr>
              <w:spacing w:before="8" w:line="140" w:lineRule="exact"/>
              <w:rPr>
                <w:sz w:val="15"/>
                <w:szCs w:val="15"/>
              </w:rPr>
            </w:pPr>
          </w:p>
          <w:p w14:paraId="546F69C4" w14:textId="77777777" w:rsidR="00C749D6" w:rsidRDefault="00C749D6" w:rsidP="0069053D">
            <w:pPr>
              <w:ind w:left="1167" w:right="1171"/>
              <w:jc w:val="center"/>
            </w:pPr>
            <w:r>
              <w:rPr>
                <w:spacing w:val="-1"/>
              </w:rPr>
              <w:t>C</w:t>
            </w:r>
            <w:r>
              <w:t>ASE</w:t>
            </w:r>
            <w:r>
              <w:rPr>
                <w:spacing w:val="-4"/>
              </w:rPr>
              <w:t xml:space="preserve"> </w:t>
            </w:r>
            <w:r>
              <w:rPr>
                <w:w w:val="99"/>
              </w:rPr>
              <w:t>T</w:t>
            </w:r>
            <w:r>
              <w:rPr>
                <w:spacing w:val="1"/>
                <w:w w:val="99"/>
              </w:rPr>
              <w:t>oo</w:t>
            </w:r>
            <w:r>
              <w:rPr>
                <w:w w:val="99"/>
              </w:rPr>
              <w:t>ls</w:t>
            </w:r>
          </w:p>
        </w:tc>
        <w:tc>
          <w:tcPr>
            <w:tcW w:w="2314" w:type="dxa"/>
            <w:tcBorders>
              <w:top w:val="single" w:sz="6" w:space="0" w:color="211F1F"/>
              <w:left w:val="single" w:sz="3" w:space="0" w:color="000000"/>
              <w:bottom w:val="single" w:sz="6" w:space="0" w:color="211F1F"/>
              <w:right w:val="single" w:sz="3" w:space="0" w:color="000000"/>
            </w:tcBorders>
          </w:tcPr>
          <w:p w14:paraId="5139793E" w14:textId="2B267CDA" w:rsidR="00C749D6" w:rsidRDefault="003433B1" w:rsidP="0069053D">
            <w:pPr>
              <w:spacing w:before="42"/>
              <w:ind w:left="815" w:right="250" w:hanging="535"/>
            </w:pPr>
            <w:proofErr w:type="spellStart"/>
            <w:r>
              <w:rPr>
                <w:spacing w:val="-1"/>
              </w:rPr>
              <w:t>Pycharm</w:t>
            </w:r>
            <w:proofErr w:type="spellEnd"/>
            <w:r w:rsidR="00C749D6">
              <w:t>,</w:t>
            </w:r>
            <w:r w:rsidR="00C749D6">
              <w:rPr>
                <w:spacing w:val="-8"/>
              </w:rPr>
              <w:t xml:space="preserve"> </w:t>
            </w:r>
            <w:r w:rsidR="00BF0516">
              <w:rPr>
                <w:spacing w:val="-8"/>
              </w:rPr>
              <w:t xml:space="preserve">Django, </w:t>
            </w:r>
            <w:r w:rsidR="00C749D6">
              <w:t>VS</w:t>
            </w:r>
            <w:r w:rsidR="00C749D6">
              <w:rPr>
                <w:spacing w:val="-3"/>
              </w:rPr>
              <w:t xml:space="preserve"> </w:t>
            </w:r>
            <w:r w:rsidR="00C749D6">
              <w:t>C</w:t>
            </w:r>
            <w:r w:rsidR="00C749D6">
              <w:rPr>
                <w:spacing w:val="1"/>
              </w:rPr>
              <w:t>od</w:t>
            </w:r>
            <w:r w:rsidR="00C749D6">
              <w:t>e, N</w:t>
            </w:r>
            <w:r w:rsidR="00C749D6">
              <w:rPr>
                <w:spacing w:val="1"/>
              </w:rPr>
              <w:t>o</w:t>
            </w:r>
            <w:r w:rsidR="00C749D6">
              <w:t>te</w:t>
            </w:r>
            <w:r w:rsidR="00C749D6">
              <w:rPr>
                <w:spacing w:val="1"/>
              </w:rPr>
              <w:t>p</w:t>
            </w:r>
            <w:r w:rsidR="00C749D6">
              <w:t>ad</w:t>
            </w:r>
          </w:p>
        </w:tc>
        <w:tc>
          <w:tcPr>
            <w:tcW w:w="1100" w:type="dxa"/>
            <w:tcBorders>
              <w:top w:val="single" w:sz="6" w:space="0" w:color="211F1F"/>
              <w:left w:val="single" w:sz="3" w:space="0" w:color="000000"/>
              <w:bottom w:val="single" w:sz="6" w:space="0" w:color="211F1F"/>
              <w:right w:val="single" w:sz="3" w:space="0" w:color="000000"/>
            </w:tcBorders>
          </w:tcPr>
          <w:p w14:paraId="24ED0EBA" w14:textId="77777777" w:rsidR="00C749D6" w:rsidRDefault="00C749D6" w:rsidP="0069053D">
            <w:pPr>
              <w:spacing w:before="8" w:line="140" w:lineRule="exact"/>
              <w:rPr>
                <w:sz w:val="15"/>
                <w:szCs w:val="15"/>
              </w:rPr>
            </w:pPr>
          </w:p>
          <w:p w14:paraId="355AA8D2" w14:textId="77777777" w:rsidR="00C749D6" w:rsidRDefault="00C749D6" w:rsidP="0069053D">
            <w:pPr>
              <w:ind w:left="162"/>
            </w:pPr>
            <w:r>
              <w:t xml:space="preserve">1 </w:t>
            </w:r>
            <w:r>
              <w:rPr>
                <w:spacing w:val="1"/>
              </w:rPr>
              <w:t>o</w:t>
            </w:r>
            <w:r>
              <w:t>f</w:t>
            </w:r>
            <w:r>
              <w:rPr>
                <w:spacing w:val="-1"/>
              </w:rPr>
              <w:t xml:space="preserve"> </w:t>
            </w:r>
            <w:r>
              <w:t>Ea</w:t>
            </w:r>
            <w:r>
              <w:rPr>
                <w:spacing w:val="-2"/>
              </w:rPr>
              <w:t>c</w:t>
            </w:r>
            <w:r>
              <w:t>h</w:t>
            </w:r>
          </w:p>
        </w:tc>
        <w:tc>
          <w:tcPr>
            <w:tcW w:w="1620" w:type="dxa"/>
            <w:tcBorders>
              <w:top w:val="single" w:sz="6" w:space="0" w:color="211F1F"/>
              <w:left w:val="single" w:sz="3" w:space="0" w:color="000000"/>
              <w:bottom w:val="single" w:sz="6" w:space="0" w:color="211F1F"/>
              <w:right w:val="single" w:sz="3" w:space="0" w:color="000000"/>
            </w:tcBorders>
          </w:tcPr>
          <w:p w14:paraId="720B636B" w14:textId="77777777" w:rsidR="00C749D6" w:rsidRDefault="00C749D6" w:rsidP="0069053D"/>
        </w:tc>
      </w:tr>
      <w:tr w:rsidR="00C749D6" w14:paraId="320C5D9A" w14:textId="77777777" w:rsidTr="0069053D">
        <w:trPr>
          <w:trHeight w:hRule="exact" w:val="557"/>
        </w:trPr>
        <w:tc>
          <w:tcPr>
            <w:tcW w:w="709" w:type="dxa"/>
            <w:tcBorders>
              <w:top w:val="single" w:sz="6" w:space="0" w:color="211F1F"/>
              <w:left w:val="single" w:sz="3" w:space="0" w:color="000000"/>
              <w:bottom w:val="single" w:sz="6" w:space="0" w:color="211F1F"/>
              <w:right w:val="single" w:sz="6" w:space="0" w:color="000000"/>
            </w:tcBorders>
          </w:tcPr>
          <w:p w14:paraId="1002F861" w14:textId="77777777" w:rsidR="00C749D6" w:rsidRDefault="00C749D6" w:rsidP="0069053D">
            <w:pPr>
              <w:spacing w:before="3" w:line="180" w:lineRule="exact"/>
              <w:rPr>
                <w:sz w:val="18"/>
                <w:szCs w:val="18"/>
              </w:rPr>
            </w:pPr>
          </w:p>
          <w:p w14:paraId="5CFF5F21" w14:textId="77777777" w:rsidR="00C749D6" w:rsidRDefault="00C749D6" w:rsidP="0069053D">
            <w:pPr>
              <w:ind w:left="232"/>
              <w:rPr>
                <w:sz w:val="24"/>
                <w:szCs w:val="24"/>
              </w:rPr>
            </w:pPr>
            <w:r>
              <w:rPr>
                <w:color w:val="2B2828"/>
                <w:w w:val="105"/>
                <w:sz w:val="24"/>
                <w:szCs w:val="24"/>
              </w:rPr>
              <w:t>3</w:t>
            </w:r>
          </w:p>
        </w:tc>
        <w:tc>
          <w:tcPr>
            <w:tcW w:w="3434" w:type="dxa"/>
            <w:tcBorders>
              <w:top w:val="single" w:sz="6" w:space="0" w:color="211F1F"/>
              <w:left w:val="single" w:sz="6" w:space="0" w:color="000000"/>
              <w:bottom w:val="single" w:sz="6" w:space="0" w:color="211F1F"/>
              <w:right w:val="single" w:sz="3" w:space="0" w:color="000000"/>
            </w:tcBorders>
          </w:tcPr>
          <w:p w14:paraId="4BF1502D" w14:textId="77777777" w:rsidR="00C749D6" w:rsidRDefault="00C749D6" w:rsidP="0069053D">
            <w:pPr>
              <w:spacing w:before="5" w:line="140" w:lineRule="exact"/>
              <w:rPr>
                <w:sz w:val="15"/>
                <w:szCs w:val="15"/>
              </w:rPr>
            </w:pPr>
          </w:p>
          <w:p w14:paraId="039DAA5D" w14:textId="77777777" w:rsidR="00C749D6" w:rsidRDefault="00C749D6" w:rsidP="0069053D">
            <w:pPr>
              <w:ind w:left="1337" w:right="1340"/>
              <w:jc w:val="center"/>
            </w:pPr>
            <w:r>
              <w:rPr>
                <w:spacing w:val="-1"/>
                <w:w w:val="99"/>
              </w:rPr>
              <w:t>B</w:t>
            </w:r>
            <w:r>
              <w:rPr>
                <w:spacing w:val="1"/>
                <w:w w:val="99"/>
              </w:rPr>
              <w:t>ro</w:t>
            </w:r>
            <w:r>
              <w:rPr>
                <w:w w:val="99"/>
              </w:rPr>
              <w:t>wser</w:t>
            </w:r>
          </w:p>
        </w:tc>
        <w:tc>
          <w:tcPr>
            <w:tcW w:w="2314" w:type="dxa"/>
            <w:tcBorders>
              <w:top w:val="single" w:sz="6" w:space="0" w:color="211F1F"/>
              <w:left w:val="single" w:sz="3" w:space="0" w:color="000000"/>
              <w:bottom w:val="single" w:sz="6" w:space="0" w:color="211F1F"/>
              <w:right w:val="single" w:sz="3" w:space="0" w:color="000000"/>
            </w:tcBorders>
          </w:tcPr>
          <w:p w14:paraId="529D675C" w14:textId="77777777" w:rsidR="00C749D6" w:rsidRDefault="00C749D6" w:rsidP="0069053D">
            <w:pPr>
              <w:spacing w:before="40"/>
              <w:ind w:left="575" w:right="337" w:hanging="206"/>
            </w:pPr>
            <w:r>
              <w:t>O</w:t>
            </w:r>
            <w:r>
              <w:rPr>
                <w:spacing w:val="1"/>
              </w:rPr>
              <w:t>p</w:t>
            </w:r>
            <w:r>
              <w:t>e</w:t>
            </w:r>
            <w:r>
              <w:rPr>
                <w:spacing w:val="1"/>
              </w:rPr>
              <w:t>r</w:t>
            </w:r>
            <w:r>
              <w:t>a</w:t>
            </w:r>
            <w:r>
              <w:rPr>
                <w:spacing w:val="-4"/>
              </w:rPr>
              <w:t xml:space="preserve"> </w:t>
            </w:r>
            <w:r>
              <w:t>GX,</w:t>
            </w:r>
            <w:r>
              <w:rPr>
                <w:spacing w:val="-2"/>
              </w:rPr>
              <w:t xml:space="preserve"> </w:t>
            </w:r>
            <w:r>
              <w:t>Fire</w:t>
            </w:r>
            <w:r>
              <w:rPr>
                <w:spacing w:val="1"/>
              </w:rPr>
              <w:t>fox</w:t>
            </w:r>
            <w:r>
              <w:t xml:space="preserve">, </w:t>
            </w:r>
            <w:r>
              <w:rPr>
                <w:spacing w:val="-1"/>
              </w:rPr>
              <w:t>C</w:t>
            </w:r>
            <w:r>
              <w:rPr>
                <w:spacing w:val="1"/>
              </w:rPr>
              <w:t>hrom</w:t>
            </w:r>
            <w:r>
              <w:t>e,</w:t>
            </w:r>
            <w:r>
              <w:rPr>
                <w:spacing w:val="-6"/>
              </w:rPr>
              <w:t xml:space="preserve"> </w:t>
            </w:r>
            <w:r>
              <w:t>E</w:t>
            </w:r>
            <w:r>
              <w:rPr>
                <w:spacing w:val="-1"/>
              </w:rPr>
              <w:t>d</w:t>
            </w:r>
            <w:r>
              <w:rPr>
                <w:spacing w:val="1"/>
              </w:rPr>
              <w:t>g</w:t>
            </w:r>
            <w:r>
              <w:t>e</w:t>
            </w:r>
          </w:p>
        </w:tc>
        <w:tc>
          <w:tcPr>
            <w:tcW w:w="1100" w:type="dxa"/>
            <w:tcBorders>
              <w:top w:val="single" w:sz="6" w:space="0" w:color="211F1F"/>
              <w:left w:val="single" w:sz="3" w:space="0" w:color="000000"/>
              <w:bottom w:val="single" w:sz="6" w:space="0" w:color="211F1F"/>
              <w:right w:val="single" w:sz="3" w:space="0" w:color="000000"/>
            </w:tcBorders>
          </w:tcPr>
          <w:p w14:paraId="7B930963" w14:textId="77777777" w:rsidR="00C749D6" w:rsidRDefault="00C749D6" w:rsidP="0069053D">
            <w:pPr>
              <w:spacing w:before="5" w:line="140" w:lineRule="exact"/>
              <w:rPr>
                <w:sz w:val="15"/>
                <w:szCs w:val="15"/>
              </w:rPr>
            </w:pPr>
          </w:p>
          <w:p w14:paraId="52DC1A6B" w14:textId="77777777" w:rsidR="00C749D6" w:rsidRDefault="00C749D6" w:rsidP="0069053D">
            <w:pPr>
              <w:ind w:left="162"/>
            </w:pPr>
            <w:r>
              <w:t xml:space="preserve">1 </w:t>
            </w:r>
            <w:r>
              <w:rPr>
                <w:spacing w:val="1"/>
              </w:rPr>
              <w:t>o</w:t>
            </w:r>
            <w:r>
              <w:t>f</w:t>
            </w:r>
            <w:r>
              <w:rPr>
                <w:spacing w:val="-1"/>
              </w:rPr>
              <w:t xml:space="preserve"> </w:t>
            </w:r>
            <w:r>
              <w:t>Ea</w:t>
            </w:r>
            <w:r>
              <w:rPr>
                <w:spacing w:val="-2"/>
              </w:rPr>
              <w:t>c</w:t>
            </w:r>
            <w:r>
              <w:t>h</w:t>
            </w:r>
          </w:p>
        </w:tc>
        <w:tc>
          <w:tcPr>
            <w:tcW w:w="1620" w:type="dxa"/>
            <w:tcBorders>
              <w:top w:val="single" w:sz="6" w:space="0" w:color="211F1F"/>
              <w:left w:val="single" w:sz="3" w:space="0" w:color="000000"/>
              <w:bottom w:val="single" w:sz="6" w:space="0" w:color="211F1F"/>
              <w:right w:val="single" w:sz="3" w:space="0" w:color="000000"/>
            </w:tcBorders>
          </w:tcPr>
          <w:p w14:paraId="60EE53A9" w14:textId="77777777" w:rsidR="00C749D6" w:rsidRDefault="00C749D6" w:rsidP="0069053D"/>
        </w:tc>
      </w:tr>
    </w:tbl>
    <w:p w14:paraId="1F6FA34E" w14:textId="77777777" w:rsidR="00C749D6" w:rsidRDefault="00C749D6" w:rsidP="00C749D6">
      <w:pPr>
        <w:spacing w:before="25"/>
        <w:ind w:left="642" w:right="5743"/>
        <w:jc w:val="center"/>
        <w:rPr>
          <w:sz w:val="24"/>
          <w:szCs w:val="24"/>
        </w:rPr>
      </w:pPr>
      <w:r>
        <w:rPr>
          <w:b/>
          <w:color w:val="2B2828"/>
          <w:spacing w:val="2"/>
          <w:sz w:val="24"/>
          <w:szCs w:val="24"/>
        </w:rPr>
        <w:t>Na</w:t>
      </w:r>
      <w:r>
        <w:rPr>
          <w:b/>
          <w:color w:val="2B2828"/>
          <w:spacing w:val="6"/>
          <w:sz w:val="24"/>
          <w:szCs w:val="24"/>
        </w:rPr>
        <w:t>m</w:t>
      </w:r>
      <w:r>
        <w:rPr>
          <w:b/>
          <w:color w:val="2B2828"/>
          <w:spacing w:val="-1"/>
          <w:sz w:val="24"/>
          <w:szCs w:val="24"/>
        </w:rPr>
        <w:t>e</w:t>
      </w:r>
      <w:r>
        <w:rPr>
          <w:b/>
          <w:color w:val="2B2828"/>
          <w:sz w:val="24"/>
          <w:szCs w:val="24"/>
        </w:rPr>
        <w:t>s</w:t>
      </w:r>
      <w:r>
        <w:rPr>
          <w:b/>
          <w:color w:val="2B2828"/>
          <w:spacing w:val="19"/>
          <w:sz w:val="24"/>
          <w:szCs w:val="24"/>
        </w:rPr>
        <w:t xml:space="preserve"> </w:t>
      </w:r>
      <w:r>
        <w:rPr>
          <w:b/>
          <w:color w:val="2B2828"/>
          <w:sz w:val="24"/>
          <w:szCs w:val="24"/>
        </w:rPr>
        <w:t>of</w:t>
      </w:r>
      <w:r>
        <w:rPr>
          <w:b/>
          <w:color w:val="2B2828"/>
          <w:spacing w:val="4"/>
          <w:sz w:val="24"/>
          <w:szCs w:val="24"/>
        </w:rPr>
        <w:t xml:space="preserve"> </w:t>
      </w:r>
      <w:r>
        <w:rPr>
          <w:b/>
          <w:color w:val="2B2828"/>
          <w:spacing w:val="6"/>
          <w:sz w:val="24"/>
          <w:szCs w:val="24"/>
        </w:rPr>
        <w:t>T</w:t>
      </w:r>
      <w:r>
        <w:rPr>
          <w:b/>
          <w:color w:val="2B2828"/>
          <w:spacing w:val="-1"/>
          <w:sz w:val="24"/>
          <w:szCs w:val="24"/>
        </w:rPr>
        <w:t>e</w:t>
      </w:r>
      <w:r>
        <w:rPr>
          <w:b/>
          <w:color w:val="2B2828"/>
          <w:sz w:val="24"/>
          <w:szCs w:val="24"/>
        </w:rPr>
        <w:t>am</w:t>
      </w:r>
      <w:r>
        <w:rPr>
          <w:b/>
          <w:color w:val="2B2828"/>
          <w:spacing w:val="28"/>
          <w:sz w:val="24"/>
          <w:szCs w:val="24"/>
        </w:rPr>
        <w:t xml:space="preserve"> </w:t>
      </w:r>
      <w:r>
        <w:rPr>
          <w:b/>
          <w:color w:val="2B2828"/>
          <w:spacing w:val="-1"/>
          <w:sz w:val="24"/>
          <w:szCs w:val="24"/>
        </w:rPr>
        <w:t>M</w:t>
      </w:r>
      <w:r>
        <w:rPr>
          <w:b/>
          <w:color w:val="2B2828"/>
          <w:sz w:val="24"/>
          <w:szCs w:val="24"/>
        </w:rPr>
        <w:t>e</w:t>
      </w:r>
      <w:r>
        <w:rPr>
          <w:b/>
          <w:color w:val="2B2828"/>
          <w:spacing w:val="6"/>
          <w:sz w:val="24"/>
          <w:szCs w:val="24"/>
        </w:rPr>
        <w:t>m</w:t>
      </w:r>
      <w:r>
        <w:rPr>
          <w:b/>
          <w:color w:val="2B2828"/>
          <w:spacing w:val="1"/>
          <w:sz w:val="24"/>
          <w:szCs w:val="24"/>
        </w:rPr>
        <w:t>be</w:t>
      </w:r>
      <w:r>
        <w:rPr>
          <w:b/>
          <w:color w:val="2B2828"/>
          <w:spacing w:val="-1"/>
          <w:sz w:val="24"/>
          <w:szCs w:val="24"/>
        </w:rPr>
        <w:t>r</w:t>
      </w:r>
      <w:r>
        <w:rPr>
          <w:b/>
          <w:color w:val="2B2828"/>
          <w:sz w:val="24"/>
          <w:szCs w:val="24"/>
        </w:rPr>
        <w:t>s</w:t>
      </w:r>
      <w:r>
        <w:rPr>
          <w:b/>
          <w:color w:val="2B2828"/>
          <w:spacing w:val="27"/>
          <w:sz w:val="24"/>
          <w:szCs w:val="24"/>
        </w:rPr>
        <w:t xml:space="preserve"> </w:t>
      </w:r>
      <w:r>
        <w:rPr>
          <w:b/>
          <w:color w:val="2B2828"/>
          <w:sz w:val="24"/>
          <w:szCs w:val="24"/>
        </w:rPr>
        <w:t>w</w:t>
      </w:r>
      <w:r>
        <w:rPr>
          <w:b/>
          <w:color w:val="2B2828"/>
          <w:spacing w:val="5"/>
          <w:sz w:val="24"/>
          <w:szCs w:val="24"/>
        </w:rPr>
        <w:t>i</w:t>
      </w:r>
      <w:r>
        <w:rPr>
          <w:b/>
          <w:color w:val="2B2828"/>
          <w:spacing w:val="2"/>
          <w:sz w:val="24"/>
          <w:szCs w:val="24"/>
        </w:rPr>
        <w:t>t</w:t>
      </w:r>
      <w:r>
        <w:rPr>
          <w:b/>
          <w:color w:val="2B2828"/>
          <w:sz w:val="24"/>
          <w:szCs w:val="24"/>
        </w:rPr>
        <w:t>h</w:t>
      </w:r>
      <w:r>
        <w:rPr>
          <w:b/>
          <w:color w:val="2B2828"/>
          <w:spacing w:val="15"/>
          <w:sz w:val="24"/>
          <w:szCs w:val="24"/>
        </w:rPr>
        <w:t xml:space="preserve"> </w:t>
      </w:r>
      <w:r>
        <w:rPr>
          <w:b/>
          <w:color w:val="2B2828"/>
          <w:spacing w:val="2"/>
          <w:sz w:val="24"/>
          <w:szCs w:val="24"/>
        </w:rPr>
        <w:t>R</w:t>
      </w:r>
      <w:r>
        <w:rPr>
          <w:b/>
          <w:color w:val="2B2828"/>
          <w:sz w:val="24"/>
          <w:szCs w:val="24"/>
        </w:rPr>
        <w:t>oll</w:t>
      </w:r>
      <w:r>
        <w:rPr>
          <w:b/>
          <w:color w:val="2B2828"/>
          <w:spacing w:val="20"/>
          <w:sz w:val="24"/>
          <w:szCs w:val="24"/>
        </w:rPr>
        <w:t xml:space="preserve"> </w:t>
      </w:r>
      <w:r>
        <w:rPr>
          <w:b/>
          <w:color w:val="2B2828"/>
          <w:sz w:val="24"/>
          <w:szCs w:val="24"/>
        </w:rPr>
        <w:t>No</w:t>
      </w:r>
      <w:r>
        <w:rPr>
          <w:b/>
          <w:color w:val="2B2828"/>
          <w:spacing w:val="-2"/>
          <w:sz w:val="24"/>
          <w:szCs w:val="24"/>
        </w:rPr>
        <w:t>s</w:t>
      </w:r>
      <w:r>
        <w:rPr>
          <w:b/>
          <w:color w:val="2B2828"/>
          <w:sz w:val="24"/>
          <w:szCs w:val="24"/>
        </w:rPr>
        <w:t>.</w:t>
      </w:r>
    </w:p>
    <w:p w14:paraId="18D8B052" w14:textId="25ED740B" w:rsidR="00C749D6" w:rsidRDefault="00C749D6" w:rsidP="00C749D6">
      <w:pPr>
        <w:spacing w:before="57"/>
        <w:ind w:left="833"/>
        <w:rPr>
          <w:sz w:val="24"/>
          <w:szCs w:val="24"/>
        </w:rPr>
      </w:pPr>
      <w:r>
        <w:rPr>
          <w:color w:val="2B2828"/>
          <w:spacing w:val="-5"/>
          <w:sz w:val="24"/>
          <w:szCs w:val="24"/>
        </w:rPr>
        <w:t>1</w:t>
      </w:r>
      <w:r>
        <w:rPr>
          <w:color w:val="2B2828"/>
          <w:sz w:val="24"/>
          <w:szCs w:val="24"/>
        </w:rPr>
        <w:t>.</w:t>
      </w:r>
      <w:r>
        <w:rPr>
          <w:color w:val="2B2828"/>
          <w:spacing w:val="-7"/>
          <w:sz w:val="24"/>
          <w:szCs w:val="24"/>
        </w:rPr>
        <w:t xml:space="preserve"> </w:t>
      </w:r>
      <w:r w:rsidR="008D542C">
        <w:rPr>
          <w:color w:val="2B2828"/>
          <w:spacing w:val="-1"/>
          <w:sz w:val="24"/>
          <w:szCs w:val="24"/>
        </w:rPr>
        <w:t>Abdurrahman Qureshi</w:t>
      </w:r>
      <w:r>
        <w:rPr>
          <w:color w:val="2B2828"/>
          <w:spacing w:val="-4"/>
          <w:sz w:val="24"/>
          <w:szCs w:val="24"/>
        </w:rPr>
        <w:t xml:space="preserve"> </w:t>
      </w:r>
      <w:r>
        <w:rPr>
          <w:color w:val="2B2828"/>
          <w:sz w:val="24"/>
          <w:szCs w:val="24"/>
        </w:rPr>
        <w:t>-</w:t>
      </w:r>
      <w:r>
        <w:rPr>
          <w:color w:val="2B2828"/>
          <w:spacing w:val="-6"/>
          <w:sz w:val="24"/>
          <w:szCs w:val="24"/>
        </w:rPr>
        <w:t xml:space="preserve"> </w:t>
      </w:r>
      <w:r>
        <w:rPr>
          <w:color w:val="2B2828"/>
          <w:spacing w:val="-2"/>
          <w:sz w:val="24"/>
          <w:szCs w:val="24"/>
        </w:rPr>
        <w:t>210</w:t>
      </w:r>
      <w:r>
        <w:rPr>
          <w:color w:val="2B2828"/>
          <w:spacing w:val="-5"/>
          <w:sz w:val="24"/>
          <w:szCs w:val="24"/>
        </w:rPr>
        <w:t>4</w:t>
      </w:r>
      <w:r>
        <w:rPr>
          <w:color w:val="2B2828"/>
          <w:spacing w:val="-2"/>
          <w:sz w:val="24"/>
          <w:szCs w:val="24"/>
        </w:rPr>
        <w:t>5</w:t>
      </w:r>
      <w:r>
        <w:rPr>
          <w:color w:val="2B2828"/>
          <w:sz w:val="24"/>
          <w:szCs w:val="24"/>
        </w:rPr>
        <w:t>4</w:t>
      </w:r>
    </w:p>
    <w:p w14:paraId="4BF0EA1E" w14:textId="77777777" w:rsidR="00C749D6" w:rsidRDefault="00C749D6" w:rsidP="00C749D6">
      <w:pPr>
        <w:spacing w:before="57"/>
        <w:ind w:left="833"/>
        <w:rPr>
          <w:sz w:val="24"/>
          <w:szCs w:val="24"/>
        </w:rPr>
      </w:pPr>
      <w:r>
        <w:rPr>
          <w:color w:val="2B2828"/>
          <w:spacing w:val="-5"/>
          <w:sz w:val="24"/>
          <w:szCs w:val="24"/>
        </w:rPr>
        <w:t>2</w:t>
      </w:r>
      <w:r>
        <w:rPr>
          <w:color w:val="2B2828"/>
          <w:sz w:val="24"/>
          <w:szCs w:val="24"/>
        </w:rPr>
        <w:t>.</w:t>
      </w:r>
      <w:r>
        <w:rPr>
          <w:color w:val="2B2828"/>
          <w:spacing w:val="-5"/>
          <w:sz w:val="24"/>
          <w:szCs w:val="24"/>
        </w:rPr>
        <w:t xml:space="preserve"> </w:t>
      </w:r>
      <w:r>
        <w:rPr>
          <w:color w:val="2B2828"/>
          <w:spacing w:val="-3"/>
          <w:sz w:val="24"/>
          <w:szCs w:val="24"/>
        </w:rPr>
        <w:t>Oa</w:t>
      </w:r>
      <w:r>
        <w:rPr>
          <w:color w:val="2B2828"/>
          <w:spacing w:val="-4"/>
          <w:sz w:val="24"/>
          <w:szCs w:val="24"/>
        </w:rPr>
        <w:t>i</w:t>
      </w:r>
      <w:r>
        <w:rPr>
          <w:color w:val="2B2828"/>
          <w:spacing w:val="-2"/>
          <w:sz w:val="24"/>
          <w:szCs w:val="24"/>
        </w:rPr>
        <w:t>s</w:t>
      </w:r>
      <w:r>
        <w:rPr>
          <w:color w:val="2B2828"/>
          <w:sz w:val="24"/>
          <w:szCs w:val="24"/>
        </w:rPr>
        <w:t>h</w:t>
      </w:r>
      <w:r>
        <w:rPr>
          <w:color w:val="2B2828"/>
          <w:spacing w:val="-5"/>
          <w:sz w:val="24"/>
          <w:szCs w:val="24"/>
        </w:rPr>
        <w:t xml:space="preserve"> </w:t>
      </w:r>
      <w:r>
        <w:rPr>
          <w:color w:val="2B2828"/>
          <w:spacing w:val="-3"/>
          <w:sz w:val="24"/>
          <w:szCs w:val="24"/>
        </w:rPr>
        <w:t>Qaz</w:t>
      </w:r>
      <w:r>
        <w:rPr>
          <w:color w:val="2B2828"/>
          <w:sz w:val="24"/>
          <w:szCs w:val="24"/>
        </w:rPr>
        <w:t>i</w:t>
      </w:r>
      <w:r>
        <w:rPr>
          <w:color w:val="2B2828"/>
          <w:spacing w:val="-7"/>
          <w:sz w:val="24"/>
          <w:szCs w:val="24"/>
        </w:rPr>
        <w:t xml:space="preserve"> </w:t>
      </w:r>
      <w:r>
        <w:rPr>
          <w:color w:val="2B2828"/>
          <w:sz w:val="24"/>
          <w:szCs w:val="24"/>
        </w:rPr>
        <w:t>-</w:t>
      </w:r>
      <w:r>
        <w:rPr>
          <w:color w:val="2B2828"/>
          <w:spacing w:val="-8"/>
          <w:sz w:val="24"/>
          <w:szCs w:val="24"/>
        </w:rPr>
        <w:t xml:space="preserve"> </w:t>
      </w:r>
      <w:r>
        <w:rPr>
          <w:color w:val="2B2828"/>
          <w:spacing w:val="-2"/>
          <w:sz w:val="24"/>
          <w:szCs w:val="24"/>
        </w:rPr>
        <w:t>210455</w:t>
      </w:r>
    </w:p>
    <w:p w14:paraId="1758ABDC" w14:textId="74F6BDF5" w:rsidR="00C749D6" w:rsidRDefault="00AF7496" w:rsidP="00C749D6">
      <w:pPr>
        <w:spacing w:before="57" w:line="260" w:lineRule="exact"/>
        <w:ind w:left="833"/>
        <w:rPr>
          <w:sz w:val="24"/>
          <w:szCs w:val="24"/>
        </w:rPr>
      </w:pPr>
      <w:r>
        <w:rPr>
          <w:color w:val="2B2828"/>
          <w:spacing w:val="-5"/>
          <w:position w:val="-1"/>
          <w:sz w:val="24"/>
          <w:szCs w:val="24"/>
        </w:rPr>
        <w:t>3</w:t>
      </w:r>
      <w:r w:rsidR="00C749D6">
        <w:rPr>
          <w:color w:val="2B2828"/>
          <w:position w:val="-1"/>
          <w:sz w:val="24"/>
          <w:szCs w:val="24"/>
        </w:rPr>
        <w:t>.</w:t>
      </w:r>
      <w:r w:rsidR="00C749D6">
        <w:rPr>
          <w:color w:val="2B2828"/>
          <w:spacing w:val="-7"/>
          <w:position w:val="-1"/>
          <w:sz w:val="24"/>
          <w:szCs w:val="24"/>
        </w:rPr>
        <w:t xml:space="preserve"> </w:t>
      </w:r>
      <w:r w:rsidR="00C749D6">
        <w:rPr>
          <w:color w:val="2B2828"/>
          <w:spacing w:val="-1"/>
          <w:position w:val="-1"/>
          <w:sz w:val="24"/>
          <w:szCs w:val="24"/>
        </w:rPr>
        <w:t>S</w:t>
      </w:r>
      <w:r w:rsidR="00C749D6">
        <w:rPr>
          <w:color w:val="2B2828"/>
          <w:spacing w:val="-2"/>
          <w:position w:val="-1"/>
          <w:sz w:val="24"/>
          <w:szCs w:val="24"/>
        </w:rPr>
        <w:t>h</w:t>
      </w:r>
      <w:r w:rsidR="00C749D6">
        <w:rPr>
          <w:color w:val="2B2828"/>
          <w:spacing w:val="-3"/>
          <w:position w:val="-1"/>
          <w:sz w:val="24"/>
          <w:szCs w:val="24"/>
        </w:rPr>
        <w:t>a</w:t>
      </w:r>
      <w:r w:rsidR="00C749D6">
        <w:rPr>
          <w:color w:val="2B2828"/>
          <w:spacing w:val="-2"/>
          <w:position w:val="-1"/>
          <w:sz w:val="24"/>
          <w:szCs w:val="24"/>
        </w:rPr>
        <w:t>i</w:t>
      </w:r>
      <w:r w:rsidR="00C749D6">
        <w:rPr>
          <w:color w:val="2B2828"/>
          <w:spacing w:val="-5"/>
          <w:position w:val="-1"/>
          <w:sz w:val="24"/>
          <w:szCs w:val="24"/>
        </w:rPr>
        <w:t>k</w:t>
      </w:r>
      <w:r w:rsidR="00C749D6">
        <w:rPr>
          <w:color w:val="2B2828"/>
          <w:position w:val="-1"/>
          <w:sz w:val="24"/>
          <w:szCs w:val="24"/>
        </w:rPr>
        <w:t>h</w:t>
      </w:r>
      <w:r w:rsidR="00C749D6">
        <w:rPr>
          <w:color w:val="2B2828"/>
          <w:spacing w:val="-5"/>
          <w:position w:val="-1"/>
          <w:sz w:val="24"/>
          <w:szCs w:val="24"/>
        </w:rPr>
        <w:t xml:space="preserve"> </w:t>
      </w:r>
      <w:r w:rsidR="00C749D6">
        <w:rPr>
          <w:color w:val="2B2828"/>
          <w:spacing w:val="-2"/>
          <w:position w:val="-1"/>
          <w:sz w:val="24"/>
          <w:szCs w:val="24"/>
        </w:rPr>
        <w:t>Moh</w:t>
      </w:r>
      <w:r w:rsidR="00C749D6">
        <w:rPr>
          <w:color w:val="2B2828"/>
          <w:spacing w:val="-3"/>
          <w:position w:val="-1"/>
          <w:sz w:val="24"/>
          <w:szCs w:val="24"/>
        </w:rPr>
        <w:t>a</w:t>
      </w:r>
      <w:r w:rsidR="00C749D6">
        <w:rPr>
          <w:color w:val="2B2828"/>
          <w:spacing w:val="-2"/>
          <w:position w:val="-1"/>
          <w:sz w:val="24"/>
          <w:szCs w:val="24"/>
        </w:rPr>
        <w:t>mm</w:t>
      </w:r>
      <w:r w:rsidR="00C749D6">
        <w:rPr>
          <w:color w:val="2B2828"/>
          <w:spacing w:val="-3"/>
          <w:position w:val="-1"/>
          <w:sz w:val="24"/>
          <w:szCs w:val="24"/>
        </w:rPr>
        <w:t>e</w:t>
      </w:r>
      <w:r w:rsidR="00C749D6">
        <w:rPr>
          <w:color w:val="2B2828"/>
          <w:position w:val="-1"/>
          <w:sz w:val="24"/>
          <w:szCs w:val="24"/>
        </w:rPr>
        <w:t>d</w:t>
      </w:r>
      <w:r w:rsidR="00C749D6">
        <w:rPr>
          <w:color w:val="2B2828"/>
          <w:spacing w:val="-5"/>
          <w:position w:val="-1"/>
          <w:sz w:val="24"/>
          <w:szCs w:val="24"/>
        </w:rPr>
        <w:t xml:space="preserve"> </w:t>
      </w:r>
      <w:r w:rsidR="00C749D6">
        <w:rPr>
          <w:color w:val="2B2828"/>
          <w:spacing w:val="-3"/>
          <w:position w:val="-1"/>
          <w:sz w:val="24"/>
          <w:szCs w:val="24"/>
        </w:rPr>
        <w:t>H</w:t>
      </w:r>
      <w:r w:rsidR="00C749D6">
        <w:rPr>
          <w:color w:val="2B2828"/>
          <w:position w:val="-1"/>
          <w:sz w:val="24"/>
          <w:szCs w:val="24"/>
        </w:rPr>
        <w:t>u</w:t>
      </w:r>
      <w:r w:rsidR="00C749D6">
        <w:rPr>
          <w:color w:val="2B2828"/>
          <w:spacing w:val="-5"/>
          <w:position w:val="-1"/>
          <w:sz w:val="24"/>
          <w:szCs w:val="24"/>
        </w:rPr>
        <w:t>s</w:t>
      </w:r>
      <w:r w:rsidR="00C749D6">
        <w:rPr>
          <w:color w:val="2B2828"/>
          <w:spacing w:val="-2"/>
          <w:position w:val="-1"/>
          <w:sz w:val="24"/>
          <w:szCs w:val="24"/>
        </w:rPr>
        <w:t>s</w:t>
      </w:r>
      <w:r w:rsidR="00C749D6">
        <w:rPr>
          <w:color w:val="2B2828"/>
          <w:spacing w:val="-3"/>
          <w:position w:val="-1"/>
          <w:sz w:val="24"/>
          <w:szCs w:val="24"/>
        </w:rPr>
        <w:t>a</w:t>
      </w:r>
      <w:r w:rsidR="00C749D6">
        <w:rPr>
          <w:color w:val="2B2828"/>
          <w:spacing w:val="-2"/>
          <w:position w:val="-1"/>
          <w:sz w:val="24"/>
          <w:szCs w:val="24"/>
        </w:rPr>
        <w:t>i</w:t>
      </w:r>
      <w:r w:rsidR="00C749D6">
        <w:rPr>
          <w:color w:val="2B2828"/>
          <w:position w:val="-1"/>
          <w:sz w:val="24"/>
          <w:szCs w:val="24"/>
        </w:rPr>
        <w:t>n</w:t>
      </w:r>
      <w:r w:rsidR="00C749D6">
        <w:rPr>
          <w:color w:val="2B2828"/>
          <w:spacing w:val="-7"/>
          <w:position w:val="-1"/>
          <w:sz w:val="24"/>
          <w:szCs w:val="24"/>
        </w:rPr>
        <w:t xml:space="preserve"> </w:t>
      </w:r>
      <w:r w:rsidR="00C749D6">
        <w:rPr>
          <w:color w:val="2B2828"/>
          <w:position w:val="-1"/>
          <w:sz w:val="24"/>
          <w:szCs w:val="24"/>
        </w:rPr>
        <w:t>-</w:t>
      </w:r>
      <w:r w:rsidR="00C749D6">
        <w:rPr>
          <w:color w:val="2B2828"/>
          <w:spacing w:val="-8"/>
          <w:position w:val="-1"/>
          <w:sz w:val="24"/>
          <w:szCs w:val="24"/>
        </w:rPr>
        <w:t xml:space="preserve"> </w:t>
      </w:r>
      <w:r w:rsidR="00C749D6">
        <w:rPr>
          <w:color w:val="2B2828"/>
          <w:spacing w:val="-2"/>
          <w:position w:val="-1"/>
          <w:sz w:val="24"/>
          <w:szCs w:val="24"/>
        </w:rPr>
        <w:t>220486</w:t>
      </w:r>
    </w:p>
    <w:p w14:paraId="3FC5D57D" w14:textId="77777777" w:rsidR="00C749D6" w:rsidRDefault="00C749D6" w:rsidP="00C749D6">
      <w:pPr>
        <w:spacing w:before="5" w:line="120" w:lineRule="exact"/>
        <w:rPr>
          <w:sz w:val="12"/>
          <w:szCs w:val="12"/>
        </w:rPr>
      </w:pPr>
    </w:p>
    <w:p w14:paraId="239BE997" w14:textId="77777777" w:rsidR="00C749D6" w:rsidRDefault="00C749D6" w:rsidP="00C749D6">
      <w:pPr>
        <w:spacing w:line="200" w:lineRule="exact"/>
      </w:pPr>
    </w:p>
    <w:p w14:paraId="2F5CFCC7" w14:textId="77777777" w:rsidR="00C749D6" w:rsidRDefault="00C749D6" w:rsidP="00C749D6">
      <w:pPr>
        <w:spacing w:line="200" w:lineRule="exact"/>
      </w:pPr>
    </w:p>
    <w:p w14:paraId="1D5A3D9B" w14:textId="77777777" w:rsidR="00C749D6" w:rsidRDefault="00C749D6" w:rsidP="00C749D6">
      <w:pPr>
        <w:spacing w:line="200" w:lineRule="exact"/>
      </w:pPr>
    </w:p>
    <w:p w14:paraId="29FA1896" w14:textId="77777777" w:rsidR="00C749D6" w:rsidRDefault="00C749D6" w:rsidP="00C749D6">
      <w:pPr>
        <w:spacing w:before="29"/>
        <w:ind w:left="5185"/>
        <w:rPr>
          <w:sz w:val="24"/>
          <w:szCs w:val="24"/>
        </w:rPr>
      </w:pPr>
      <w:r>
        <w:rPr>
          <w:b/>
          <w:color w:val="2B2828"/>
          <w:spacing w:val="-1"/>
          <w:sz w:val="24"/>
          <w:szCs w:val="24"/>
        </w:rPr>
        <w:t>(</w:t>
      </w:r>
      <w:r>
        <w:rPr>
          <w:b/>
          <w:color w:val="2B2828"/>
          <w:spacing w:val="6"/>
          <w:sz w:val="24"/>
          <w:szCs w:val="24"/>
        </w:rPr>
        <w:t>T</w:t>
      </w:r>
      <w:r>
        <w:rPr>
          <w:b/>
          <w:color w:val="2B2828"/>
          <w:sz w:val="24"/>
          <w:szCs w:val="24"/>
        </w:rPr>
        <w:t>o</w:t>
      </w:r>
      <w:r>
        <w:rPr>
          <w:b/>
          <w:color w:val="2B2828"/>
          <w:spacing w:val="7"/>
          <w:sz w:val="24"/>
          <w:szCs w:val="24"/>
        </w:rPr>
        <w:t xml:space="preserve"> </w:t>
      </w:r>
      <w:r>
        <w:rPr>
          <w:b/>
          <w:color w:val="2B2828"/>
          <w:spacing w:val="3"/>
          <w:sz w:val="24"/>
          <w:szCs w:val="24"/>
        </w:rPr>
        <w:t>b</w:t>
      </w:r>
      <w:r>
        <w:rPr>
          <w:b/>
          <w:color w:val="2B2828"/>
          <w:sz w:val="24"/>
          <w:szCs w:val="24"/>
        </w:rPr>
        <w:t>e</w:t>
      </w:r>
      <w:r>
        <w:rPr>
          <w:b/>
          <w:color w:val="2B2828"/>
          <w:spacing w:val="9"/>
          <w:sz w:val="24"/>
          <w:szCs w:val="24"/>
        </w:rPr>
        <w:t xml:space="preserve"> </w:t>
      </w:r>
      <w:r>
        <w:rPr>
          <w:b/>
          <w:color w:val="2B2828"/>
          <w:sz w:val="24"/>
          <w:szCs w:val="24"/>
        </w:rPr>
        <w:t>a</w:t>
      </w:r>
      <w:r>
        <w:rPr>
          <w:b/>
          <w:color w:val="2B2828"/>
          <w:spacing w:val="3"/>
          <w:sz w:val="24"/>
          <w:szCs w:val="24"/>
        </w:rPr>
        <w:t>p</w:t>
      </w:r>
      <w:r>
        <w:rPr>
          <w:b/>
          <w:color w:val="2B2828"/>
          <w:spacing w:val="4"/>
          <w:sz w:val="24"/>
          <w:szCs w:val="24"/>
        </w:rPr>
        <w:t>p</w:t>
      </w:r>
      <w:r>
        <w:rPr>
          <w:b/>
          <w:color w:val="2B2828"/>
          <w:spacing w:val="-1"/>
          <w:sz w:val="24"/>
          <w:szCs w:val="24"/>
        </w:rPr>
        <w:t>r</w:t>
      </w:r>
      <w:r>
        <w:rPr>
          <w:b/>
          <w:color w:val="2B2828"/>
          <w:spacing w:val="2"/>
          <w:sz w:val="24"/>
          <w:szCs w:val="24"/>
        </w:rPr>
        <w:t>ov</w:t>
      </w:r>
      <w:r>
        <w:rPr>
          <w:b/>
          <w:color w:val="2B2828"/>
          <w:spacing w:val="-1"/>
          <w:sz w:val="24"/>
          <w:szCs w:val="24"/>
        </w:rPr>
        <w:t>e</w:t>
      </w:r>
      <w:r>
        <w:rPr>
          <w:b/>
          <w:color w:val="2B2828"/>
          <w:sz w:val="24"/>
          <w:szCs w:val="24"/>
        </w:rPr>
        <w:t>d</w:t>
      </w:r>
      <w:r>
        <w:rPr>
          <w:b/>
          <w:color w:val="2B2828"/>
          <w:spacing w:val="35"/>
          <w:sz w:val="24"/>
          <w:szCs w:val="24"/>
        </w:rPr>
        <w:t xml:space="preserve"> </w:t>
      </w:r>
      <w:r>
        <w:rPr>
          <w:b/>
          <w:color w:val="2B2828"/>
          <w:spacing w:val="3"/>
          <w:sz w:val="24"/>
          <w:szCs w:val="24"/>
        </w:rPr>
        <w:t>b</w:t>
      </w:r>
      <w:r>
        <w:rPr>
          <w:b/>
          <w:color w:val="2B2828"/>
          <w:sz w:val="24"/>
          <w:szCs w:val="24"/>
        </w:rPr>
        <w:t>y</w:t>
      </w:r>
      <w:r>
        <w:rPr>
          <w:b/>
          <w:color w:val="2B2828"/>
          <w:spacing w:val="7"/>
          <w:sz w:val="24"/>
          <w:szCs w:val="24"/>
        </w:rPr>
        <w:t xml:space="preserve"> </w:t>
      </w:r>
      <w:r>
        <w:rPr>
          <w:b/>
          <w:color w:val="2B2828"/>
          <w:spacing w:val="-1"/>
          <w:sz w:val="24"/>
          <w:szCs w:val="24"/>
        </w:rPr>
        <w:t>t</w:t>
      </w:r>
      <w:r>
        <w:rPr>
          <w:b/>
          <w:color w:val="2B2828"/>
          <w:spacing w:val="2"/>
          <w:sz w:val="24"/>
          <w:szCs w:val="24"/>
        </w:rPr>
        <w:t>h</w:t>
      </w:r>
      <w:r>
        <w:rPr>
          <w:b/>
          <w:color w:val="2B2828"/>
          <w:sz w:val="24"/>
          <w:szCs w:val="24"/>
        </w:rPr>
        <w:t>e</w:t>
      </w:r>
      <w:r>
        <w:rPr>
          <w:b/>
          <w:color w:val="2B2828"/>
          <w:spacing w:val="9"/>
          <w:sz w:val="24"/>
          <w:szCs w:val="24"/>
        </w:rPr>
        <w:t xml:space="preserve"> </w:t>
      </w:r>
      <w:r>
        <w:rPr>
          <w:b/>
          <w:color w:val="2B2828"/>
          <w:spacing w:val="-1"/>
          <w:sz w:val="24"/>
          <w:szCs w:val="24"/>
        </w:rPr>
        <w:t>c</w:t>
      </w:r>
      <w:r>
        <w:rPr>
          <w:b/>
          <w:color w:val="2B2828"/>
          <w:spacing w:val="2"/>
          <w:sz w:val="24"/>
          <w:szCs w:val="24"/>
        </w:rPr>
        <w:t>o</w:t>
      </w:r>
      <w:r>
        <w:rPr>
          <w:b/>
          <w:color w:val="2B2828"/>
          <w:spacing w:val="3"/>
          <w:sz w:val="24"/>
          <w:szCs w:val="24"/>
        </w:rPr>
        <w:t>n</w:t>
      </w:r>
      <w:r>
        <w:rPr>
          <w:b/>
          <w:color w:val="2B2828"/>
          <w:spacing w:val="-1"/>
          <w:sz w:val="24"/>
          <w:szCs w:val="24"/>
        </w:rPr>
        <w:t>c</w:t>
      </w:r>
      <w:r>
        <w:rPr>
          <w:b/>
          <w:color w:val="2B2828"/>
          <w:spacing w:val="1"/>
          <w:sz w:val="24"/>
          <w:szCs w:val="24"/>
        </w:rPr>
        <w:t>e</w:t>
      </w:r>
      <w:r>
        <w:rPr>
          <w:b/>
          <w:color w:val="2B2828"/>
          <w:spacing w:val="-1"/>
          <w:sz w:val="24"/>
          <w:szCs w:val="24"/>
        </w:rPr>
        <w:t>r</w:t>
      </w:r>
      <w:r>
        <w:rPr>
          <w:b/>
          <w:color w:val="2B2828"/>
          <w:spacing w:val="3"/>
          <w:sz w:val="24"/>
          <w:szCs w:val="24"/>
        </w:rPr>
        <w:t>n</w:t>
      </w:r>
      <w:r>
        <w:rPr>
          <w:b/>
          <w:color w:val="2B2828"/>
          <w:spacing w:val="-1"/>
          <w:sz w:val="24"/>
          <w:szCs w:val="24"/>
        </w:rPr>
        <w:t>e</w:t>
      </w:r>
      <w:r>
        <w:rPr>
          <w:b/>
          <w:color w:val="2B2828"/>
          <w:sz w:val="24"/>
          <w:szCs w:val="24"/>
        </w:rPr>
        <w:t>d</w:t>
      </w:r>
      <w:r>
        <w:rPr>
          <w:b/>
          <w:color w:val="2B2828"/>
          <w:spacing w:val="47"/>
          <w:sz w:val="24"/>
          <w:szCs w:val="24"/>
        </w:rPr>
        <w:t xml:space="preserve"> </w:t>
      </w:r>
      <w:r>
        <w:rPr>
          <w:b/>
          <w:color w:val="2B2828"/>
          <w:spacing w:val="-1"/>
          <w:sz w:val="24"/>
          <w:szCs w:val="24"/>
        </w:rPr>
        <w:t>t</w:t>
      </w:r>
      <w:r>
        <w:rPr>
          <w:b/>
          <w:color w:val="2B2828"/>
          <w:spacing w:val="1"/>
          <w:sz w:val="24"/>
          <w:szCs w:val="24"/>
        </w:rPr>
        <w:t>e</w:t>
      </w:r>
      <w:r>
        <w:rPr>
          <w:b/>
          <w:color w:val="2B2828"/>
          <w:spacing w:val="2"/>
          <w:sz w:val="24"/>
          <w:szCs w:val="24"/>
        </w:rPr>
        <w:t>a</w:t>
      </w:r>
      <w:r>
        <w:rPr>
          <w:b/>
          <w:color w:val="2B2828"/>
          <w:spacing w:val="1"/>
          <w:sz w:val="24"/>
          <w:szCs w:val="24"/>
        </w:rPr>
        <w:t>c</w:t>
      </w:r>
      <w:r>
        <w:rPr>
          <w:b/>
          <w:color w:val="2B2828"/>
          <w:spacing w:val="3"/>
          <w:sz w:val="24"/>
          <w:szCs w:val="24"/>
        </w:rPr>
        <w:t>h</w:t>
      </w:r>
      <w:r>
        <w:rPr>
          <w:b/>
          <w:color w:val="2B2828"/>
          <w:spacing w:val="1"/>
          <w:sz w:val="24"/>
          <w:szCs w:val="24"/>
        </w:rPr>
        <w:t>er</w:t>
      </w:r>
      <w:r>
        <w:rPr>
          <w:b/>
          <w:color w:val="2B2828"/>
          <w:sz w:val="24"/>
          <w:szCs w:val="24"/>
        </w:rPr>
        <w:t>)</w:t>
      </w:r>
    </w:p>
    <w:p w14:paraId="7A8DEB96" w14:textId="77777777" w:rsidR="00C749D6" w:rsidRDefault="00C749D6" w:rsidP="00C749D6">
      <w:pPr>
        <w:spacing w:before="11" w:line="280" w:lineRule="exact"/>
        <w:rPr>
          <w:sz w:val="28"/>
          <w:szCs w:val="28"/>
        </w:rPr>
      </w:pPr>
    </w:p>
    <w:p w14:paraId="3193C311" w14:textId="77777777" w:rsidR="00C749D6" w:rsidRDefault="00C749D6" w:rsidP="00C749D6">
      <w:pPr>
        <w:ind w:left="4021" w:right="5318"/>
        <w:jc w:val="center"/>
        <w:rPr>
          <w:rFonts w:ascii="Courier New" w:eastAsia="Courier New" w:hAnsi="Courier New" w:cs="Courier New"/>
          <w:sz w:val="24"/>
          <w:szCs w:val="24"/>
        </w:rPr>
      </w:pPr>
      <w:r>
        <w:rPr>
          <w:rFonts w:ascii="Courier New" w:eastAsia="Courier New" w:hAnsi="Courier New" w:cs="Courier New"/>
          <w:color w:val="2B2828"/>
          <w:spacing w:val="-2"/>
          <w:w w:val="85"/>
          <w:sz w:val="24"/>
          <w:szCs w:val="24"/>
        </w:rPr>
        <w:t>*********</w:t>
      </w:r>
      <w:r>
        <w:rPr>
          <w:rFonts w:ascii="Courier New" w:eastAsia="Courier New" w:hAnsi="Courier New" w:cs="Courier New"/>
          <w:color w:val="2B2828"/>
          <w:w w:val="85"/>
          <w:sz w:val="24"/>
          <w:szCs w:val="24"/>
        </w:rPr>
        <w:t>**</w:t>
      </w:r>
    </w:p>
    <w:p w14:paraId="65CFC792" w14:textId="1122CFB8" w:rsidR="002278FA" w:rsidRDefault="002278FA">
      <w:pPr>
        <w:ind w:left="4055" w:right="4933"/>
        <w:jc w:val="center"/>
        <w:rPr>
          <w:rFonts w:ascii="Courier New" w:eastAsia="Courier New" w:hAnsi="Courier New" w:cs="Courier New"/>
          <w:sz w:val="24"/>
          <w:szCs w:val="24"/>
        </w:rPr>
        <w:sectPr w:rsidR="002278FA">
          <w:headerReference w:type="default" r:id="rId10"/>
          <w:pgSz w:w="11920" w:h="16860"/>
          <w:pgMar w:top="920" w:right="140" w:bottom="280" w:left="1020" w:header="688" w:footer="0" w:gutter="0"/>
          <w:cols w:space="720"/>
        </w:sectPr>
      </w:pPr>
    </w:p>
    <w:p w14:paraId="6F280FB1" w14:textId="77777777" w:rsidR="002278FA" w:rsidRDefault="002278FA">
      <w:pPr>
        <w:spacing w:before="19" w:line="220" w:lineRule="exact"/>
        <w:rPr>
          <w:sz w:val="22"/>
          <w:szCs w:val="22"/>
        </w:rPr>
      </w:pPr>
    </w:p>
    <w:p w14:paraId="6EEEE977" w14:textId="0E242C48" w:rsidR="002278FA" w:rsidRPr="007D1E92" w:rsidRDefault="00AD2FF1" w:rsidP="007D1E92">
      <w:pPr>
        <w:spacing w:before="32"/>
        <w:ind w:left="3686" w:right="3839"/>
        <w:jc w:val="center"/>
        <w:rPr>
          <w:sz w:val="24"/>
          <w:szCs w:val="24"/>
        </w:rPr>
      </w:pPr>
      <w:r w:rsidRPr="007D1E92">
        <w:rPr>
          <w:b/>
          <w:color w:val="2B2828"/>
          <w:sz w:val="24"/>
          <w:szCs w:val="24"/>
        </w:rPr>
        <w:t>M</w:t>
      </w:r>
      <w:r w:rsidRPr="007D1E92">
        <w:rPr>
          <w:b/>
          <w:color w:val="2B2828"/>
          <w:spacing w:val="1"/>
          <w:sz w:val="24"/>
          <w:szCs w:val="24"/>
        </w:rPr>
        <w:t>i</w:t>
      </w:r>
      <w:r w:rsidRPr="007D1E92">
        <w:rPr>
          <w:b/>
          <w:color w:val="2B2828"/>
          <w:sz w:val="24"/>
          <w:szCs w:val="24"/>
        </w:rPr>
        <w:t>cro</w:t>
      </w:r>
      <w:r w:rsidRPr="007D1E92">
        <w:rPr>
          <w:b/>
          <w:color w:val="2B2828"/>
          <w:spacing w:val="4"/>
          <w:sz w:val="24"/>
          <w:szCs w:val="24"/>
        </w:rPr>
        <w:t>-</w:t>
      </w:r>
      <w:r w:rsidRPr="007D1E92">
        <w:rPr>
          <w:b/>
          <w:color w:val="2B2828"/>
          <w:spacing w:val="1"/>
          <w:sz w:val="24"/>
          <w:szCs w:val="24"/>
        </w:rPr>
        <w:t>P</w:t>
      </w:r>
      <w:r w:rsidRPr="007D1E92">
        <w:rPr>
          <w:b/>
          <w:color w:val="2B2828"/>
          <w:sz w:val="24"/>
          <w:szCs w:val="24"/>
        </w:rPr>
        <w:t>ro</w:t>
      </w:r>
      <w:r w:rsidRPr="007D1E92">
        <w:rPr>
          <w:b/>
          <w:color w:val="2B2828"/>
          <w:spacing w:val="1"/>
          <w:sz w:val="24"/>
          <w:szCs w:val="24"/>
        </w:rPr>
        <w:t>j</w:t>
      </w:r>
      <w:r w:rsidRPr="007D1E92">
        <w:rPr>
          <w:b/>
          <w:color w:val="2B2828"/>
          <w:spacing w:val="2"/>
          <w:sz w:val="24"/>
          <w:szCs w:val="24"/>
        </w:rPr>
        <w:t>e</w:t>
      </w:r>
      <w:r w:rsidRPr="007D1E92">
        <w:rPr>
          <w:b/>
          <w:color w:val="2B2828"/>
          <w:sz w:val="24"/>
          <w:szCs w:val="24"/>
        </w:rPr>
        <w:t>ct</w:t>
      </w:r>
      <w:r w:rsidR="007D1E92">
        <w:rPr>
          <w:b/>
          <w:color w:val="2B2828"/>
          <w:spacing w:val="47"/>
          <w:sz w:val="24"/>
          <w:szCs w:val="24"/>
        </w:rPr>
        <w:t xml:space="preserve"> </w:t>
      </w:r>
      <w:r w:rsidRPr="007D1E92">
        <w:rPr>
          <w:b/>
          <w:color w:val="2B2828"/>
          <w:w w:val="102"/>
          <w:sz w:val="24"/>
          <w:szCs w:val="24"/>
        </w:rPr>
        <w:t>Re</w:t>
      </w:r>
      <w:r w:rsidRPr="007D1E92">
        <w:rPr>
          <w:b/>
          <w:color w:val="2B2828"/>
          <w:spacing w:val="-1"/>
          <w:w w:val="102"/>
          <w:sz w:val="24"/>
          <w:szCs w:val="24"/>
        </w:rPr>
        <w:t>p</w:t>
      </w:r>
      <w:r w:rsidRPr="007D1E92">
        <w:rPr>
          <w:b/>
          <w:color w:val="2B2828"/>
          <w:spacing w:val="-3"/>
          <w:w w:val="102"/>
          <w:sz w:val="24"/>
          <w:szCs w:val="24"/>
        </w:rPr>
        <w:t>o</w:t>
      </w:r>
      <w:r w:rsidRPr="007D1E92">
        <w:rPr>
          <w:b/>
          <w:color w:val="2B2828"/>
          <w:spacing w:val="-2"/>
          <w:w w:val="103"/>
          <w:sz w:val="24"/>
          <w:szCs w:val="24"/>
        </w:rPr>
        <w:t>r</w:t>
      </w:r>
      <w:r w:rsidRPr="007D1E92">
        <w:rPr>
          <w:b/>
          <w:color w:val="2B2828"/>
          <w:w w:val="102"/>
          <w:sz w:val="24"/>
          <w:szCs w:val="24"/>
        </w:rPr>
        <w:t>t</w:t>
      </w:r>
    </w:p>
    <w:p w14:paraId="5B100B80" w14:textId="77777777" w:rsidR="002278FA" w:rsidRPr="007D1E92" w:rsidRDefault="002278FA">
      <w:pPr>
        <w:spacing w:before="10" w:line="100" w:lineRule="exact"/>
        <w:rPr>
          <w:sz w:val="24"/>
          <w:szCs w:val="24"/>
        </w:rPr>
      </w:pPr>
    </w:p>
    <w:p w14:paraId="1196217E" w14:textId="77777777" w:rsidR="002278FA" w:rsidRPr="007D1E92" w:rsidRDefault="002278FA">
      <w:pPr>
        <w:spacing w:line="200" w:lineRule="exact"/>
        <w:rPr>
          <w:sz w:val="24"/>
          <w:szCs w:val="24"/>
        </w:rPr>
        <w:sectPr w:rsidR="002278FA" w:rsidRPr="007D1E92">
          <w:headerReference w:type="default" r:id="rId11"/>
          <w:pgSz w:w="11920" w:h="16860"/>
          <w:pgMar w:top="920" w:right="1020" w:bottom="280" w:left="1020" w:header="688" w:footer="0" w:gutter="0"/>
          <w:cols w:space="720"/>
        </w:sectPr>
      </w:pPr>
    </w:p>
    <w:p w14:paraId="478F9924" w14:textId="77777777" w:rsidR="002278FA" w:rsidRPr="007D1E92" w:rsidRDefault="002278FA">
      <w:pPr>
        <w:spacing w:before="1" w:line="140" w:lineRule="exact"/>
        <w:rPr>
          <w:sz w:val="24"/>
          <w:szCs w:val="24"/>
        </w:rPr>
      </w:pPr>
    </w:p>
    <w:p w14:paraId="6AF2E706" w14:textId="77777777" w:rsidR="002278FA" w:rsidRPr="007D1E92" w:rsidRDefault="002278FA">
      <w:pPr>
        <w:spacing w:line="200" w:lineRule="exact"/>
        <w:rPr>
          <w:sz w:val="24"/>
          <w:szCs w:val="24"/>
        </w:rPr>
      </w:pPr>
    </w:p>
    <w:p w14:paraId="06980AD9" w14:textId="11E4E434" w:rsidR="00EA0082" w:rsidRPr="00EA0082" w:rsidRDefault="00AD2FF1" w:rsidP="00EA0082">
      <w:pPr>
        <w:pStyle w:val="ListParagraph"/>
        <w:numPr>
          <w:ilvl w:val="0"/>
          <w:numId w:val="24"/>
        </w:numPr>
        <w:spacing w:line="240" w:lineRule="exact"/>
        <w:ind w:right="-53"/>
        <w:rPr>
          <w:b/>
          <w:color w:val="2B2828"/>
          <w:w w:val="103"/>
          <w:position w:val="-1"/>
          <w:sz w:val="24"/>
          <w:szCs w:val="24"/>
        </w:rPr>
      </w:pPr>
      <w:r w:rsidRPr="00EA0082">
        <w:rPr>
          <w:b/>
          <w:color w:val="2B2828"/>
          <w:w w:val="102"/>
          <w:position w:val="-1"/>
          <w:sz w:val="24"/>
          <w:szCs w:val="24"/>
        </w:rPr>
        <w:t>R</w:t>
      </w:r>
      <w:r w:rsidRPr="00EA0082">
        <w:rPr>
          <w:b/>
          <w:color w:val="2B2828"/>
          <w:spacing w:val="-1"/>
          <w:w w:val="102"/>
          <w:position w:val="-1"/>
          <w:sz w:val="24"/>
          <w:szCs w:val="24"/>
        </w:rPr>
        <w:t>a</w:t>
      </w:r>
      <w:r w:rsidRPr="00EA0082">
        <w:rPr>
          <w:b/>
          <w:color w:val="2B2828"/>
          <w:spacing w:val="1"/>
          <w:w w:val="102"/>
          <w:position w:val="-1"/>
          <w:sz w:val="24"/>
          <w:szCs w:val="24"/>
        </w:rPr>
        <w:t>t</w:t>
      </w:r>
      <w:r w:rsidRPr="00EA0082">
        <w:rPr>
          <w:b/>
          <w:color w:val="2B2828"/>
          <w:spacing w:val="2"/>
          <w:w w:val="103"/>
          <w:position w:val="-1"/>
          <w:sz w:val="24"/>
          <w:szCs w:val="24"/>
        </w:rPr>
        <w:t>i</w:t>
      </w:r>
      <w:r w:rsidRPr="00EA0082">
        <w:rPr>
          <w:b/>
          <w:color w:val="2B2828"/>
          <w:spacing w:val="2"/>
          <w:w w:val="102"/>
          <w:position w:val="-1"/>
          <w:sz w:val="24"/>
          <w:szCs w:val="24"/>
        </w:rPr>
        <w:t>o</w:t>
      </w:r>
      <w:r w:rsidRPr="00EA0082">
        <w:rPr>
          <w:b/>
          <w:color w:val="2B2828"/>
          <w:spacing w:val="1"/>
          <w:w w:val="102"/>
          <w:position w:val="-1"/>
          <w:sz w:val="24"/>
          <w:szCs w:val="24"/>
        </w:rPr>
        <w:t>n</w:t>
      </w:r>
      <w:r w:rsidRPr="00EA0082">
        <w:rPr>
          <w:b/>
          <w:color w:val="2B2828"/>
          <w:w w:val="103"/>
          <w:position w:val="-1"/>
          <w:sz w:val="24"/>
          <w:szCs w:val="24"/>
        </w:rPr>
        <w:t>a</w:t>
      </w:r>
      <w:r w:rsidRPr="00EA0082">
        <w:rPr>
          <w:b/>
          <w:color w:val="2B2828"/>
          <w:spacing w:val="1"/>
          <w:w w:val="103"/>
          <w:position w:val="-1"/>
          <w:sz w:val="24"/>
          <w:szCs w:val="24"/>
        </w:rPr>
        <w:t>l</w:t>
      </w:r>
      <w:r w:rsidRPr="00EA0082">
        <w:rPr>
          <w:b/>
          <w:color w:val="2B2828"/>
          <w:w w:val="103"/>
          <w:position w:val="-1"/>
          <w:sz w:val="24"/>
          <w:szCs w:val="24"/>
        </w:rPr>
        <w:t>e</w:t>
      </w:r>
    </w:p>
    <w:p w14:paraId="7ECB3212" w14:textId="14E093F0" w:rsidR="00C749D6" w:rsidRPr="00EA0082" w:rsidRDefault="00AD2FF1" w:rsidP="00EA0082">
      <w:pPr>
        <w:pStyle w:val="ListParagraph"/>
        <w:numPr>
          <w:ilvl w:val="0"/>
          <w:numId w:val="24"/>
        </w:numPr>
        <w:spacing w:line="240" w:lineRule="exact"/>
        <w:ind w:right="-53"/>
        <w:rPr>
          <w:b/>
          <w:color w:val="2B2828"/>
          <w:sz w:val="24"/>
          <w:szCs w:val="24"/>
          <w:u w:val="thick" w:color="221F1F"/>
        </w:rPr>
      </w:pPr>
      <w:r w:rsidRPr="00EA0082">
        <w:rPr>
          <w:sz w:val="24"/>
          <w:szCs w:val="24"/>
        </w:rPr>
        <w:br w:type="column"/>
      </w:r>
      <w:r w:rsidR="008D542C" w:rsidRPr="00EA0082">
        <w:rPr>
          <w:b/>
          <w:color w:val="2B2828"/>
          <w:sz w:val="24"/>
          <w:szCs w:val="24"/>
          <w:u w:val="thick" w:color="221F1F"/>
        </w:rPr>
        <w:t>Chat Application</w:t>
      </w:r>
    </w:p>
    <w:p w14:paraId="2069E995" w14:textId="7D46623E" w:rsidR="002278FA" w:rsidRPr="007D1E92" w:rsidRDefault="00C749D6" w:rsidP="00C749D6">
      <w:pPr>
        <w:spacing w:line="240" w:lineRule="exact"/>
        <w:ind w:left="113" w:right="-53"/>
        <w:rPr>
          <w:sz w:val="24"/>
          <w:szCs w:val="24"/>
        </w:rPr>
        <w:sectPr w:rsidR="002278FA" w:rsidRPr="007D1E92">
          <w:type w:val="continuous"/>
          <w:pgSz w:w="11920" w:h="16860"/>
          <w:pgMar w:top="1080" w:right="1020" w:bottom="280" w:left="1020" w:header="720" w:footer="720" w:gutter="0"/>
          <w:cols w:num="2" w:space="720" w:equalWidth="0">
            <w:col w:w="1617" w:space="2250"/>
            <w:col w:w="6013"/>
          </w:cols>
        </w:sectPr>
      </w:pPr>
      <w:r w:rsidRPr="007D1E92">
        <w:rPr>
          <w:sz w:val="24"/>
          <w:szCs w:val="24"/>
        </w:rPr>
        <w:t xml:space="preserve"> </w:t>
      </w:r>
    </w:p>
    <w:p w14:paraId="7523F19C" w14:textId="4F6750AD" w:rsidR="00EA0082" w:rsidRDefault="008E207E" w:rsidP="008E207E">
      <w:pPr>
        <w:spacing w:line="276" w:lineRule="auto"/>
        <w:ind w:left="720"/>
        <w:rPr>
          <w:sz w:val="24"/>
          <w:szCs w:val="24"/>
        </w:rPr>
      </w:pPr>
      <w:r w:rsidRPr="008E207E">
        <w:rPr>
          <w:sz w:val="24"/>
          <w:szCs w:val="24"/>
        </w:rPr>
        <w:t>With the increasing popularity of online communication and social networking, there is a growing demand for real-time chat applications. Building a chat application using Django REST Framework provides an opportunity to leverage Django's powerful features for web development, including authentication, authorization, and database management. Additionally, using RESTful APIs allows for seamless integration with frontend frameworks and ensures scalability and maintainability of the application.</w:t>
      </w:r>
    </w:p>
    <w:p w14:paraId="498EE419" w14:textId="77777777" w:rsidR="008E207E" w:rsidRPr="007D1E92" w:rsidRDefault="008E207E" w:rsidP="008E207E">
      <w:pPr>
        <w:spacing w:line="276" w:lineRule="auto"/>
        <w:ind w:left="720"/>
        <w:rPr>
          <w:sz w:val="24"/>
          <w:szCs w:val="24"/>
        </w:rPr>
      </w:pPr>
    </w:p>
    <w:p w14:paraId="6D0A8182" w14:textId="0B96C6EE" w:rsidR="002278FA" w:rsidRDefault="00AD2FF1">
      <w:pPr>
        <w:ind w:left="113"/>
        <w:rPr>
          <w:b/>
          <w:color w:val="2B2828"/>
          <w:spacing w:val="38"/>
          <w:sz w:val="24"/>
          <w:szCs w:val="24"/>
        </w:rPr>
      </w:pPr>
      <w:r w:rsidRPr="007D1E92">
        <w:rPr>
          <w:b/>
          <w:color w:val="2B2828"/>
          <w:sz w:val="24"/>
          <w:szCs w:val="24"/>
        </w:rPr>
        <w:t xml:space="preserve">2.0    </w:t>
      </w:r>
      <w:r w:rsidRPr="007D1E92">
        <w:rPr>
          <w:b/>
          <w:color w:val="2B2828"/>
          <w:spacing w:val="14"/>
          <w:sz w:val="24"/>
          <w:szCs w:val="24"/>
        </w:rPr>
        <w:t xml:space="preserve"> </w:t>
      </w:r>
      <w:r w:rsidRPr="007D1E92">
        <w:rPr>
          <w:b/>
          <w:color w:val="2B2828"/>
          <w:sz w:val="24"/>
          <w:szCs w:val="24"/>
        </w:rPr>
        <w:t>A</w:t>
      </w:r>
      <w:r w:rsidRPr="007D1E92">
        <w:rPr>
          <w:b/>
          <w:color w:val="2B2828"/>
          <w:spacing w:val="1"/>
          <w:sz w:val="24"/>
          <w:szCs w:val="24"/>
        </w:rPr>
        <w:t>im</w:t>
      </w:r>
      <w:r w:rsidRPr="007D1E92">
        <w:rPr>
          <w:b/>
          <w:color w:val="2B2828"/>
          <w:sz w:val="24"/>
          <w:szCs w:val="24"/>
        </w:rPr>
        <w:t>s</w:t>
      </w:r>
      <w:r w:rsidRPr="007D1E92">
        <w:rPr>
          <w:b/>
          <w:color w:val="2B2828"/>
          <w:spacing w:val="2"/>
          <w:sz w:val="24"/>
          <w:szCs w:val="24"/>
        </w:rPr>
        <w:t>/</w:t>
      </w:r>
      <w:r w:rsidRPr="007D1E92">
        <w:rPr>
          <w:b/>
          <w:color w:val="2B2828"/>
          <w:sz w:val="24"/>
          <w:szCs w:val="24"/>
        </w:rPr>
        <w:t>B</w:t>
      </w:r>
      <w:r w:rsidRPr="007D1E92">
        <w:rPr>
          <w:b/>
          <w:color w:val="2B2828"/>
          <w:spacing w:val="2"/>
          <w:sz w:val="24"/>
          <w:szCs w:val="24"/>
        </w:rPr>
        <w:t>e</w:t>
      </w:r>
      <w:r w:rsidRPr="007D1E92">
        <w:rPr>
          <w:b/>
          <w:color w:val="2B2828"/>
          <w:spacing w:val="-1"/>
          <w:sz w:val="24"/>
          <w:szCs w:val="24"/>
        </w:rPr>
        <w:t>n</w:t>
      </w:r>
      <w:r w:rsidRPr="007D1E92">
        <w:rPr>
          <w:b/>
          <w:color w:val="2B2828"/>
          <w:sz w:val="24"/>
          <w:szCs w:val="24"/>
        </w:rPr>
        <w:t>e</w:t>
      </w:r>
      <w:r w:rsidRPr="007D1E92">
        <w:rPr>
          <w:b/>
          <w:color w:val="2B2828"/>
          <w:spacing w:val="1"/>
          <w:sz w:val="24"/>
          <w:szCs w:val="24"/>
        </w:rPr>
        <w:t>f</w:t>
      </w:r>
      <w:r w:rsidRPr="007D1E92">
        <w:rPr>
          <w:b/>
          <w:color w:val="2B2828"/>
          <w:spacing w:val="2"/>
          <w:sz w:val="24"/>
          <w:szCs w:val="24"/>
        </w:rPr>
        <w:t>i</w:t>
      </w:r>
      <w:r w:rsidRPr="007D1E92">
        <w:rPr>
          <w:b/>
          <w:color w:val="2B2828"/>
          <w:spacing w:val="1"/>
          <w:sz w:val="24"/>
          <w:szCs w:val="24"/>
        </w:rPr>
        <w:t>t</w:t>
      </w:r>
      <w:r w:rsidRPr="007D1E92">
        <w:rPr>
          <w:b/>
          <w:color w:val="2B2828"/>
          <w:sz w:val="24"/>
          <w:szCs w:val="24"/>
        </w:rPr>
        <w:t>s</w:t>
      </w:r>
      <w:r w:rsidRPr="007D1E92">
        <w:rPr>
          <w:b/>
          <w:color w:val="2B2828"/>
          <w:spacing w:val="1"/>
          <w:sz w:val="24"/>
          <w:szCs w:val="24"/>
        </w:rPr>
        <w:t xml:space="preserve"> </w:t>
      </w:r>
      <w:r w:rsidRPr="007D1E92">
        <w:rPr>
          <w:b/>
          <w:color w:val="2B2828"/>
          <w:sz w:val="24"/>
          <w:szCs w:val="24"/>
        </w:rPr>
        <w:t>of</w:t>
      </w:r>
      <w:r w:rsidRPr="007D1E92">
        <w:rPr>
          <w:b/>
          <w:color w:val="2B2828"/>
          <w:spacing w:val="-2"/>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6"/>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pacing w:val="2"/>
          <w:sz w:val="24"/>
          <w:szCs w:val="24"/>
        </w:rPr>
        <w:t>c</w:t>
      </w:r>
      <w:r w:rsidRPr="007D1E92">
        <w:rPr>
          <w:b/>
          <w:color w:val="2B2828"/>
          <w:sz w:val="24"/>
          <w:szCs w:val="24"/>
        </w:rPr>
        <w:t>ro</w:t>
      </w:r>
      <w:r w:rsidRPr="007D1E92">
        <w:rPr>
          <w:b/>
          <w:color w:val="2B2828"/>
          <w:spacing w:val="4"/>
          <w:sz w:val="24"/>
          <w:szCs w:val="24"/>
        </w:rPr>
        <w:t>-</w:t>
      </w:r>
      <w:r w:rsidRPr="007D1E92">
        <w:rPr>
          <w:b/>
          <w:color w:val="2B2828"/>
          <w:spacing w:val="-4"/>
          <w:sz w:val="24"/>
          <w:szCs w:val="24"/>
        </w:rPr>
        <w:t>P</w:t>
      </w:r>
      <w:r w:rsidRPr="007D1E92">
        <w:rPr>
          <w:b/>
          <w:color w:val="2B2828"/>
          <w:sz w:val="24"/>
          <w:szCs w:val="24"/>
        </w:rPr>
        <w:t>r</w:t>
      </w:r>
      <w:r w:rsidRPr="007D1E92">
        <w:rPr>
          <w:b/>
          <w:color w:val="2B2828"/>
          <w:spacing w:val="-2"/>
          <w:sz w:val="24"/>
          <w:szCs w:val="24"/>
        </w:rPr>
        <w:t>o</w:t>
      </w:r>
      <w:r w:rsidRPr="007D1E92">
        <w:rPr>
          <w:b/>
          <w:color w:val="2B2828"/>
          <w:spacing w:val="1"/>
          <w:sz w:val="24"/>
          <w:szCs w:val="24"/>
        </w:rPr>
        <w:t>j</w:t>
      </w:r>
      <w:r w:rsidRPr="007D1E92">
        <w:rPr>
          <w:b/>
          <w:color w:val="2B2828"/>
          <w:spacing w:val="-2"/>
          <w:sz w:val="24"/>
          <w:szCs w:val="24"/>
        </w:rPr>
        <w:t>ec</w:t>
      </w:r>
      <w:r w:rsidRPr="007D1E92">
        <w:rPr>
          <w:b/>
          <w:color w:val="2B2828"/>
          <w:spacing w:val="-1"/>
          <w:sz w:val="24"/>
          <w:szCs w:val="24"/>
        </w:rPr>
        <w:t>t</w:t>
      </w:r>
      <w:r w:rsidRPr="007D1E92">
        <w:rPr>
          <w:b/>
          <w:color w:val="2B2828"/>
          <w:sz w:val="24"/>
          <w:szCs w:val="24"/>
        </w:rPr>
        <w:t>:</w:t>
      </w:r>
      <w:r w:rsidRPr="007D1E92">
        <w:rPr>
          <w:b/>
          <w:color w:val="2B2828"/>
          <w:spacing w:val="38"/>
          <w:sz w:val="24"/>
          <w:szCs w:val="24"/>
        </w:rPr>
        <w:t xml:space="preserve"> </w:t>
      </w:r>
    </w:p>
    <w:p w14:paraId="325A4305" w14:textId="77777777" w:rsidR="002F2BCE" w:rsidRPr="007D1E92" w:rsidRDefault="002F2BCE">
      <w:pPr>
        <w:ind w:left="113"/>
        <w:rPr>
          <w:sz w:val="24"/>
          <w:szCs w:val="24"/>
        </w:rPr>
      </w:pPr>
    </w:p>
    <w:p w14:paraId="47174DDD" w14:textId="7721D153" w:rsidR="002278FA" w:rsidRPr="007D1E92" w:rsidRDefault="006227AD" w:rsidP="006227AD">
      <w:pPr>
        <w:ind w:left="709" w:hanging="709"/>
        <w:jc w:val="both"/>
        <w:rPr>
          <w:sz w:val="24"/>
          <w:szCs w:val="24"/>
        </w:rPr>
      </w:pPr>
      <w:r w:rsidRPr="007D1E92">
        <w:rPr>
          <w:sz w:val="24"/>
          <w:szCs w:val="24"/>
        </w:rPr>
        <w:tab/>
      </w:r>
      <w:r w:rsidR="002F2BCE" w:rsidRPr="002F2BCE">
        <w:rPr>
          <w:sz w:val="24"/>
          <w:szCs w:val="24"/>
        </w:rPr>
        <w:t xml:space="preserve">The aim of this micro-project is to create a real-time chat application using web technologies, with a specific focus on learning and applying </w:t>
      </w:r>
      <w:r w:rsidR="00C22BB8">
        <w:rPr>
          <w:sz w:val="24"/>
          <w:szCs w:val="24"/>
        </w:rPr>
        <w:t>Django</w:t>
      </w:r>
      <w:r w:rsidR="002F2BCE" w:rsidRPr="002F2BCE">
        <w:rPr>
          <w:sz w:val="24"/>
          <w:szCs w:val="24"/>
        </w:rPr>
        <w:t xml:space="preserve"> for server-side programming. By undertaking this project, you can gain valuable hands-on experience in developing interactive web applications. The benefits of this endeavor include enhancing your understanding of Python-based web development, improving your proficiency in </w:t>
      </w:r>
      <w:r w:rsidR="00C22BB8">
        <w:rPr>
          <w:sz w:val="24"/>
          <w:szCs w:val="24"/>
        </w:rPr>
        <w:t>Django</w:t>
      </w:r>
      <w:r w:rsidR="002F2BCE" w:rsidRPr="002F2BCE">
        <w:rPr>
          <w:sz w:val="24"/>
          <w:szCs w:val="24"/>
        </w:rPr>
        <w:t>, and web application architecture, and achieving the creation of a functional chat application for personal or educational use. Additionally, this project presents the opportunity to potentially publish your application online, serving as a showcase of your web development skills</w:t>
      </w:r>
    </w:p>
    <w:p w14:paraId="089C6FC6" w14:textId="77777777" w:rsidR="002278FA" w:rsidRPr="007D1E92" w:rsidRDefault="002278FA">
      <w:pPr>
        <w:spacing w:before="1" w:line="260" w:lineRule="exact"/>
        <w:rPr>
          <w:sz w:val="24"/>
          <w:szCs w:val="24"/>
        </w:rPr>
      </w:pPr>
    </w:p>
    <w:p w14:paraId="7478BB05" w14:textId="716C3E86" w:rsidR="002278FA" w:rsidRPr="00417123" w:rsidRDefault="00AD2FF1" w:rsidP="00417123">
      <w:pPr>
        <w:pStyle w:val="ListParagraph"/>
        <w:numPr>
          <w:ilvl w:val="0"/>
          <w:numId w:val="24"/>
        </w:numPr>
        <w:rPr>
          <w:b/>
          <w:color w:val="2B2828"/>
          <w:spacing w:val="41"/>
          <w:sz w:val="24"/>
          <w:szCs w:val="24"/>
        </w:rPr>
      </w:pPr>
      <w:r w:rsidRPr="00417123">
        <w:rPr>
          <w:b/>
          <w:color w:val="2B2828"/>
          <w:sz w:val="24"/>
          <w:szCs w:val="24"/>
        </w:rPr>
        <w:t>C</w:t>
      </w:r>
      <w:r w:rsidRPr="00417123">
        <w:rPr>
          <w:b/>
          <w:color w:val="2B2828"/>
          <w:spacing w:val="1"/>
          <w:sz w:val="24"/>
          <w:szCs w:val="24"/>
        </w:rPr>
        <w:t>ou</w:t>
      </w:r>
      <w:r w:rsidRPr="00417123">
        <w:rPr>
          <w:b/>
          <w:color w:val="2B2828"/>
          <w:sz w:val="24"/>
          <w:szCs w:val="24"/>
        </w:rPr>
        <w:t>r</w:t>
      </w:r>
      <w:r w:rsidRPr="00417123">
        <w:rPr>
          <w:b/>
          <w:color w:val="2B2828"/>
          <w:spacing w:val="1"/>
          <w:sz w:val="24"/>
          <w:szCs w:val="24"/>
        </w:rPr>
        <w:t>s</w:t>
      </w:r>
      <w:r w:rsidRPr="00417123">
        <w:rPr>
          <w:b/>
          <w:color w:val="2B2828"/>
          <w:sz w:val="24"/>
          <w:szCs w:val="24"/>
        </w:rPr>
        <w:t>e</w:t>
      </w:r>
      <w:r w:rsidRPr="00417123">
        <w:rPr>
          <w:b/>
          <w:color w:val="2B2828"/>
          <w:spacing w:val="22"/>
          <w:sz w:val="24"/>
          <w:szCs w:val="24"/>
        </w:rPr>
        <w:t xml:space="preserve"> </w:t>
      </w:r>
      <w:r w:rsidRPr="00417123">
        <w:rPr>
          <w:b/>
          <w:color w:val="2B2828"/>
          <w:spacing w:val="4"/>
          <w:sz w:val="24"/>
          <w:szCs w:val="24"/>
        </w:rPr>
        <w:t>O</w:t>
      </w:r>
      <w:r w:rsidRPr="00417123">
        <w:rPr>
          <w:b/>
          <w:color w:val="2B2828"/>
          <w:spacing w:val="-1"/>
          <w:sz w:val="24"/>
          <w:szCs w:val="24"/>
        </w:rPr>
        <w:t>u</w:t>
      </w:r>
      <w:r w:rsidRPr="00417123">
        <w:rPr>
          <w:b/>
          <w:color w:val="2B2828"/>
          <w:spacing w:val="1"/>
          <w:sz w:val="24"/>
          <w:szCs w:val="24"/>
        </w:rPr>
        <w:t>t</w:t>
      </w:r>
      <w:r w:rsidRPr="00417123">
        <w:rPr>
          <w:b/>
          <w:color w:val="2B2828"/>
          <w:spacing w:val="2"/>
          <w:sz w:val="24"/>
          <w:szCs w:val="24"/>
        </w:rPr>
        <w:t>c</w:t>
      </w:r>
      <w:r w:rsidRPr="00417123">
        <w:rPr>
          <w:b/>
          <w:color w:val="2B2828"/>
          <w:sz w:val="24"/>
          <w:szCs w:val="24"/>
        </w:rPr>
        <w:t>omes</w:t>
      </w:r>
      <w:r w:rsidRPr="00417123">
        <w:rPr>
          <w:b/>
          <w:color w:val="2B2828"/>
          <w:spacing w:val="42"/>
          <w:sz w:val="24"/>
          <w:szCs w:val="24"/>
        </w:rPr>
        <w:t xml:space="preserve"> </w:t>
      </w:r>
      <w:r w:rsidRPr="00417123">
        <w:rPr>
          <w:b/>
          <w:color w:val="2B2828"/>
          <w:sz w:val="24"/>
          <w:szCs w:val="24"/>
        </w:rPr>
        <w:t>A</w:t>
      </w:r>
      <w:r w:rsidRPr="00417123">
        <w:rPr>
          <w:b/>
          <w:color w:val="2B2828"/>
          <w:spacing w:val="2"/>
          <w:sz w:val="24"/>
          <w:szCs w:val="24"/>
        </w:rPr>
        <w:t>c</w:t>
      </w:r>
      <w:r w:rsidRPr="00417123">
        <w:rPr>
          <w:b/>
          <w:color w:val="2B2828"/>
          <w:spacing w:val="-1"/>
          <w:sz w:val="24"/>
          <w:szCs w:val="24"/>
        </w:rPr>
        <w:t>h</w:t>
      </w:r>
      <w:r w:rsidRPr="00417123">
        <w:rPr>
          <w:b/>
          <w:color w:val="2B2828"/>
          <w:spacing w:val="2"/>
          <w:sz w:val="24"/>
          <w:szCs w:val="24"/>
        </w:rPr>
        <w:t>ie</w:t>
      </w:r>
      <w:r w:rsidRPr="00417123">
        <w:rPr>
          <w:b/>
          <w:color w:val="2B2828"/>
          <w:sz w:val="24"/>
          <w:szCs w:val="24"/>
        </w:rPr>
        <w:t>v</w:t>
      </w:r>
      <w:r w:rsidRPr="00417123">
        <w:rPr>
          <w:b/>
          <w:color w:val="2B2828"/>
          <w:spacing w:val="2"/>
          <w:sz w:val="24"/>
          <w:szCs w:val="24"/>
        </w:rPr>
        <w:t>e</w:t>
      </w:r>
      <w:r w:rsidRPr="00417123">
        <w:rPr>
          <w:b/>
          <w:color w:val="2B2828"/>
          <w:sz w:val="24"/>
          <w:szCs w:val="24"/>
        </w:rPr>
        <w:t>d</w:t>
      </w:r>
      <w:r w:rsidRPr="00417123">
        <w:rPr>
          <w:b/>
          <w:color w:val="2B2828"/>
          <w:spacing w:val="41"/>
          <w:sz w:val="24"/>
          <w:szCs w:val="24"/>
        </w:rPr>
        <w:t xml:space="preserve"> </w:t>
      </w:r>
    </w:p>
    <w:p w14:paraId="0556E3C2" w14:textId="77777777" w:rsidR="00417123" w:rsidRPr="00417123" w:rsidRDefault="00417123" w:rsidP="00417123">
      <w:pPr>
        <w:pStyle w:val="ListParagraph"/>
        <w:ind w:left="593"/>
        <w:rPr>
          <w:color w:val="2B2828"/>
          <w:w w:val="103"/>
          <w:sz w:val="24"/>
          <w:szCs w:val="24"/>
        </w:rPr>
      </w:pPr>
    </w:p>
    <w:p w14:paraId="38D9314F"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7F4581BB"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288EE190"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0C702A41"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4611CA64" w14:textId="77777777" w:rsidR="00310C51" w:rsidRPr="004A1205" w:rsidRDefault="00310C51" w:rsidP="00310C51">
      <w:pPr>
        <w:pStyle w:val="ListParagraph"/>
        <w:numPr>
          <w:ilvl w:val="0"/>
          <w:numId w:val="23"/>
        </w:numPr>
        <w:spacing w:line="276" w:lineRule="auto"/>
      </w:pPr>
      <w:r w:rsidRPr="00121814">
        <w:rPr>
          <w:sz w:val="24"/>
          <w:szCs w:val="24"/>
        </w:rPr>
        <w:t>Handle exceptions.</w:t>
      </w:r>
    </w:p>
    <w:p w14:paraId="32A2115B" w14:textId="3F884644" w:rsidR="006227AD" w:rsidRDefault="006227AD" w:rsidP="00B253B0">
      <w:pPr>
        <w:ind w:left="113" w:firstLine="567"/>
        <w:rPr>
          <w:sz w:val="24"/>
          <w:szCs w:val="24"/>
        </w:rPr>
      </w:pPr>
    </w:p>
    <w:p w14:paraId="0809DDBC" w14:textId="77777777" w:rsidR="002278FA" w:rsidRPr="007D1E92" w:rsidRDefault="002278FA">
      <w:pPr>
        <w:spacing w:line="200" w:lineRule="exact"/>
        <w:rPr>
          <w:sz w:val="24"/>
          <w:szCs w:val="24"/>
        </w:rPr>
      </w:pPr>
    </w:p>
    <w:p w14:paraId="6D6B4E0D" w14:textId="10DA10C6" w:rsidR="006227AD" w:rsidRPr="005E775B" w:rsidRDefault="00AD2FF1" w:rsidP="005E775B">
      <w:pPr>
        <w:pStyle w:val="ListParagraph"/>
        <w:numPr>
          <w:ilvl w:val="0"/>
          <w:numId w:val="24"/>
        </w:numPr>
        <w:tabs>
          <w:tab w:val="left" w:pos="660"/>
        </w:tabs>
        <w:spacing w:line="240" w:lineRule="exact"/>
        <w:ind w:right="1104"/>
        <w:rPr>
          <w:b/>
          <w:color w:val="2B2828"/>
          <w:spacing w:val="17"/>
          <w:sz w:val="24"/>
          <w:szCs w:val="24"/>
        </w:rPr>
      </w:pPr>
      <w:r w:rsidRPr="005E775B">
        <w:rPr>
          <w:b/>
          <w:color w:val="2B2828"/>
          <w:sz w:val="24"/>
          <w:szCs w:val="24"/>
        </w:rPr>
        <w:t>L</w:t>
      </w:r>
      <w:r w:rsidRPr="005E775B">
        <w:rPr>
          <w:b/>
          <w:color w:val="2B2828"/>
          <w:spacing w:val="2"/>
          <w:sz w:val="24"/>
          <w:szCs w:val="24"/>
        </w:rPr>
        <w:t>i</w:t>
      </w:r>
      <w:r w:rsidRPr="005E775B">
        <w:rPr>
          <w:b/>
          <w:color w:val="2B2828"/>
          <w:spacing w:val="1"/>
          <w:sz w:val="24"/>
          <w:szCs w:val="24"/>
        </w:rPr>
        <w:t>t</w:t>
      </w:r>
      <w:r w:rsidRPr="005E775B">
        <w:rPr>
          <w:b/>
          <w:color w:val="2B2828"/>
          <w:sz w:val="24"/>
          <w:szCs w:val="24"/>
        </w:rPr>
        <w:t>era</w:t>
      </w:r>
      <w:r w:rsidRPr="005E775B">
        <w:rPr>
          <w:b/>
          <w:color w:val="2B2828"/>
          <w:spacing w:val="4"/>
          <w:sz w:val="24"/>
          <w:szCs w:val="24"/>
        </w:rPr>
        <w:t>t</w:t>
      </w:r>
      <w:r w:rsidRPr="005E775B">
        <w:rPr>
          <w:b/>
          <w:color w:val="2B2828"/>
          <w:spacing w:val="-1"/>
          <w:sz w:val="24"/>
          <w:szCs w:val="24"/>
        </w:rPr>
        <w:t>u</w:t>
      </w:r>
      <w:r w:rsidRPr="005E775B">
        <w:rPr>
          <w:b/>
          <w:color w:val="2B2828"/>
          <w:sz w:val="24"/>
          <w:szCs w:val="24"/>
        </w:rPr>
        <w:t>re</w:t>
      </w:r>
      <w:r w:rsidRPr="005E775B">
        <w:rPr>
          <w:b/>
          <w:color w:val="2B2828"/>
          <w:spacing w:val="43"/>
          <w:sz w:val="24"/>
          <w:szCs w:val="24"/>
        </w:rPr>
        <w:t xml:space="preserve"> </w:t>
      </w:r>
      <w:r w:rsidRPr="005E775B">
        <w:rPr>
          <w:b/>
          <w:color w:val="2B2828"/>
          <w:spacing w:val="-3"/>
          <w:sz w:val="24"/>
          <w:szCs w:val="24"/>
        </w:rPr>
        <w:t>R</w:t>
      </w:r>
      <w:r w:rsidRPr="005E775B">
        <w:rPr>
          <w:b/>
          <w:color w:val="2B2828"/>
          <w:sz w:val="24"/>
          <w:szCs w:val="24"/>
        </w:rPr>
        <w:t>e</w:t>
      </w:r>
      <w:r w:rsidRPr="005E775B">
        <w:rPr>
          <w:b/>
          <w:color w:val="2B2828"/>
          <w:spacing w:val="-2"/>
          <w:sz w:val="24"/>
          <w:szCs w:val="24"/>
        </w:rPr>
        <w:t>v</w:t>
      </w:r>
      <w:r w:rsidRPr="005E775B">
        <w:rPr>
          <w:b/>
          <w:color w:val="2B2828"/>
          <w:sz w:val="24"/>
          <w:szCs w:val="24"/>
        </w:rPr>
        <w:t>i</w:t>
      </w:r>
      <w:r w:rsidRPr="005E775B">
        <w:rPr>
          <w:b/>
          <w:color w:val="2B2828"/>
          <w:spacing w:val="-3"/>
          <w:sz w:val="24"/>
          <w:szCs w:val="24"/>
        </w:rPr>
        <w:t>e</w:t>
      </w:r>
      <w:r w:rsidRPr="005E775B">
        <w:rPr>
          <w:b/>
          <w:color w:val="2B2828"/>
          <w:sz w:val="24"/>
          <w:szCs w:val="24"/>
        </w:rPr>
        <w:t>w</w:t>
      </w:r>
      <w:r w:rsidRPr="005E775B">
        <w:rPr>
          <w:b/>
          <w:color w:val="2B2828"/>
          <w:spacing w:val="17"/>
          <w:sz w:val="24"/>
          <w:szCs w:val="24"/>
        </w:rPr>
        <w:t xml:space="preserve"> </w:t>
      </w:r>
    </w:p>
    <w:p w14:paraId="33005A6B" w14:textId="3A58CE7C" w:rsidR="002278FA" w:rsidRDefault="002278FA">
      <w:pPr>
        <w:spacing w:line="200" w:lineRule="exact"/>
        <w:rPr>
          <w:sz w:val="24"/>
          <w:szCs w:val="24"/>
        </w:rPr>
      </w:pPr>
    </w:p>
    <w:p w14:paraId="2B75F979"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Research existing chat applications and their architectures.</w:t>
      </w:r>
    </w:p>
    <w:p w14:paraId="67F06D7F" w14:textId="25D8AB9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 xml:space="preserve">Study </w:t>
      </w:r>
      <w:r w:rsidR="00C22BB8">
        <w:rPr>
          <w:sz w:val="24"/>
          <w:szCs w:val="24"/>
        </w:rPr>
        <w:t>Django</w:t>
      </w:r>
      <w:r w:rsidRPr="006D6BF1">
        <w:rPr>
          <w:sz w:val="24"/>
          <w:szCs w:val="24"/>
        </w:rPr>
        <w:t xml:space="preserve"> and Jinja documentation and tutorials.</w:t>
      </w:r>
    </w:p>
    <w:p w14:paraId="0DA5997A"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Review best practices for securing web applications.</w:t>
      </w:r>
    </w:p>
    <w:p w14:paraId="24FD85DC"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Explore WebSocket communication in web development.</w:t>
      </w:r>
    </w:p>
    <w:p w14:paraId="2D0506AA"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 xml:space="preserve">Learn about database integration for web applications (e.g., </w:t>
      </w:r>
      <w:proofErr w:type="spellStart"/>
      <w:r w:rsidRPr="006D6BF1">
        <w:rPr>
          <w:sz w:val="24"/>
          <w:szCs w:val="24"/>
        </w:rPr>
        <w:t>SQLAlchemy</w:t>
      </w:r>
      <w:proofErr w:type="spellEnd"/>
      <w:r w:rsidRPr="006D6BF1">
        <w:rPr>
          <w:sz w:val="24"/>
          <w:szCs w:val="24"/>
        </w:rPr>
        <w:t>).</w:t>
      </w:r>
    </w:p>
    <w:p w14:paraId="7BF6464E" w14:textId="77777777" w:rsidR="006D6BF1" w:rsidRPr="007D1E92" w:rsidRDefault="006D6BF1" w:rsidP="006D6BF1">
      <w:pPr>
        <w:spacing w:line="200" w:lineRule="exact"/>
        <w:ind w:left="593"/>
        <w:rPr>
          <w:sz w:val="24"/>
          <w:szCs w:val="24"/>
        </w:rPr>
      </w:pPr>
    </w:p>
    <w:p w14:paraId="2F997F35" w14:textId="77777777" w:rsidR="002278FA" w:rsidRPr="007D1E92" w:rsidRDefault="002278FA">
      <w:pPr>
        <w:spacing w:line="200" w:lineRule="exact"/>
        <w:rPr>
          <w:sz w:val="24"/>
          <w:szCs w:val="24"/>
        </w:rPr>
      </w:pPr>
    </w:p>
    <w:p w14:paraId="2EB1E0E8" w14:textId="68BDDA8D" w:rsidR="002278FA" w:rsidRPr="00423A1A" w:rsidRDefault="00AD2FF1" w:rsidP="00423A1A">
      <w:pPr>
        <w:pStyle w:val="ListParagraph"/>
        <w:numPr>
          <w:ilvl w:val="0"/>
          <w:numId w:val="24"/>
        </w:numPr>
        <w:rPr>
          <w:b/>
          <w:color w:val="2B2828"/>
          <w:w w:val="102"/>
          <w:sz w:val="24"/>
          <w:szCs w:val="24"/>
        </w:rPr>
      </w:pPr>
      <w:r w:rsidRPr="00423A1A">
        <w:rPr>
          <w:b/>
          <w:color w:val="2B2828"/>
          <w:sz w:val="24"/>
          <w:szCs w:val="24"/>
        </w:rPr>
        <w:t>Ac</w:t>
      </w:r>
      <w:r w:rsidRPr="00423A1A">
        <w:rPr>
          <w:b/>
          <w:color w:val="2B2828"/>
          <w:spacing w:val="3"/>
          <w:sz w:val="24"/>
          <w:szCs w:val="24"/>
        </w:rPr>
        <w:t>t</w:t>
      </w:r>
      <w:r w:rsidRPr="00423A1A">
        <w:rPr>
          <w:b/>
          <w:color w:val="2B2828"/>
          <w:spacing w:val="-1"/>
          <w:sz w:val="24"/>
          <w:szCs w:val="24"/>
        </w:rPr>
        <w:t>u</w:t>
      </w:r>
      <w:r w:rsidRPr="00423A1A">
        <w:rPr>
          <w:b/>
          <w:color w:val="2B2828"/>
          <w:sz w:val="24"/>
          <w:szCs w:val="24"/>
        </w:rPr>
        <w:t>al</w:t>
      </w:r>
      <w:r w:rsidRPr="00423A1A">
        <w:rPr>
          <w:b/>
          <w:color w:val="2B2828"/>
          <w:spacing w:val="23"/>
          <w:sz w:val="24"/>
          <w:szCs w:val="24"/>
        </w:rPr>
        <w:t xml:space="preserve"> </w:t>
      </w:r>
      <w:r w:rsidRPr="00423A1A">
        <w:rPr>
          <w:b/>
          <w:color w:val="2B2828"/>
          <w:sz w:val="24"/>
          <w:szCs w:val="24"/>
        </w:rPr>
        <w:t>Me</w:t>
      </w:r>
      <w:r w:rsidRPr="00423A1A">
        <w:rPr>
          <w:b/>
          <w:color w:val="2B2828"/>
          <w:spacing w:val="1"/>
          <w:sz w:val="24"/>
          <w:szCs w:val="24"/>
        </w:rPr>
        <w:t>th</w:t>
      </w:r>
      <w:r w:rsidRPr="00423A1A">
        <w:rPr>
          <w:b/>
          <w:color w:val="2B2828"/>
          <w:spacing w:val="2"/>
          <w:sz w:val="24"/>
          <w:szCs w:val="24"/>
        </w:rPr>
        <w:t>o</w:t>
      </w:r>
      <w:r w:rsidRPr="00423A1A">
        <w:rPr>
          <w:b/>
          <w:color w:val="2B2828"/>
          <w:spacing w:val="1"/>
          <w:sz w:val="24"/>
          <w:szCs w:val="24"/>
        </w:rPr>
        <w:t>d</w:t>
      </w:r>
      <w:r w:rsidRPr="00423A1A">
        <w:rPr>
          <w:b/>
          <w:color w:val="2B2828"/>
          <w:sz w:val="24"/>
          <w:szCs w:val="24"/>
        </w:rPr>
        <w:t>o</w:t>
      </w:r>
      <w:r w:rsidRPr="00423A1A">
        <w:rPr>
          <w:b/>
          <w:color w:val="2B2828"/>
          <w:spacing w:val="1"/>
          <w:sz w:val="24"/>
          <w:szCs w:val="24"/>
        </w:rPr>
        <w:t>l</w:t>
      </w:r>
      <w:r w:rsidRPr="00423A1A">
        <w:rPr>
          <w:b/>
          <w:color w:val="2B2828"/>
          <w:sz w:val="24"/>
          <w:szCs w:val="24"/>
        </w:rPr>
        <w:t>o</w:t>
      </w:r>
      <w:r w:rsidRPr="00423A1A">
        <w:rPr>
          <w:b/>
          <w:color w:val="2B2828"/>
          <w:spacing w:val="1"/>
          <w:sz w:val="24"/>
          <w:szCs w:val="24"/>
        </w:rPr>
        <w:t>g</w:t>
      </w:r>
      <w:r w:rsidRPr="00423A1A">
        <w:rPr>
          <w:b/>
          <w:color w:val="2B2828"/>
          <w:sz w:val="24"/>
          <w:szCs w:val="24"/>
        </w:rPr>
        <w:t>y</w:t>
      </w:r>
      <w:r w:rsidRPr="00423A1A">
        <w:rPr>
          <w:b/>
          <w:color w:val="2B2828"/>
          <w:spacing w:val="34"/>
          <w:sz w:val="24"/>
          <w:szCs w:val="24"/>
        </w:rPr>
        <w:t xml:space="preserve"> </w:t>
      </w:r>
      <w:r w:rsidRPr="00423A1A">
        <w:rPr>
          <w:b/>
          <w:color w:val="2B2828"/>
          <w:spacing w:val="1"/>
          <w:w w:val="103"/>
          <w:sz w:val="24"/>
          <w:szCs w:val="24"/>
        </w:rPr>
        <w:t>F</w:t>
      </w:r>
      <w:r w:rsidRPr="00423A1A">
        <w:rPr>
          <w:b/>
          <w:color w:val="2B2828"/>
          <w:w w:val="103"/>
          <w:sz w:val="24"/>
          <w:szCs w:val="24"/>
        </w:rPr>
        <w:t>o</w:t>
      </w:r>
      <w:r w:rsidRPr="00423A1A">
        <w:rPr>
          <w:b/>
          <w:color w:val="2B2828"/>
          <w:spacing w:val="1"/>
          <w:w w:val="103"/>
          <w:sz w:val="24"/>
          <w:szCs w:val="24"/>
        </w:rPr>
        <w:t>l</w:t>
      </w:r>
      <w:r w:rsidRPr="00423A1A">
        <w:rPr>
          <w:b/>
          <w:color w:val="2B2828"/>
          <w:spacing w:val="2"/>
          <w:w w:val="103"/>
          <w:sz w:val="24"/>
          <w:szCs w:val="24"/>
        </w:rPr>
        <w:t>l</w:t>
      </w:r>
      <w:r w:rsidRPr="00423A1A">
        <w:rPr>
          <w:b/>
          <w:color w:val="2B2828"/>
          <w:w w:val="102"/>
          <w:sz w:val="24"/>
          <w:szCs w:val="24"/>
        </w:rPr>
        <w:t>o</w:t>
      </w:r>
      <w:r w:rsidRPr="00423A1A">
        <w:rPr>
          <w:b/>
          <w:color w:val="2B2828"/>
          <w:spacing w:val="1"/>
          <w:w w:val="102"/>
          <w:sz w:val="24"/>
          <w:szCs w:val="24"/>
        </w:rPr>
        <w:t>w</w:t>
      </w:r>
      <w:r w:rsidRPr="00423A1A">
        <w:rPr>
          <w:b/>
          <w:color w:val="2B2828"/>
          <w:spacing w:val="2"/>
          <w:w w:val="103"/>
          <w:sz w:val="24"/>
          <w:szCs w:val="24"/>
        </w:rPr>
        <w:t>e</w:t>
      </w:r>
      <w:r w:rsidRPr="00423A1A">
        <w:rPr>
          <w:b/>
          <w:color w:val="2B2828"/>
          <w:w w:val="102"/>
          <w:sz w:val="24"/>
          <w:szCs w:val="24"/>
        </w:rPr>
        <w:t>d</w:t>
      </w:r>
    </w:p>
    <w:p w14:paraId="1713AC18" w14:textId="77777777" w:rsidR="00423A1A" w:rsidRPr="00423A1A" w:rsidRDefault="00423A1A" w:rsidP="00423A1A">
      <w:pPr>
        <w:pStyle w:val="ListParagraph"/>
        <w:ind w:left="593"/>
        <w:rPr>
          <w:sz w:val="24"/>
          <w:szCs w:val="24"/>
        </w:rPr>
      </w:pPr>
    </w:p>
    <w:p w14:paraId="2C8A689E"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Discussed the topic with guide and group members.</w:t>
      </w:r>
    </w:p>
    <w:p w14:paraId="54DC3D0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Divided the work and Gathered information about the project.</w:t>
      </w:r>
    </w:p>
    <w:p w14:paraId="201E2843"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Submitted project proposal. (Annexure I).</w:t>
      </w:r>
    </w:p>
    <w:p w14:paraId="3FFB4956"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Collected and Analyzed data / information from various sources.</w:t>
      </w:r>
    </w:p>
    <w:p w14:paraId="26394E85" w14:textId="78E6A87C"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The development environment set up (e.g., PyCharm, </w:t>
      </w:r>
      <w:r w:rsidR="00C22BB8">
        <w:rPr>
          <w:color w:val="2B2828"/>
          <w:spacing w:val="1"/>
          <w:sz w:val="24"/>
          <w:szCs w:val="24"/>
        </w:rPr>
        <w:t>Django</w:t>
      </w:r>
      <w:r w:rsidRPr="00423A1A">
        <w:rPr>
          <w:color w:val="2B2828"/>
          <w:spacing w:val="1"/>
          <w:sz w:val="24"/>
          <w:szCs w:val="24"/>
        </w:rPr>
        <w:t xml:space="preserve"> server).</w:t>
      </w:r>
    </w:p>
    <w:p w14:paraId="7F861BD4"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Designed the user interface for the chat application using HTML/CSS templates.</w:t>
      </w:r>
    </w:p>
    <w:p w14:paraId="56E69A36" w14:textId="359B88E4"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Implemented </w:t>
      </w:r>
      <w:r w:rsidR="00C22BB8">
        <w:rPr>
          <w:color w:val="2B2828"/>
          <w:spacing w:val="1"/>
          <w:sz w:val="24"/>
          <w:szCs w:val="24"/>
        </w:rPr>
        <w:t>Django</w:t>
      </w:r>
      <w:r w:rsidRPr="00423A1A">
        <w:rPr>
          <w:color w:val="2B2828"/>
          <w:spacing w:val="1"/>
          <w:sz w:val="24"/>
          <w:szCs w:val="24"/>
        </w:rPr>
        <w:t xml:space="preserve"> routes to handle user registration, login, and chat functionality.</w:t>
      </w:r>
    </w:p>
    <w:p w14:paraId="67B6EFBE" w14:textId="56C3600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Utilized </w:t>
      </w:r>
      <w:r w:rsidR="00C22BB8">
        <w:rPr>
          <w:color w:val="2B2828"/>
          <w:spacing w:val="1"/>
          <w:sz w:val="24"/>
          <w:szCs w:val="24"/>
        </w:rPr>
        <w:t>Django</w:t>
      </w:r>
      <w:r w:rsidRPr="00423A1A">
        <w:rPr>
          <w:color w:val="2B2828"/>
          <w:spacing w:val="1"/>
          <w:sz w:val="24"/>
          <w:szCs w:val="24"/>
        </w:rPr>
        <w:t>-</w:t>
      </w:r>
      <w:proofErr w:type="spellStart"/>
      <w:r w:rsidRPr="00423A1A">
        <w:rPr>
          <w:color w:val="2B2828"/>
          <w:spacing w:val="1"/>
          <w:sz w:val="24"/>
          <w:szCs w:val="24"/>
        </w:rPr>
        <w:t>SocketIO</w:t>
      </w:r>
      <w:proofErr w:type="spellEnd"/>
      <w:r w:rsidRPr="00423A1A">
        <w:rPr>
          <w:color w:val="2B2828"/>
          <w:spacing w:val="1"/>
          <w:sz w:val="24"/>
          <w:szCs w:val="24"/>
        </w:rPr>
        <w:t xml:space="preserve"> for real-time communication between users.</w:t>
      </w:r>
    </w:p>
    <w:p w14:paraId="70183BF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Stored chat messages in a database (e.g., SQLite, MySQL) for persistence.</w:t>
      </w:r>
    </w:p>
    <w:p w14:paraId="6CC15ACE"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Tested the Project for Bugs and Errors.</w:t>
      </w:r>
    </w:p>
    <w:p w14:paraId="50C5763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Prepared the project report (Annexure II).</w:t>
      </w:r>
    </w:p>
    <w:p w14:paraId="57376B94" w14:textId="1C3B6AB3" w:rsidR="002278FA" w:rsidRPr="00423A1A" w:rsidRDefault="00423A1A" w:rsidP="00423A1A">
      <w:pPr>
        <w:pStyle w:val="ListParagraph"/>
        <w:numPr>
          <w:ilvl w:val="0"/>
          <w:numId w:val="25"/>
        </w:numPr>
        <w:rPr>
          <w:sz w:val="24"/>
          <w:szCs w:val="24"/>
        </w:rPr>
      </w:pPr>
      <w:r w:rsidRPr="00423A1A">
        <w:rPr>
          <w:color w:val="2B2828"/>
          <w:spacing w:val="1"/>
          <w:sz w:val="24"/>
          <w:szCs w:val="24"/>
        </w:rPr>
        <w:lastRenderedPageBreak/>
        <w:t>Microproject Submitted with Viva.</w:t>
      </w:r>
    </w:p>
    <w:p w14:paraId="0426FD9D" w14:textId="77777777" w:rsidR="002278FA" w:rsidRPr="007D1E92" w:rsidRDefault="002278FA">
      <w:pPr>
        <w:spacing w:before="1" w:line="240" w:lineRule="exact"/>
        <w:rPr>
          <w:sz w:val="24"/>
          <w:szCs w:val="24"/>
        </w:rPr>
      </w:pPr>
    </w:p>
    <w:p w14:paraId="66DC1246" w14:textId="77777777" w:rsidR="002278FA" w:rsidRPr="007D1E92" w:rsidRDefault="00AD2FF1">
      <w:pPr>
        <w:spacing w:before="32" w:line="240" w:lineRule="exact"/>
        <w:ind w:left="113"/>
        <w:rPr>
          <w:sz w:val="24"/>
          <w:szCs w:val="24"/>
        </w:rPr>
      </w:pPr>
      <w:r w:rsidRPr="007D1E92">
        <w:rPr>
          <w:b/>
          <w:color w:val="2B2828"/>
          <w:position w:val="-1"/>
          <w:sz w:val="24"/>
          <w:szCs w:val="24"/>
        </w:rPr>
        <w:t xml:space="preserve">6.0    </w:t>
      </w:r>
      <w:r w:rsidRPr="007D1E92">
        <w:rPr>
          <w:b/>
          <w:color w:val="2B2828"/>
          <w:spacing w:val="14"/>
          <w:position w:val="-1"/>
          <w:sz w:val="24"/>
          <w:szCs w:val="24"/>
        </w:rPr>
        <w:t xml:space="preserve"> </w:t>
      </w:r>
      <w:r w:rsidRPr="007D1E92">
        <w:rPr>
          <w:b/>
          <w:color w:val="2B2828"/>
          <w:position w:val="-1"/>
          <w:sz w:val="24"/>
          <w:szCs w:val="24"/>
        </w:rPr>
        <w:t>Ac</w:t>
      </w:r>
      <w:r w:rsidRPr="007D1E92">
        <w:rPr>
          <w:b/>
          <w:color w:val="2B2828"/>
          <w:spacing w:val="3"/>
          <w:position w:val="-1"/>
          <w:sz w:val="24"/>
          <w:szCs w:val="24"/>
        </w:rPr>
        <w:t>t</w:t>
      </w:r>
      <w:r w:rsidRPr="007D1E92">
        <w:rPr>
          <w:b/>
          <w:color w:val="2B2828"/>
          <w:spacing w:val="-1"/>
          <w:position w:val="-1"/>
          <w:sz w:val="24"/>
          <w:szCs w:val="24"/>
        </w:rPr>
        <w:t>u</w:t>
      </w:r>
      <w:r w:rsidRPr="007D1E92">
        <w:rPr>
          <w:b/>
          <w:color w:val="2B2828"/>
          <w:position w:val="-1"/>
          <w:sz w:val="24"/>
          <w:szCs w:val="24"/>
        </w:rPr>
        <w:t>al</w:t>
      </w:r>
      <w:r w:rsidRPr="007D1E92">
        <w:rPr>
          <w:b/>
          <w:color w:val="2B2828"/>
          <w:spacing w:val="26"/>
          <w:position w:val="-1"/>
          <w:sz w:val="24"/>
          <w:szCs w:val="24"/>
        </w:rPr>
        <w:t xml:space="preserve"> </w:t>
      </w:r>
      <w:r w:rsidRPr="007D1E92">
        <w:rPr>
          <w:b/>
          <w:color w:val="2B2828"/>
          <w:position w:val="-1"/>
          <w:sz w:val="24"/>
          <w:szCs w:val="24"/>
        </w:rPr>
        <w:t>Re</w:t>
      </w:r>
      <w:r w:rsidRPr="007D1E92">
        <w:rPr>
          <w:b/>
          <w:color w:val="2B2828"/>
          <w:spacing w:val="3"/>
          <w:position w:val="-1"/>
          <w:sz w:val="24"/>
          <w:szCs w:val="24"/>
        </w:rPr>
        <w:t>s</w:t>
      </w:r>
      <w:r w:rsidRPr="007D1E92">
        <w:rPr>
          <w:b/>
          <w:color w:val="2B2828"/>
          <w:spacing w:val="2"/>
          <w:position w:val="-1"/>
          <w:sz w:val="24"/>
          <w:szCs w:val="24"/>
        </w:rPr>
        <w:t>o</w:t>
      </w:r>
      <w:r w:rsidRPr="007D1E92">
        <w:rPr>
          <w:b/>
          <w:color w:val="2B2828"/>
          <w:spacing w:val="-1"/>
          <w:position w:val="-1"/>
          <w:sz w:val="24"/>
          <w:szCs w:val="24"/>
        </w:rPr>
        <w:t>u</w:t>
      </w:r>
      <w:r w:rsidRPr="007D1E92">
        <w:rPr>
          <w:b/>
          <w:color w:val="2B2828"/>
          <w:spacing w:val="2"/>
          <w:position w:val="-1"/>
          <w:sz w:val="24"/>
          <w:szCs w:val="24"/>
        </w:rPr>
        <w:t>r</w:t>
      </w:r>
      <w:r w:rsidRPr="007D1E92">
        <w:rPr>
          <w:b/>
          <w:color w:val="2B2828"/>
          <w:position w:val="-1"/>
          <w:sz w:val="24"/>
          <w:szCs w:val="24"/>
        </w:rPr>
        <w:t>ces</w:t>
      </w:r>
      <w:r w:rsidRPr="007D1E92">
        <w:rPr>
          <w:b/>
          <w:color w:val="2B2828"/>
          <w:spacing w:val="35"/>
          <w:position w:val="-1"/>
          <w:sz w:val="24"/>
          <w:szCs w:val="24"/>
        </w:rPr>
        <w:t xml:space="preserve"> </w:t>
      </w:r>
      <w:r w:rsidRPr="007D1E92">
        <w:rPr>
          <w:b/>
          <w:color w:val="2B2828"/>
          <w:position w:val="-1"/>
          <w:sz w:val="24"/>
          <w:szCs w:val="24"/>
        </w:rPr>
        <w:t>U</w:t>
      </w:r>
      <w:r w:rsidRPr="007D1E92">
        <w:rPr>
          <w:b/>
          <w:color w:val="2B2828"/>
          <w:spacing w:val="2"/>
          <w:position w:val="-1"/>
          <w:sz w:val="24"/>
          <w:szCs w:val="24"/>
        </w:rPr>
        <w:t>se</w:t>
      </w:r>
      <w:r w:rsidRPr="007D1E92">
        <w:rPr>
          <w:b/>
          <w:color w:val="2B2828"/>
          <w:position w:val="-1"/>
          <w:sz w:val="24"/>
          <w:szCs w:val="24"/>
        </w:rPr>
        <w:t>d</w:t>
      </w:r>
      <w:r w:rsidRPr="007D1E92">
        <w:rPr>
          <w:b/>
          <w:color w:val="2B2828"/>
          <w:spacing w:val="8"/>
          <w:position w:val="-1"/>
          <w:sz w:val="24"/>
          <w:szCs w:val="24"/>
        </w:rPr>
        <w:t xml:space="preserve"> </w:t>
      </w:r>
      <w:r w:rsidRPr="007D1E92">
        <w:rPr>
          <w:color w:val="2B2828"/>
          <w:spacing w:val="3"/>
          <w:position w:val="-1"/>
          <w:sz w:val="24"/>
          <w:szCs w:val="24"/>
        </w:rPr>
        <w:t>(</w:t>
      </w:r>
      <w:r w:rsidRPr="007D1E92">
        <w:rPr>
          <w:color w:val="2B2828"/>
          <w:position w:val="-1"/>
          <w:sz w:val="24"/>
          <w:szCs w:val="24"/>
        </w:rPr>
        <w:t>M</w:t>
      </w:r>
      <w:r w:rsidRPr="007D1E92">
        <w:rPr>
          <w:color w:val="2B2828"/>
          <w:spacing w:val="2"/>
          <w:position w:val="-1"/>
          <w:sz w:val="24"/>
          <w:szCs w:val="24"/>
        </w:rPr>
        <w:t>e</w:t>
      </w:r>
      <w:r w:rsidRPr="007D1E92">
        <w:rPr>
          <w:color w:val="2B2828"/>
          <w:position w:val="-1"/>
          <w:sz w:val="24"/>
          <w:szCs w:val="24"/>
        </w:rPr>
        <w:t>n</w:t>
      </w:r>
      <w:r w:rsidRPr="007D1E92">
        <w:rPr>
          <w:color w:val="2B2828"/>
          <w:spacing w:val="1"/>
          <w:position w:val="-1"/>
          <w:sz w:val="24"/>
          <w:szCs w:val="24"/>
        </w:rPr>
        <w:t>t</w:t>
      </w:r>
      <w:r w:rsidRPr="007D1E92">
        <w:rPr>
          <w:color w:val="2B2828"/>
          <w:spacing w:val="2"/>
          <w:position w:val="-1"/>
          <w:sz w:val="24"/>
          <w:szCs w:val="24"/>
        </w:rPr>
        <w:t>i</w:t>
      </w:r>
      <w:r w:rsidRPr="007D1E92">
        <w:rPr>
          <w:color w:val="2B2828"/>
          <w:position w:val="-1"/>
          <w:sz w:val="24"/>
          <w:szCs w:val="24"/>
        </w:rPr>
        <w:t>on</w:t>
      </w:r>
      <w:r w:rsidRPr="007D1E92">
        <w:rPr>
          <w:color w:val="2B2828"/>
          <w:spacing w:val="32"/>
          <w:position w:val="-1"/>
          <w:sz w:val="24"/>
          <w:szCs w:val="24"/>
        </w:rPr>
        <w:t xml:space="preserve"> </w:t>
      </w:r>
      <w:r w:rsidRPr="007D1E92">
        <w:rPr>
          <w:color w:val="2B2828"/>
          <w:spacing w:val="2"/>
          <w:position w:val="-1"/>
          <w:sz w:val="24"/>
          <w:szCs w:val="24"/>
        </w:rPr>
        <w:t>t</w:t>
      </w:r>
      <w:r w:rsidRPr="007D1E92">
        <w:rPr>
          <w:color w:val="2B2828"/>
          <w:position w:val="-1"/>
          <w:sz w:val="24"/>
          <w:szCs w:val="24"/>
        </w:rPr>
        <w:t>he</w:t>
      </w:r>
      <w:r w:rsidRPr="007D1E92">
        <w:rPr>
          <w:color w:val="2B2828"/>
          <w:spacing w:val="6"/>
          <w:position w:val="-1"/>
          <w:sz w:val="24"/>
          <w:szCs w:val="24"/>
        </w:rPr>
        <w:t xml:space="preserve"> </w:t>
      </w:r>
      <w:r w:rsidRPr="007D1E92">
        <w:rPr>
          <w:color w:val="2B2828"/>
          <w:position w:val="-1"/>
          <w:sz w:val="24"/>
          <w:szCs w:val="24"/>
        </w:rPr>
        <w:t>ac</w:t>
      </w:r>
      <w:r w:rsidRPr="007D1E92">
        <w:rPr>
          <w:color w:val="2B2828"/>
          <w:spacing w:val="2"/>
          <w:position w:val="-1"/>
          <w:sz w:val="24"/>
          <w:szCs w:val="24"/>
        </w:rPr>
        <w:t>t</w:t>
      </w:r>
      <w:r w:rsidRPr="007D1E92">
        <w:rPr>
          <w:color w:val="2B2828"/>
          <w:position w:val="-1"/>
          <w:sz w:val="24"/>
          <w:szCs w:val="24"/>
        </w:rPr>
        <w:t>ual</w:t>
      </w:r>
      <w:r w:rsidRPr="007D1E92">
        <w:rPr>
          <w:color w:val="2B2828"/>
          <w:spacing w:val="15"/>
          <w:position w:val="-1"/>
          <w:sz w:val="24"/>
          <w:szCs w:val="24"/>
        </w:rPr>
        <w:t xml:space="preserve"> </w:t>
      </w:r>
      <w:r w:rsidRPr="007D1E92">
        <w:rPr>
          <w:color w:val="2B2828"/>
          <w:spacing w:val="1"/>
          <w:position w:val="-1"/>
          <w:sz w:val="24"/>
          <w:szCs w:val="24"/>
        </w:rPr>
        <w:t>r</w:t>
      </w:r>
      <w:r w:rsidRPr="007D1E92">
        <w:rPr>
          <w:color w:val="2B2828"/>
          <w:position w:val="-1"/>
          <w:sz w:val="24"/>
          <w:szCs w:val="24"/>
        </w:rPr>
        <w:t>es</w:t>
      </w:r>
      <w:r w:rsidRPr="007D1E92">
        <w:rPr>
          <w:color w:val="2B2828"/>
          <w:spacing w:val="2"/>
          <w:position w:val="-1"/>
          <w:sz w:val="24"/>
          <w:szCs w:val="24"/>
        </w:rPr>
        <w:t>o</w:t>
      </w:r>
      <w:r w:rsidRPr="007D1E92">
        <w:rPr>
          <w:color w:val="2B2828"/>
          <w:position w:val="-1"/>
          <w:sz w:val="24"/>
          <w:szCs w:val="24"/>
        </w:rPr>
        <w:t>ur</w:t>
      </w:r>
      <w:r w:rsidRPr="007D1E92">
        <w:rPr>
          <w:color w:val="2B2828"/>
          <w:spacing w:val="2"/>
          <w:position w:val="-1"/>
          <w:sz w:val="24"/>
          <w:szCs w:val="24"/>
        </w:rPr>
        <w:t>c</w:t>
      </w:r>
      <w:r w:rsidRPr="007D1E92">
        <w:rPr>
          <w:color w:val="2B2828"/>
          <w:position w:val="-1"/>
          <w:sz w:val="24"/>
          <w:szCs w:val="24"/>
        </w:rPr>
        <w:t>es</w:t>
      </w:r>
      <w:r w:rsidRPr="007D1E92">
        <w:rPr>
          <w:color w:val="2B2828"/>
          <w:spacing w:val="37"/>
          <w:position w:val="-1"/>
          <w:sz w:val="24"/>
          <w:szCs w:val="24"/>
        </w:rPr>
        <w:t xml:space="preserve"> </w:t>
      </w:r>
      <w:r w:rsidRPr="007D1E92">
        <w:rPr>
          <w:color w:val="2B2828"/>
          <w:spacing w:val="-3"/>
          <w:w w:val="103"/>
          <w:position w:val="-1"/>
          <w:sz w:val="24"/>
          <w:szCs w:val="24"/>
        </w:rPr>
        <w:t>u</w:t>
      </w:r>
      <w:r w:rsidRPr="007D1E92">
        <w:rPr>
          <w:color w:val="2B2828"/>
          <w:spacing w:val="-2"/>
          <w:w w:val="103"/>
          <w:position w:val="-1"/>
          <w:sz w:val="24"/>
          <w:szCs w:val="24"/>
        </w:rPr>
        <w:t>s</w:t>
      </w:r>
      <w:r w:rsidRPr="007D1E92">
        <w:rPr>
          <w:color w:val="2B2828"/>
          <w:w w:val="103"/>
          <w:position w:val="-1"/>
          <w:sz w:val="24"/>
          <w:szCs w:val="24"/>
        </w:rPr>
        <w:t>e</w:t>
      </w:r>
      <w:r w:rsidRPr="007D1E92">
        <w:rPr>
          <w:color w:val="2B2828"/>
          <w:spacing w:val="-3"/>
          <w:w w:val="103"/>
          <w:position w:val="-1"/>
          <w:sz w:val="24"/>
          <w:szCs w:val="24"/>
        </w:rPr>
        <w:t>d</w:t>
      </w:r>
      <w:r w:rsidRPr="007D1E92">
        <w:rPr>
          <w:color w:val="2B2828"/>
          <w:spacing w:val="-1"/>
          <w:w w:val="103"/>
          <w:position w:val="-1"/>
          <w:sz w:val="24"/>
          <w:szCs w:val="24"/>
        </w:rPr>
        <w:t>)</w:t>
      </w:r>
      <w:r w:rsidRPr="007D1E92">
        <w:rPr>
          <w:color w:val="2B2828"/>
          <w:w w:val="103"/>
          <w:position w:val="-1"/>
          <w:sz w:val="24"/>
          <w:szCs w:val="24"/>
        </w:rPr>
        <w:t>.</w:t>
      </w:r>
    </w:p>
    <w:p w14:paraId="23B60802" w14:textId="77777777" w:rsidR="002278FA" w:rsidRPr="007D1E92" w:rsidRDefault="002278FA">
      <w:pPr>
        <w:spacing w:before="8" w:line="60" w:lineRule="exact"/>
        <w:rPr>
          <w:sz w:val="24"/>
          <w:szCs w:val="24"/>
        </w:rPr>
      </w:pPr>
    </w:p>
    <w:tbl>
      <w:tblPr>
        <w:tblW w:w="0" w:type="auto"/>
        <w:tblInd w:w="724" w:type="dxa"/>
        <w:tblLayout w:type="fixed"/>
        <w:tblCellMar>
          <w:left w:w="0" w:type="dxa"/>
          <w:right w:w="0" w:type="dxa"/>
        </w:tblCellMar>
        <w:tblLook w:val="01E0" w:firstRow="1" w:lastRow="1" w:firstColumn="1" w:lastColumn="1" w:noHBand="0" w:noVBand="0"/>
      </w:tblPr>
      <w:tblGrid>
        <w:gridCol w:w="700"/>
        <w:gridCol w:w="3008"/>
        <w:gridCol w:w="2034"/>
        <w:gridCol w:w="1114"/>
        <w:gridCol w:w="1633"/>
      </w:tblGrid>
      <w:tr w:rsidR="002278FA" w:rsidRPr="007D1E92" w14:paraId="75D8AA59" w14:textId="77777777" w:rsidTr="006F71FE">
        <w:trPr>
          <w:trHeight w:hRule="exact" w:val="792"/>
        </w:trPr>
        <w:tc>
          <w:tcPr>
            <w:tcW w:w="700" w:type="dxa"/>
            <w:tcBorders>
              <w:top w:val="single" w:sz="5" w:space="0" w:color="221F1F"/>
              <w:left w:val="single" w:sz="5" w:space="0" w:color="221F1F"/>
              <w:bottom w:val="single" w:sz="5" w:space="0" w:color="221F1F"/>
              <w:right w:val="single" w:sz="5" w:space="0" w:color="221F1F"/>
            </w:tcBorders>
            <w:vAlign w:val="center"/>
          </w:tcPr>
          <w:p w14:paraId="46A13686" w14:textId="77777777" w:rsidR="002278FA" w:rsidRPr="007D1E92" w:rsidRDefault="00AD2FF1" w:rsidP="001364CB">
            <w:pPr>
              <w:spacing w:line="220" w:lineRule="exact"/>
              <w:ind w:left="178" w:right="147" w:firstLine="24"/>
              <w:jc w:val="center"/>
              <w:rPr>
                <w:sz w:val="24"/>
                <w:szCs w:val="24"/>
              </w:rPr>
            </w:pPr>
            <w:r w:rsidRPr="007D1E92">
              <w:rPr>
                <w:b/>
                <w:color w:val="2B2828"/>
                <w:spacing w:val="-6"/>
                <w:w w:val="102"/>
                <w:sz w:val="24"/>
                <w:szCs w:val="24"/>
              </w:rPr>
              <w:t>S</w:t>
            </w:r>
            <w:r w:rsidRPr="007D1E92">
              <w:rPr>
                <w:b/>
                <w:color w:val="2B2828"/>
                <w:spacing w:val="-5"/>
                <w:w w:val="103"/>
                <w:sz w:val="24"/>
                <w:szCs w:val="24"/>
              </w:rPr>
              <w:t>r</w:t>
            </w:r>
            <w:r w:rsidRPr="007D1E92">
              <w:rPr>
                <w:b/>
                <w:color w:val="2B2828"/>
                <w:w w:val="102"/>
                <w:sz w:val="24"/>
                <w:szCs w:val="24"/>
              </w:rPr>
              <w:t xml:space="preserve">. </w:t>
            </w:r>
            <w:r w:rsidRPr="007D1E92">
              <w:rPr>
                <w:b/>
                <w:color w:val="2B2828"/>
                <w:spacing w:val="-5"/>
                <w:w w:val="102"/>
                <w:sz w:val="24"/>
                <w:szCs w:val="24"/>
              </w:rPr>
              <w:t>No.</w:t>
            </w:r>
          </w:p>
        </w:tc>
        <w:tc>
          <w:tcPr>
            <w:tcW w:w="3008" w:type="dxa"/>
            <w:tcBorders>
              <w:top w:val="single" w:sz="5" w:space="0" w:color="221F1F"/>
              <w:left w:val="single" w:sz="5" w:space="0" w:color="221F1F"/>
              <w:bottom w:val="single" w:sz="5" w:space="0" w:color="221F1F"/>
              <w:right w:val="single" w:sz="5" w:space="0" w:color="221F1F"/>
            </w:tcBorders>
            <w:vAlign w:val="center"/>
          </w:tcPr>
          <w:p w14:paraId="1B66ECCE" w14:textId="77777777" w:rsidR="002278FA" w:rsidRPr="007D1E92" w:rsidRDefault="00AD2FF1" w:rsidP="001364CB">
            <w:pPr>
              <w:ind w:left="225"/>
              <w:jc w:val="center"/>
              <w:rPr>
                <w:sz w:val="24"/>
                <w:szCs w:val="24"/>
              </w:rPr>
            </w:pPr>
            <w:r w:rsidRPr="007D1E92">
              <w:rPr>
                <w:b/>
                <w:color w:val="2B2828"/>
                <w:sz w:val="24"/>
                <w:szCs w:val="24"/>
              </w:rPr>
              <w:t>N</w:t>
            </w:r>
            <w:r w:rsidRPr="007D1E92">
              <w:rPr>
                <w:b/>
                <w:color w:val="2B2828"/>
                <w:spacing w:val="1"/>
                <w:sz w:val="24"/>
                <w:szCs w:val="24"/>
              </w:rPr>
              <w:t>am</w:t>
            </w:r>
            <w:r w:rsidRPr="007D1E92">
              <w:rPr>
                <w:b/>
                <w:color w:val="2B2828"/>
                <w:sz w:val="24"/>
                <w:szCs w:val="24"/>
              </w:rPr>
              <w:t>e</w:t>
            </w:r>
            <w:r w:rsidRPr="007D1E92">
              <w:rPr>
                <w:b/>
                <w:color w:val="2B2828"/>
                <w:spacing w:val="23"/>
                <w:sz w:val="24"/>
                <w:szCs w:val="24"/>
              </w:rPr>
              <w:t xml:space="preserve"> </w:t>
            </w:r>
            <w:r w:rsidRPr="007D1E92">
              <w:rPr>
                <w:b/>
                <w:color w:val="2B2828"/>
                <w:sz w:val="24"/>
                <w:szCs w:val="24"/>
              </w:rPr>
              <w:t>of</w:t>
            </w:r>
            <w:r w:rsidRPr="007D1E92">
              <w:rPr>
                <w:b/>
                <w:color w:val="2B2828"/>
                <w:spacing w:val="10"/>
                <w:sz w:val="24"/>
                <w:szCs w:val="24"/>
              </w:rPr>
              <w:t xml:space="preserve"> </w:t>
            </w:r>
            <w:r w:rsidRPr="007D1E92">
              <w:rPr>
                <w:b/>
                <w:color w:val="2B2828"/>
                <w:spacing w:val="-3"/>
                <w:w w:val="102"/>
                <w:sz w:val="24"/>
                <w:szCs w:val="24"/>
              </w:rPr>
              <w:t>R</w:t>
            </w:r>
            <w:r w:rsidRPr="007D1E92">
              <w:rPr>
                <w:b/>
                <w:color w:val="2B2828"/>
                <w:w w:val="103"/>
                <w:sz w:val="24"/>
                <w:szCs w:val="24"/>
              </w:rPr>
              <w:t>e</w:t>
            </w:r>
            <w:r w:rsidRPr="007D1E92">
              <w:rPr>
                <w:b/>
                <w:color w:val="2B2828"/>
                <w:spacing w:val="-1"/>
                <w:w w:val="103"/>
                <w:sz w:val="24"/>
                <w:szCs w:val="24"/>
              </w:rPr>
              <w:t>s</w:t>
            </w:r>
            <w:r w:rsidRPr="007D1E92">
              <w:rPr>
                <w:b/>
                <w:color w:val="2B2828"/>
                <w:w w:val="102"/>
                <w:sz w:val="24"/>
                <w:szCs w:val="24"/>
              </w:rPr>
              <w:t>o</w:t>
            </w:r>
            <w:r w:rsidRPr="007D1E92">
              <w:rPr>
                <w:b/>
                <w:color w:val="2B2828"/>
                <w:spacing w:val="-2"/>
                <w:w w:val="102"/>
                <w:sz w:val="24"/>
                <w:szCs w:val="24"/>
              </w:rPr>
              <w:t>u</w:t>
            </w:r>
            <w:r w:rsidRPr="007D1E92">
              <w:rPr>
                <w:b/>
                <w:color w:val="2B2828"/>
                <w:spacing w:val="-2"/>
                <w:w w:val="103"/>
                <w:sz w:val="24"/>
                <w:szCs w:val="24"/>
              </w:rPr>
              <w:t>r</w:t>
            </w:r>
            <w:r w:rsidRPr="007D1E92">
              <w:rPr>
                <w:b/>
                <w:color w:val="2B2828"/>
                <w:w w:val="103"/>
                <w:sz w:val="24"/>
                <w:szCs w:val="24"/>
              </w:rPr>
              <w:t>c</w:t>
            </w:r>
            <w:r w:rsidRPr="007D1E92">
              <w:rPr>
                <w:b/>
                <w:color w:val="2B2828"/>
                <w:spacing w:val="-2"/>
                <w:w w:val="103"/>
                <w:sz w:val="24"/>
                <w:szCs w:val="24"/>
              </w:rPr>
              <w:t>e</w:t>
            </w:r>
            <w:r w:rsidRPr="007D1E92">
              <w:rPr>
                <w:b/>
                <w:color w:val="2B2828"/>
                <w:w w:val="102"/>
                <w:sz w:val="24"/>
                <w:szCs w:val="24"/>
              </w:rPr>
              <w:t>/m</w:t>
            </w:r>
            <w:r w:rsidRPr="007D1E92">
              <w:rPr>
                <w:b/>
                <w:color w:val="2B2828"/>
                <w:spacing w:val="-2"/>
                <w:w w:val="102"/>
                <w:sz w:val="24"/>
                <w:szCs w:val="24"/>
              </w:rPr>
              <w:t>a</w:t>
            </w:r>
            <w:r w:rsidRPr="007D1E92">
              <w:rPr>
                <w:b/>
                <w:color w:val="2B2828"/>
                <w:spacing w:val="-1"/>
                <w:w w:val="102"/>
                <w:sz w:val="24"/>
                <w:szCs w:val="24"/>
              </w:rPr>
              <w:t>t</w:t>
            </w:r>
            <w:r w:rsidRPr="007D1E92">
              <w:rPr>
                <w:b/>
                <w:color w:val="2B2828"/>
                <w:spacing w:val="-2"/>
                <w:w w:val="103"/>
                <w:sz w:val="24"/>
                <w:szCs w:val="24"/>
              </w:rPr>
              <w:t>e</w:t>
            </w:r>
            <w:r w:rsidRPr="007D1E92">
              <w:rPr>
                <w:b/>
                <w:color w:val="2B2828"/>
                <w:w w:val="103"/>
                <w:sz w:val="24"/>
                <w:szCs w:val="24"/>
              </w:rPr>
              <w:t>ri</w:t>
            </w:r>
            <w:r w:rsidRPr="007D1E92">
              <w:rPr>
                <w:b/>
                <w:color w:val="2B2828"/>
                <w:spacing w:val="-3"/>
                <w:w w:val="103"/>
                <w:sz w:val="24"/>
                <w:szCs w:val="24"/>
              </w:rPr>
              <w:t>a</w:t>
            </w:r>
            <w:r w:rsidRPr="007D1E92">
              <w:rPr>
                <w:b/>
                <w:color w:val="2B2828"/>
                <w:w w:val="103"/>
                <w:sz w:val="24"/>
                <w:szCs w:val="24"/>
              </w:rPr>
              <w:t>l</w:t>
            </w:r>
          </w:p>
        </w:tc>
        <w:tc>
          <w:tcPr>
            <w:tcW w:w="2034" w:type="dxa"/>
            <w:tcBorders>
              <w:top w:val="single" w:sz="5" w:space="0" w:color="221F1F"/>
              <w:left w:val="single" w:sz="5" w:space="0" w:color="221F1F"/>
              <w:bottom w:val="single" w:sz="5" w:space="0" w:color="221F1F"/>
              <w:right w:val="single" w:sz="5" w:space="0" w:color="221F1F"/>
            </w:tcBorders>
            <w:vAlign w:val="center"/>
          </w:tcPr>
          <w:p w14:paraId="055F27D8" w14:textId="77777777" w:rsidR="002278FA" w:rsidRPr="007D1E92" w:rsidRDefault="00AD2FF1" w:rsidP="001364CB">
            <w:pPr>
              <w:ind w:left="327"/>
              <w:jc w:val="center"/>
              <w:rPr>
                <w:sz w:val="24"/>
                <w:szCs w:val="24"/>
              </w:rPr>
            </w:pPr>
            <w:r w:rsidRPr="007D1E92">
              <w:rPr>
                <w:b/>
                <w:color w:val="2B2828"/>
                <w:spacing w:val="-1"/>
                <w:w w:val="102"/>
                <w:sz w:val="24"/>
                <w:szCs w:val="24"/>
              </w:rPr>
              <w:t>Sp</w:t>
            </w:r>
            <w:r w:rsidRPr="007D1E92">
              <w:rPr>
                <w:b/>
                <w:color w:val="2B2828"/>
                <w:spacing w:val="-2"/>
                <w:w w:val="103"/>
                <w:sz w:val="24"/>
                <w:szCs w:val="24"/>
              </w:rPr>
              <w:t>ec</w:t>
            </w:r>
            <w:r w:rsidRPr="007D1E92">
              <w:rPr>
                <w:b/>
                <w:color w:val="2B2828"/>
                <w:w w:val="103"/>
                <w:sz w:val="24"/>
                <w:szCs w:val="24"/>
              </w:rPr>
              <w:t>i</w:t>
            </w:r>
            <w:r w:rsidRPr="007D1E92">
              <w:rPr>
                <w:b/>
                <w:color w:val="2B2828"/>
                <w:spacing w:val="-2"/>
                <w:w w:val="103"/>
                <w:sz w:val="24"/>
                <w:szCs w:val="24"/>
              </w:rPr>
              <w:t>f</w:t>
            </w:r>
            <w:r w:rsidRPr="007D1E92">
              <w:rPr>
                <w:b/>
                <w:color w:val="2B2828"/>
                <w:w w:val="103"/>
                <w:sz w:val="24"/>
                <w:szCs w:val="24"/>
              </w:rPr>
              <w:t>i</w:t>
            </w:r>
            <w:r w:rsidRPr="007D1E92">
              <w:rPr>
                <w:b/>
                <w:color w:val="2B2828"/>
                <w:spacing w:val="-3"/>
                <w:w w:val="103"/>
                <w:sz w:val="24"/>
                <w:szCs w:val="24"/>
              </w:rPr>
              <w:t>c</w:t>
            </w:r>
            <w:r w:rsidRPr="007D1E92">
              <w:rPr>
                <w:b/>
                <w:color w:val="2B2828"/>
                <w:spacing w:val="-3"/>
                <w:w w:val="102"/>
                <w:sz w:val="24"/>
                <w:szCs w:val="24"/>
              </w:rPr>
              <w:t>a</w:t>
            </w:r>
            <w:r w:rsidRPr="007D1E92">
              <w:rPr>
                <w:b/>
                <w:color w:val="2B2828"/>
                <w:spacing w:val="-1"/>
                <w:w w:val="102"/>
                <w:sz w:val="24"/>
                <w:szCs w:val="24"/>
              </w:rPr>
              <w:t>t</w:t>
            </w:r>
            <w:r w:rsidRPr="007D1E92">
              <w:rPr>
                <w:b/>
                <w:color w:val="2B2828"/>
                <w:spacing w:val="2"/>
                <w:w w:val="103"/>
                <w:sz w:val="24"/>
                <w:szCs w:val="24"/>
              </w:rPr>
              <w:t>i</w:t>
            </w:r>
            <w:r w:rsidRPr="007D1E92">
              <w:rPr>
                <w:b/>
                <w:color w:val="2B2828"/>
                <w:w w:val="102"/>
                <w:sz w:val="24"/>
                <w:szCs w:val="24"/>
              </w:rPr>
              <w:t>o</w:t>
            </w:r>
            <w:r w:rsidRPr="007D1E92">
              <w:rPr>
                <w:b/>
                <w:color w:val="2B2828"/>
                <w:spacing w:val="-4"/>
                <w:w w:val="102"/>
                <w:sz w:val="24"/>
                <w:szCs w:val="24"/>
              </w:rPr>
              <w:t>n</w:t>
            </w:r>
            <w:r w:rsidRPr="007D1E92">
              <w:rPr>
                <w:b/>
                <w:color w:val="2B2828"/>
                <w:w w:val="102"/>
                <w:sz w:val="24"/>
                <w:szCs w:val="24"/>
              </w:rPr>
              <w:t>s</w:t>
            </w:r>
          </w:p>
        </w:tc>
        <w:tc>
          <w:tcPr>
            <w:tcW w:w="1114" w:type="dxa"/>
            <w:tcBorders>
              <w:top w:val="single" w:sz="5" w:space="0" w:color="221F1F"/>
              <w:left w:val="single" w:sz="5" w:space="0" w:color="221F1F"/>
              <w:bottom w:val="single" w:sz="5" w:space="0" w:color="221F1F"/>
              <w:right w:val="single" w:sz="5" w:space="0" w:color="221F1F"/>
            </w:tcBorders>
            <w:vAlign w:val="center"/>
          </w:tcPr>
          <w:p w14:paraId="3918BE4C" w14:textId="77777777" w:rsidR="002278FA" w:rsidRPr="007D1E92" w:rsidRDefault="00AD2FF1" w:rsidP="001364CB">
            <w:pPr>
              <w:ind w:left="125"/>
              <w:jc w:val="center"/>
              <w:rPr>
                <w:sz w:val="24"/>
                <w:szCs w:val="24"/>
              </w:rPr>
            </w:pPr>
            <w:r w:rsidRPr="007D1E92">
              <w:rPr>
                <w:b/>
                <w:color w:val="2B2828"/>
                <w:spacing w:val="-3"/>
                <w:w w:val="103"/>
                <w:sz w:val="24"/>
                <w:szCs w:val="24"/>
              </w:rPr>
              <w:t>Q</w:t>
            </w:r>
            <w:r w:rsidRPr="007D1E92">
              <w:rPr>
                <w:b/>
                <w:color w:val="2B2828"/>
                <w:spacing w:val="-6"/>
                <w:w w:val="102"/>
                <w:sz w:val="24"/>
                <w:szCs w:val="24"/>
              </w:rPr>
              <w:t>u</w:t>
            </w:r>
            <w:r w:rsidRPr="007D1E92">
              <w:rPr>
                <w:b/>
                <w:color w:val="2B2828"/>
                <w:spacing w:val="-3"/>
                <w:w w:val="102"/>
                <w:sz w:val="24"/>
                <w:szCs w:val="24"/>
              </w:rPr>
              <w:t>a</w:t>
            </w:r>
            <w:r w:rsidRPr="007D1E92">
              <w:rPr>
                <w:b/>
                <w:color w:val="2B2828"/>
                <w:spacing w:val="-6"/>
                <w:w w:val="102"/>
                <w:sz w:val="24"/>
                <w:szCs w:val="24"/>
              </w:rPr>
              <w:t>n</w:t>
            </w:r>
            <w:r w:rsidRPr="007D1E92">
              <w:rPr>
                <w:b/>
                <w:color w:val="2B2828"/>
                <w:spacing w:val="-3"/>
                <w:w w:val="102"/>
                <w:sz w:val="24"/>
                <w:szCs w:val="24"/>
              </w:rPr>
              <w:t>t</w:t>
            </w:r>
            <w:r w:rsidRPr="007D1E92">
              <w:rPr>
                <w:b/>
                <w:color w:val="2B2828"/>
                <w:spacing w:val="-3"/>
                <w:w w:val="103"/>
                <w:sz w:val="24"/>
                <w:szCs w:val="24"/>
              </w:rPr>
              <w:t>i</w:t>
            </w:r>
            <w:r w:rsidRPr="007D1E92">
              <w:rPr>
                <w:b/>
                <w:color w:val="2B2828"/>
                <w:spacing w:val="-3"/>
                <w:w w:val="102"/>
                <w:sz w:val="24"/>
                <w:szCs w:val="24"/>
              </w:rPr>
              <w:t>t</w:t>
            </w:r>
            <w:r w:rsidRPr="007D1E92">
              <w:rPr>
                <w:b/>
                <w:color w:val="2B2828"/>
                <w:w w:val="102"/>
                <w:sz w:val="24"/>
                <w:szCs w:val="24"/>
              </w:rPr>
              <w:t>y</w:t>
            </w:r>
          </w:p>
        </w:tc>
        <w:tc>
          <w:tcPr>
            <w:tcW w:w="1633" w:type="dxa"/>
            <w:tcBorders>
              <w:top w:val="single" w:sz="5" w:space="0" w:color="221F1F"/>
              <w:left w:val="single" w:sz="5" w:space="0" w:color="221F1F"/>
              <w:bottom w:val="single" w:sz="5" w:space="0" w:color="221F1F"/>
              <w:right w:val="single" w:sz="5" w:space="0" w:color="221F1F"/>
            </w:tcBorders>
            <w:vAlign w:val="center"/>
          </w:tcPr>
          <w:p w14:paraId="65BBEF50" w14:textId="77777777" w:rsidR="002278FA" w:rsidRPr="007D1E92" w:rsidRDefault="00AD2FF1" w:rsidP="001364CB">
            <w:pPr>
              <w:ind w:left="363"/>
              <w:jc w:val="center"/>
              <w:rPr>
                <w:sz w:val="24"/>
                <w:szCs w:val="24"/>
              </w:rPr>
            </w:pPr>
            <w:r w:rsidRPr="007D1E92">
              <w:rPr>
                <w:b/>
                <w:color w:val="2B2828"/>
                <w:spacing w:val="-3"/>
                <w:w w:val="102"/>
                <w:sz w:val="24"/>
                <w:szCs w:val="24"/>
              </w:rPr>
              <w:t>R</w:t>
            </w:r>
            <w:r w:rsidRPr="007D1E92">
              <w:rPr>
                <w:b/>
                <w:color w:val="2B2828"/>
                <w:w w:val="103"/>
                <w:sz w:val="24"/>
                <w:szCs w:val="24"/>
              </w:rPr>
              <w:t>e</w:t>
            </w:r>
            <w:r w:rsidRPr="007D1E92">
              <w:rPr>
                <w:b/>
                <w:color w:val="2B2828"/>
                <w:spacing w:val="1"/>
                <w:w w:val="103"/>
                <w:sz w:val="24"/>
                <w:szCs w:val="24"/>
              </w:rPr>
              <w:t>m</w:t>
            </w:r>
            <w:r w:rsidRPr="007D1E92">
              <w:rPr>
                <w:b/>
                <w:color w:val="2B2828"/>
                <w:spacing w:val="-3"/>
                <w:w w:val="102"/>
                <w:sz w:val="24"/>
                <w:szCs w:val="24"/>
              </w:rPr>
              <w:t>a</w:t>
            </w:r>
            <w:r w:rsidRPr="007D1E92">
              <w:rPr>
                <w:b/>
                <w:color w:val="2B2828"/>
                <w:w w:val="103"/>
                <w:sz w:val="24"/>
                <w:szCs w:val="24"/>
              </w:rPr>
              <w:t>r</w:t>
            </w:r>
            <w:r w:rsidRPr="007D1E92">
              <w:rPr>
                <w:b/>
                <w:color w:val="2B2828"/>
                <w:spacing w:val="-3"/>
                <w:w w:val="103"/>
                <w:sz w:val="24"/>
                <w:szCs w:val="24"/>
              </w:rPr>
              <w:t>k</w:t>
            </w:r>
            <w:r w:rsidRPr="007D1E92">
              <w:rPr>
                <w:b/>
                <w:color w:val="2B2828"/>
                <w:w w:val="102"/>
                <w:sz w:val="24"/>
                <w:szCs w:val="24"/>
              </w:rPr>
              <w:t>s</w:t>
            </w:r>
          </w:p>
        </w:tc>
      </w:tr>
      <w:tr w:rsidR="002278FA" w:rsidRPr="007D1E92" w14:paraId="16028AE6" w14:textId="77777777" w:rsidTr="006F71FE">
        <w:trPr>
          <w:trHeight w:hRule="exact" w:val="987"/>
        </w:trPr>
        <w:tc>
          <w:tcPr>
            <w:tcW w:w="700" w:type="dxa"/>
            <w:tcBorders>
              <w:top w:val="single" w:sz="5" w:space="0" w:color="221F1F"/>
              <w:left w:val="single" w:sz="3" w:space="0" w:color="000000"/>
              <w:bottom w:val="single" w:sz="5" w:space="0" w:color="221F1F"/>
              <w:right w:val="single" w:sz="5" w:space="0" w:color="000000"/>
            </w:tcBorders>
            <w:vAlign w:val="center"/>
          </w:tcPr>
          <w:p w14:paraId="140C13D1" w14:textId="77777777" w:rsidR="002278FA" w:rsidRPr="007D1E92" w:rsidRDefault="002278FA" w:rsidP="001364CB">
            <w:pPr>
              <w:spacing w:before="8" w:line="100" w:lineRule="exact"/>
              <w:jc w:val="center"/>
              <w:rPr>
                <w:sz w:val="24"/>
                <w:szCs w:val="24"/>
              </w:rPr>
            </w:pPr>
          </w:p>
          <w:p w14:paraId="2E60F997" w14:textId="77777777" w:rsidR="002278FA" w:rsidRPr="007D1E92" w:rsidRDefault="00AD2FF1" w:rsidP="001364CB">
            <w:pPr>
              <w:ind w:right="111"/>
              <w:jc w:val="center"/>
              <w:rPr>
                <w:sz w:val="24"/>
                <w:szCs w:val="24"/>
              </w:rPr>
            </w:pPr>
            <w:r w:rsidRPr="007D1E92">
              <w:rPr>
                <w:color w:val="2B2828"/>
                <w:w w:val="103"/>
                <w:sz w:val="24"/>
                <w:szCs w:val="24"/>
              </w:rPr>
              <w:t>1</w:t>
            </w:r>
          </w:p>
        </w:tc>
        <w:tc>
          <w:tcPr>
            <w:tcW w:w="3008" w:type="dxa"/>
            <w:tcBorders>
              <w:top w:val="single" w:sz="5" w:space="0" w:color="221F1F"/>
              <w:left w:val="single" w:sz="5" w:space="0" w:color="000000"/>
              <w:bottom w:val="single" w:sz="5" w:space="0" w:color="221F1F"/>
              <w:right w:val="single" w:sz="3" w:space="0" w:color="000000"/>
            </w:tcBorders>
            <w:vAlign w:val="center"/>
          </w:tcPr>
          <w:p w14:paraId="5953E654" w14:textId="0658E603" w:rsidR="002278FA" w:rsidRPr="007D1E92" w:rsidRDefault="001364CB" w:rsidP="001364CB">
            <w:pPr>
              <w:jc w:val="center"/>
              <w:rPr>
                <w:sz w:val="24"/>
                <w:szCs w:val="24"/>
              </w:rPr>
            </w:pPr>
            <w:r w:rsidRPr="007D1E92">
              <w:rPr>
                <w:sz w:val="24"/>
                <w:szCs w:val="24"/>
              </w:rPr>
              <w:t>Software</w:t>
            </w:r>
          </w:p>
        </w:tc>
        <w:tc>
          <w:tcPr>
            <w:tcW w:w="2034" w:type="dxa"/>
            <w:tcBorders>
              <w:top w:val="single" w:sz="5" w:space="0" w:color="221F1F"/>
              <w:left w:val="single" w:sz="3" w:space="0" w:color="000000"/>
              <w:bottom w:val="single" w:sz="5" w:space="0" w:color="221F1F"/>
              <w:right w:val="single" w:sz="3" w:space="0" w:color="000000"/>
            </w:tcBorders>
            <w:vAlign w:val="center"/>
          </w:tcPr>
          <w:p w14:paraId="02B80181" w14:textId="022EBEF4" w:rsidR="002278FA" w:rsidRPr="007D1E92" w:rsidRDefault="00B10C8D" w:rsidP="001364CB">
            <w:pPr>
              <w:jc w:val="center"/>
              <w:rPr>
                <w:sz w:val="24"/>
                <w:szCs w:val="24"/>
              </w:rPr>
            </w:pPr>
            <w:proofErr w:type="spellStart"/>
            <w:r>
              <w:rPr>
                <w:sz w:val="24"/>
                <w:szCs w:val="24"/>
              </w:rPr>
              <w:t>Pycharm</w:t>
            </w:r>
            <w:proofErr w:type="spellEnd"/>
            <w:r w:rsidR="001364CB" w:rsidRPr="007D1E92">
              <w:rPr>
                <w:sz w:val="24"/>
                <w:szCs w:val="24"/>
              </w:rPr>
              <w:t xml:space="preserve">, </w:t>
            </w:r>
            <w:proofErr w:type="spellStart"/>
            <w:r w:rsidR="001364CB" w:rsidRPr="007D1E92">
              <w:rPr>
                <w:sz w:val="24"/>
                <w:szCs w:val="24"/>
              </w:rPr>
              <w:t>FireFox</w:t>
            </w:r>
            <w:proofErr w:type="spellEnd"/>
            <w:r w:rsidR="006F71FE">
              <w:rPr>
                <w:sz w:val="24"/>
                <w:szCs w:val="24"/>
              </w:rPr>
              <w:t xml:space="preserve">, </w:t>
            </w:r>
          </w:p>
        </w:tc>
        <w:tc>
          <w:tcPr>
            <w:tcW w:w="1114" w:type="dxa"/>
            <w:tcBorders>
              <w:top w:val="single" w:sz="5" w:space="0" w:color="221F1F"/>
              <w:left w:val="single" w:sz="3" w:space="0" w:color="000000"/>
              <w:bottom w:val="single" w:sz="5" w:space="0" w:color="221F1F"/>
              <w:right w:val="single" w:sz="3" w:space="0" w:color="000000"/>
            </w:tcBorders>
            <w:vAlign w:val="center"/>
          </w:tcPr>
          <w:p w14:paraId="681E754C" w14:textId="16FC772C" w:rsidR="002278FA" w:rsidRPr="007D1E92" w:rsidRDefault="001364CB" w:rsidP="001364CB">
            <w:pPr>
              <w:jc w:val="center"/>
              <w:rPr>
                <w:sz w:val="24"/>
                <w:szCs w:val="24"/>
              </w:rPr>
            </w:pPr>
            <w:r w:rsidRPr="007D1E92">
              <w:rPr>
                <w:sz w:val="24"/>
                <w:szCs w:val="24"/>
              </w:rPr>
              <w:t>1</w:t>
            </w:r>
          </w:p>
        </w:tc>
        <w:tc>
          <w:tcPr>
            <w:tcW w:w="1633" w:type="dxa"/>
            <w:tcBorders>
              <w:top w:val="single" w:sz="5" w:space="0" w:color="221F1F"/>
              <w:left w:val="single" w:sz="3" w:space="0" w:color="000000"/>
              <w:bottom w:val="single" w:sz="5" w:space="0" w:color="221F1F"/>
              <w:right w:val="single" w:sz="3" w:space="0" w:color="000000"/>
            </w:tcBorders>
            <w:vAlign w:val="center"/>
          </w:tcPr>
          <w:p w14:paraId="7386D0BB" w14:textId="77777777" w:rsidR="002278FA" w:rsidRPr="007D1E92" w:rsidRDefault="002278FA" w:rsidP="001364CB">
            <w:pPr>
              <w:jc w:val="center"/>
              <w:rPr>
                <w:sz w:val="24"/>
                <w:szCs w:val="24"/>
              </w:rPr>
            </w:pPr>
          </w:p>
        </w:tc>
      </w:tr>
      <w:tr w:rsidR="002278FA" w:rsidRPr="007D1E92" w14:paraId="20E0B8F8" w14:textId="77777777" w:rsidTr="006F71FE">
        <w:trPr>
          <w:trHeight w:hRule="exact" w:val="1142"/>
        </w:trPr>
        <w:tc>
          <w:tcPr>
            <w:tcW w:w="700" w:type="dxa"/>
            <w:tcBorders>
              <w:top w:val="single" w:sz="5" w:space="0" w:color="221F1F"/>
              <w:left w:val="single" w:sz="3" w:space="0" w:color="000000"/>
              <w:bottom w:val="single" w:sz="5" w:space="0" w:color="221F1F"/>
              <w:right w:val="single" w:sz="5" w:space="0" w:color="000000"/>
            </w:tcBorders>
            <w:vAlign w:val="center"/>
          </w:tcPr>
          <w:p w14:paraId="7A9761DB" w14:textId="77777777" w:rsidR="002278FA" w:rsidRPr="007D1E92" w:rsidRDefault="002278FA" w:rsidP="001364CB">
            <w:pPr>
              <w:spacing w:before="7" w:line="100" w:lineRule="exact"/>
              <w:jc w:val="center"/>
              <w:rPr>
                <w:sz w:val="24"/>
                <w:szCs w:val="24"/>
              </w:rPr>
            </w:pPr>
          </w:p>
          <w:p w14:paraId="1C9219A1" w14:textId="77777777" w:rsidR="002278FA" w:rsidRPr="007D1E92" w:rsidRDefault="00AD2FF1" w:rsidP="001364CB">
            <w:pPr>
              <w:ind w:right="111"/>
              <w:jc w:val="center"/>
              <w:rPr>
                <w:sz w:val="24"/>
                <w:szCs w:val="24"/>
              </w:rPr>
            </w:pPr>
            <w:r w:rsidRPr="007D1E92">
              <w:rPr>
                <w:color w:val="2B2828"/>
                <w:w w:val="106"/>
                <w:sz w:val="24"/>
                <w:szCs w:val="24"/>
              </w:rPr>
              <w:t>2</w:t>
            </w:r>
          </w:p>
        </w:tc>
        <w:tc>
          <w:tcPr>
            <w:tcW w:w="3008" w:type="dxa"/>
            <w:tcBorders>
              <w:top w:val="single" w:sz="5" w:space="0" w:color="221F1F"/>
              <w:left w:val="single" w:sz="5" w:space="0" w:color="000000"/>
              <w:bottom w:val="single" w:sz="5" w:space="0" w:color="221F1F"/>
              <w:right w:val="single" w:sz="3" w:space="0" w:color="000000"/>
            </w:tcBorders>
            <w:vAlign w:val="center"/>
          </w:tcPr>
          <w:p w14:paraId="2BEDEDC3" w14:textId="61A52154" w:rsidR="002278FA" w:rsidRPr="007D1E92" w:rsidRDefault="001364CB" w:rsidP="001364CB">
            <w:pPr>
              <w:jc w:val="center"/>
              <w:rPr>
                <w:sz w:val="24"/>
                <w:szCs w:val="24"/>
              </w:rPr>
            </w:pPr>
            <w:r w:rsidRPr="007D1E92">
              <w:rPr>
                <w:sz w:val="24"/>
                <w:szCs w:val="24"/>
              </w:rPr>
              <w:t>Websites</w:t>
            </w:r>
          </w:p>
        </w:tc>
        <w:tc>
          <w:tcPr>
            <w:tcW w:w="2034" w:type="dxa"/>
            <w:tcBorders>
              <w:top w:val="single" w:sz="5" w:space="0" w:color="221F1F"/>
              <w:left w:val="single" w:sz="3" w:space="0" w:color="000000"/>
              <w:bottom w:val="single" w:sz="5" w:space="0" w:color="221F1F"/>
              <w:right w:val="single" w:sz="3" w:space="0" w:color="000000"/>
            </w:tcBorders>
            <w:vAlign w:val="center"/>
          </w:tcPr>
          <w:p w14:paraId="61C71520" w14:textId="4C372F44" w:rsidR="002278FA" w:rsidRPr="007D1E92" w:rsidRDefault="006F71FE" w:rsidP="001364CB">
            <w:pPr>
              <w:jc w:val="center"/>
              <w:rPr>
                <w:sz w:val="24"/>
                <w:szCs w:val="24"/>
              </w:rPr>
            </w:pPr>
            <w:r>
              <w:rPr>
                <w:sz w:val="24"/>
                <w:szCs w:val="24"/>
              </w:rPr>
              <w:t>web.whatsapp.com, youtube.com, geeksforgeeks.com</w:t>
            </w:r>
            <w:r w:rsidR="001364CB" w:rsidRPr="007D1E92">
              <w:rPr>
                <w:sz w:val="24"/>
                <w:szCs w:val="24"/>
              </w:rPr>
              <w:t xml:space="preserve"> </w:t>
            </w:r>
          </w:p>
        </w:tc>
        <w:tc>
          <w:tcPr>
            <w:tcW w:w="1114" w:type="dxa"/>
            <w:tcBorders>
              <w:top w:val="single" w:sz="5" w:space="0" w:color="221F1F"/>
              <w:left w:val="single" w:sz="3" w:space="0" w:color="000000"/>
              <w:bottom w:val="single" w:sz="5" w:space="0" w:color="221F1F"/>
              <w:right w:val="single" w:sz="3" w:space="0" w:color="000000"/>
            </w:tcBorders>
            <w:vAlign w:val="center"/>
          </w:tcPr>
          <w:p w14:paraId="2D824AD0" w14:textId="6E749CC9" w:rsidR="002278FA" w:rsidRPr="007D1E92" w:rsidRDefault="001364CB" w:rsidP="001364CB">
            <w:pPr>
              <w:jc w:val="center"/>
              <w:rPr>
                <w:sz w:val="24"/>
                <w:szCs w:val="24"/>
              </w:rPr>
            </w:pPr>
            <w:r w:rsidRPr="007D1E92">
              <w:rPr>
                <w:sz w:val="24"/>
                <w:szCs w:val="24"/>
              </w:rPr>
              <w:t>1</w:t>
            </w:r>
          </w:p>
        </w:tc>
        <w:tc>
          <w:tcPr>
            <w:tcW w:w="1633" w:type="dxa"/>
            <w:tcBorders>
              <w:top w:val="single" w:sz="5" w:space="0" w:color="221F1F"/>
              <w:left w:val="single" w:sz="3" w:space="0" w:color="000000"/>
              <w:bottom w:val="single" w:sz="5" w:space="0" w:color="221F1F"/>
              <w:right w:val="single" w:sz="3" w:space="0" w:color="000000"/>
            </w:tcBorders>
            <w:vAlign w:val="center"/>
          </w:tcPr>
          <w:p w14:paraId="7A7CCD66" w14:textId="77777777" w:rsidR="002278FA" w:rsidRPr="007D1E92" w:rsidRDefault="002278FA" w:rsidP="001364CB">
            <w:pPr>
              <w:jc w:val="center"/>
              <w:rPr>
                <w:sz w:val="24"/>
                <w:szCs w:val="24"/>
              </w:rPr>
            </w:pPr>
          </w:p>
        </w:tc>
      </w:tr>
    </w:tbl>
    <w:p w14:paraId="6824BFC2" w14:textId="77777777" w:rsidR="002278FA" w:rsidRPr="007D1E92" w:rsidRDefault="002278FA">
      <w:pPr>
        <w:spacing w:line="200" w:lineRule="exact"/>
        <w:rPr>
          <w:sz w:val="24"/>
          <w:szCs w:val="24"/>
        </w:rPr>
      </w:pPr>
    </w:p>
    <w:p w14:paraId="64DD621F" w14:textId="77777777" w:rsidR="002278FA" w:rsidRPr="007D1E92" w:rsidRDefault="002278FA">
      <w:pPr>
        <w:spacing w:before="1" w:line="240" w:lineRule="exact"/>
        <w:rPr>
          <w:sz w:val="24"/>
          <w:szCs w:val="24"/>
        </w:rPr>
      </w:pPr>
    </w:p>
    <w:p w14:paraId="1C0A27A4" w14:textId="77777777" w:rsidR="002278FA" w:rsidRPr="007D1E92" w:rsidRDefault="00AD2FF1">
      <w:pPr>
        <w:spacing w:before="32"/>
        <w:ind w:left="113"/>
        <w:rPr>
          <w:sz w:val="24"/>
          <w:szCs w:val="24"/>
        </w:rPr>
      </w:pPr>
      <w:r w:rsidRPr="007D1E92">
        <w:rPr>
          <w:b/>
          <w:color w:val="2B2828"/>
          <w:sz w:val="24"/>
          <w:szCs w:val="24"/>
        </w:rPr>
        <w:t xml:space="preserve">7.0    </w:t>
      </w:r>
      <w:r w:rsidRPr="007D1E92">
        <w:rPr>
          <w:b/>
          <w:color w:val="2B2828"/>
          <w:spacing w:val="14"/>
          <w:sz w:val="24"/>
          <w:szCs w:val="24"/>
        </w:rPr>
        <w:t xml:space="preserve"> </w:t>
      </w:r>
      <w:r w:rsidRPr="007D1E92">
        <w:rPr>
          <w:b/>
          <w:color w:val="2B2828"/>
          <w:spacing w:val="1"/>
          <w:sz w:val="24"/>
          <w:szCs w:val="24"/>
        </w:rPr>
        <w:t>O</w:t>
      </w:r>
      <w:r w:rsidRPr="007D1E92">
        <w:rPr>
          <w:b/>
          <w:color w:val="2B2828"/>
          <w:spacing w:val="-1"/>
          <w:sz w:val="24"/>
          <w:szCs w:val="24"/>
        </w:rPr>
        <w:t>u</w:t>
      </w:r>
      <w:r w:rsidRPr="007D1E92">
        <w:rPr>
          <w:b/>
          <w:color w:val="2B2828"/>
          <w:spacing w:val="4"/>
          <w:sz w:val="24"/>
          <w:szCs w:val="24"/>
        </w:rPr>
        <w:t>t</w:t>
      </w:r>
      <w:r w:rsidRPr="007D1E92">
        <w:rPr>
          <w:b/>
          <w:color w:val="2B2828"/>
          <w:spacing w:val="1"/>
          <w:sz w:val="24"/>
          <w:szCs w:val="24"/>
        </w:rPr>
        <w:t>p</w:t>
      </w:r>
      <w:r w:rsidRPr="007D1E92">
        <w:rPr>
          <w:b/>
          <w:color w:val="2B2828"/>
          <w:spacing w:val="-1"/>
          <w:sz w:val="24"/>
          <w:szCs w:val="24"/>
        </w:rPr>
        <w:t>u</w:t>
      </w:r>
      <w:r w:rsidRPr="007D1E92">
        <w:rPr>
          <w:b/>
          <w:color w:val="2B2828"/>
          <w:spacing w:val="1"/>
          <w:sz w:val="24"/>
          <w:szCs w:val="24"/>
        </w:rPr>
        <w:t>t</w:t>
      </w:r>
      <w:r w:rsidRPr="007D1E92">
        <w:rPr>
          <w:b/>
          <w:color w:val="2B2828"/>
          <w:sz w:val="24"/>
          <w:szCs w:val="24"/>
        </w:rPr>
        <w:t>s</w:t>
      </w:r>
      <w:r w:rsidRPr="007D1E92">
        <w:rPr>
          <w:b/>
          <w:color w:val="2B2828"/>
          <w:spacing w:val="20"/>
          <w:sz w:val="24"/>
          <w:szCs w:val="24"/>
        </w:rPr>
        <w:t xml:space="preserve"> </w:t>
      </w:r>
      <w:r w:rsidRPr="007D1E92">
        <w:rPr>
          <w:b/>
          <w:color w:val="2B2828"/>
          <w:sz w:val="24"/>
          <w:szCs w:val="24"/>
        </w:rPr>
        <w:t>of</w:t>
      </w:r>
      <w:r w:rsidRPr="007D1E92">
        <w:rPr>
          <w:b/>
          <w:color w:val="2B2828"/>
          <w:spacing w:val="7"/>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12"/>
          <w:sz w:val="24"/>
          <w:szCs w:val="24"/>
        </w:rPr>
        <w:t xml:space="preserve"> </w:t>
      </w:r>
      <w:r w:rsidRPr="007D1E92">
        <w:rPr>
          <w:b/>
          <w:color w:val="2B2828"/>
          <w:w w:val="103"/>
          <w:sz w:val="24"/>
          <w:szCs w:val="24"/>
        </w:rPr>
        <w:t>M</w:t>
      </w:r>
      <w:r w:rsidRPr="007D1E92">
        <w:rPr>
          <w:b/>
          <w:color w:val="2B2828"/>
          <w:spacing w:val="1"/>
          <w:w w:val="103"/>
          <w:sz w:val="24"/>
          <w:szCs w:val="24"/>
        </w:rPr>
        <w:t>i</w:t>
      </w:r>
      <w:r w:rsidRPr="007D1E92">
        <w:rPr>
          <w:b/>
          <w:color w:val="2B2828"/>
          <w:w w:val="103"/>
          <w:sz w:val="24"/>
          <w:szCs w:val="24"/>
        </w:rPr>
        <w:t>c</w:t>
      </w:r>
      <w:r w:rsidRPr="007D1E92">
        <w:rPr>
          <w:b/>
          <w:color w:val="2B2828"/>
          <w:spacing w:val="3"/>
          <w:w w:val="103"/>
          <w:sz w:val="24"/>
          <w:szCs w:val="24"/>
        </w:rPr>
        <w:t>r</w:t>
      </w:r>
      <w:r w:rsidRPr="007D1E92">
        <w:rPr>
          <w:b/>
          <w:color w:val="2B2828"/>
          <w:spacing w:val="3"/>
          <w:w w:val="102"/>
          <w:sz w:val="24"/>
          <w:szCs w:val="24"/>
        </w:rPr>
        <w:t>o</w:t>
      </w:r>
      <w:r w:rsidRPr="007D1E92">
        <w:rPr>
          <w:b/>
          <w:color w:val="2B2828"/>
          <w:spacing w:val="4"/>
          <w:w w:val="102"/>
          <w:sz w:val="24"/>
          <w:szCs w:val="24"/>
        </w:rPr>
        <w:t>-</w:t>
      </w:r>
      <w:r w:rsidRPr="007D1E92">
        <w:rPr>
          <w:b/>
          <w:color w:val="2B2828"/>
          <w:spacing w:val="-2"/>
          <w:w w:val="103"/>
          <w:sz w:val="24"/>
          <w:szCs w:val="24"/>
        </w:rPr>
        <w:t>P</w:t>
      </w:r>
      <w:r w:rsidRPr="007D1E92">
        <w:rPr>
          <w:b/>
          <w:color w:val="2B2828"/>
          <w:spacing w:val="2"/>
          <w:w w:val="103"/>
          <w:sz w:val="24"/>
          <w:szCs w:val="24"/>
        </w:rPr>
        <w:t>r</w:t>
      </w:r>
      <w:r w:rsidRPr="007D1E92">
        <w:rPr>
          <w:b/>
          <w:color w:val="2B2828"/>
          <w:w w:val="102"/>
          <w:sz w:val="24"/>
          <w:szCs w:val="24"/>
        </w:rPr>
        <w:t>o</w:t>
      </w:r>
      <w:r w:rsidRPr="007D1E92">
        <w:rPr>
          <w:b/>
          <w:color w:val="2B2828"/>
          <w:spacing w:val="1"/>
          <w:w w:val="102"/>
          <w:sz w:val="24"/>
          <w:szCs w:val="24"/>
        </w:rPr>
        <w:t>j</w:t>
      </w:r>
      <w:r w:rsidRPr="007D1E92">
        <w:rPr>
          <w:b/>
          <w:color w:val="2B2828"/>
          <w:w w:val="103"/>
          <w:sz w:val="24"/>
          <w:szCs w:val="24"/>
        </w:rPr>
        <w:t>ec</w:t>
      </w:r>
      <w:r w:rsidRPr="007D1E92">
        <w:rPr>
          <w:b/>
          <w:color w:val="2B2828"/>
          <w:spacing w:val="2"/>
          <w:w w:val="103"/>
          <w:sz w:val="24"/>
          <w:szCs w:val="24"/>
        </w:rPr>
        <w:t>t</w:t>
      </w:r>
      <w:r w:rsidRPr="007D1E92">
        <w:rPr>
          <w:b/>
          <w:color w:val="2B2828"/>
          <w:w w:val="102"/>
          <w:sz w:val="24"/>
          <w:szCs w:val="24"/>
        </w:rPr>
        <w:t>s</w:t>
      </w:r>
    </w:p>
    <w:p w14:paraId="22A438D8"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hAnsi="Segoe UI Symbol" w:cs="Segoe UI Symbol"/>
          <w:b/>
          <w:sz w:val="24"/>
          <w:szCs w:val="24"/>
          <w:lang w:val="en-IN"/>
        </w:rPr>
        <w:t>➢</w:t>
      </w:r>
      <w:r w:rsidRPr="00F173F4">
        <w:rPr>
          <w:b/>
          <w:sz w:val="24"/>
          <w:szCs w:val="24"/>
          <w:lang w:val="en-IN"/>
        </w:rPr>
        <w:t xml:space="preserve"> </w:t>
      </w:r>
      <w:r w:rsidRPr="00F173F4">
        <w:rPr>
          <w:rFonts w:ascii="Microsoft JhengHei UI" w:eastAsia="Microsoft JhengHei UI" w:hAnsi="Microsoft JhengHei UI"/>
          <w:b/>
          <w:sz w:val="22"/>
          <w:szCs w:val="22"/>
          <w:lang w:val="en-IN"/>
        </w:rPr>
        <w:t>Features of python:</w:t>
      </w:r>
    </w:p>
    <w:p w14:paraId="11256E25" w14:textId="5E072577"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Free and Open Source.</w:t>
      </w:r>
    </w:p>
    <w:p w14:paraId="63FF3357" w14:textId="6428BE25"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Easy to code.</w:t>
      </w:r>
    </w:p>
    <w:p w14:paraId="50618FC2" w14:textId="7CF9A94E"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Easy to Read.</w:t>
      </w:r>
    </w:p>
    <w:p w14:paraId="49D4E8AE" w14:textId="75F2C384"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Object-Oriented Language.</w:t>
      </w:r>
    </w:p>
    <w:p w14:paraId="07EF47F0" w14:textId="46AC60D1"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GUI Programming Support.</w:t>
      </w:r>
    </w:p>
    <w:p w14:paraId="01A764CF" w14:textId="6F0AD515"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High-Level Language.</w:t>
      </w:r>
    </w:p>
    <w:p w14:paraId="0DD30988" w14:textId="7895EF50"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Large Community Support.</w:t>
      </w:r>
    </w:p>
    <w:p w14:paraId="74215FF3" w14:textId="39E6A540"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Easy to Debug.</w:t>
      </w:r>
    </w:p>
    <w:p w14:paraId="3F6AE5CD" w14:textId="608F59AE"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Python is a Portable language.</w:t>
      </w:r>
    </w:p>
    <w:p w14:paraId="02FEB6BA" w14:textId="7B8F3384"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Python is an </w:t>
      </w:r>
      <w:proofErr w:type="gramStart"/>
      <w:r w:rsidRPr="00F173F4">
        <w:rPr>
          <w:rFonts w:ascii="Microsoft JhengHei UI" w:eastAsia="Microsoft JhengHei UI" w:hAnsi="Microsoft JhengHei UI"/>
          <w:b/>
          <w:sz w:val="22"/>
          <w:szCs w:val="22"/>
          <w:lang w:val="en-IN"/>
        </w:rPr>
        <w:t>Integrated</w:t>
      </w:r>
      <w:proofErr w:type="gramEnd"/>
      <w:r w:rsidRPr="00F173F4">
        <w:rPr>
          <w:rFonts w:ascii="Microsoft JhengHei UI" w:eastAsia="Microsoft JhengHei UI" w:hAnsi="Microsoft JhengHei UI"/>
          <w:b/>
          <w:sz w:val="22"/>
          <w:szCs w:val="22"/>
          <w:lang w:val="en-IN"/>
        </w:rPr>
        <w:t xml:space="preserve"> language.</w:t>
      </w:r>
    </w:p>
    <w:p w14:paraId="00B4BB77" w14:textId="11B66E7B"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Interpreted Language.</w:t>
      </w:r>
    </w:p>
    <w:p w14:paraId="3088790F" w14:textId="3B68EC77"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Large Standard Library.</w:t>
      </w:r>
    </w:p>
    <w:p w14:paraId="7E990117" w14:textId="03DED01B"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Dynamically Typed Language.</w:t>
      </w:r>
    </w:p>
    <w:p w14:paraId="4ECBDBCF" w14:textId="2DA2AF74" w:rsidR="00F173F4" w:rsidRP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Frontend and backend development.</w:t>
      </w:r>
    </w:p>
    <w:p w14:paraId="7DBC6D96" w14:textId="7E91F920" w:rsidR="00F173F4" w:rsidRDefault="00F173F4" w:rsidP="00F173F4">
      <w:pPr>
        <w:pStyle w:val="ListParagraph"/>
        <w:numPr>
          <w:ilvl w:val="0"/>
          <w:numId w:val="2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Allocating Memory Dynamically.</w:t>
      </w:r>
    </w:p>
    <w:p w14:paraId="410F2ED8" w14:textId="77777777" w:rsidR="00F173F4" w:rsidRPr="00F173F4" w:rsidRDefault="00F173F4" w:rsidP="00F173F4">
      <w:pPr>
        <w:pStyle w:val="ListParagraph"/>
        <w:ind w:left="1800"/>
        <w:rPr>
          <w:rFonts w:ascii="Microsoft JhengHei UI" w:eastAsia="Microsoft JhengHei UI" w:hAnsi="Microsoft JhengHei UI"/>
          <w:b/>
          <w:sz w:val="22"/>
          <w:szCs w:val="22"/>
          <w:lang w:val="en-IN"/>
        </w:rPr>
      </w:pPr>
    </w:p>
    <w:p w14:paraId="40C50815"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Lists in python:</w:t>
      </w:r>
    </w:p>
    <w:p w14:paraId="25EB1EA6" w14:textId="42AFBC5A" w:rsidR="00F173F4" w:rsidRP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Python Lists are just like dynamically sized arrays, declared in other languages (vector in C++ and </w:t>
      </w:r>
      <w:proofErr w:type="spellStart"/>
      <w:r w:rsidRPr="00F173F4">
        <w:rPr>
          <w:rFonts w:ascii="Microsoft JhengHei UI" w:eastAsia="Microsoft JhengHei UI" w:hAnsi="Microsoft JhengHei UI"/>
          <w:b/>
          <w:sz w:val="22"/>
          <w:szCs w:val="22"/>
          <w:lang w:val="en-IN"/>
        </w:rPr>
        <w:t>ArrayList</w:t>
      </w:r>
      <w:proofErr w:type="spellEnd"/>
      <w:r w:rsidRPr="00F173F4">
        <w:rPr>
          <w:rFonts w:ascii="Microsoft JhengHei UI" w:eastAsia="Microsoft JhengHei UI" w:hAnsi="Microsoft JhengHei UI"/>
          <w:b/>
          <w:sz w:val="22"/>
          <w:szCs w:val="22"/>
          <w:lang w:val="en-IN"/>
        </w:rPr>
        <w:t xml:space="preserve"> in Java). In simple language, a list is a collection of things, enclosed in [ ] and separated by commas.</w:t>
      </w:r>
    </w:p>
    <w:p w14:paraId="48039AD3" w14:textId="77777777" w:rsidR="00F173F4" w:rsidRP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The list is a sequence data type which is used to store the collection of </w:t>
      </w:r>
    </w:p>
    <w:p w14:paraId="4D57664B" w14:textId="77777777" w:rsidR="00F173F4" w:rsidRP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data. Tuples and String are other types of sequence data types.</w:t>
      </w:r>
    </w:p>
    <w:p w14:paraId="5C1BD4E6" w14:textId="03FA0BEB" w:rsidR="00F173F4" w:rsidRP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Lists are the simplest containers that are an integral part of the Python language. Lists need not be homogeneous always which makes it the most powerful tool in Python. A single list may contain </w:t>
      </w:r>
      <w:proofErr w:type="spellStart"/>
      <w:r w:rsidRPr="00F173F4">
        <w:rPr>
          <w:rFonts w:ascii="Microsoft JhengHei UI" w:eastAsia="Microsoft JhengHei UI" w:hAnsi="Microsoft JhengHei UI"/>
          <w:b/>
          <w:sz w:val="22"/>
          <w:szCs w:val="22"/>
          <w:lang w:val="en-IN"/>
        </w:rPr>
        <w:t>DataTypes</w:t>
      </w:r>
      <w:proofErr w:type="spellEnd"/>
      <w:r w:rsidRPr="00F173F4">
        <w:rPr>
          <w:rFonts w:ascii="Microsoft JhengHei UI" w:eastAsia="Microsoft JhengHei UI" w:hAnsi="Microsoft JhengHei UI"/>
          <w:b/>
          <w:sz w:val="22"/>
          <w:szCs w:val="22"/>
          <w:lang w:val="en-IN"/>
        </w:rPr>
        <w:t xml:space="preserve"> like Integers, Strings, as well as Objects. Lists are mutable, and hence, they can be altered even after their creation.</w:t>
      </w:r>
    </w:p>
    <w:p w14:paraId="32C370E5" w14:textId="77777777" w:rsidR="00F173F4" w:rsidRP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Lists in Python can be created by just placing the sequence inside the square brackets[]. </w:t>
      </w:r>
    </w:p>
    <w:p w14:paraId="0ECEC5E7" w14:textId="39E35D29" w:rsidR="00F173F4" w:rsidRDefault="00F173F4" w:rsidP="00F173F4">
      <w:pPr>
        <w:pStyle w:val="ListParagraph"/>
        <w:numPr>
          <w:ilvl w:val="0"/>
          <w:numId w:val="2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lastRenderedPageBreak/>
        <w:t>Unlike Sets, a list doesn’t need a built-in function for its creation of a list.</w:t>
      </w:r>
    </w:p>
    <w:p w14:paraId="6279CDBA"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2D8AF80D"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Tuples in python:</w:t>
      </w:r>
    </w:p>
    <w:p w14:paraId="475AC8FD"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Tuples are used to store multiple items in a single variable.</w:t>
      </w:r>
    </w:p>
    <w:p w14:paraId="49281A2C" w14:textId="78BEC4F3"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 is one of 4 built-in data types in Python used to store collections of data, the other 3 are List, Set, and Dictionary, all with different qualities and usage.</w:t>
      </w:r>
    </w:p>
    <w:p w14:paraId="2280E7CC"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tuple is a collection which is ordered and unchangeable.</w:t>
      </w:r>
    </w:p>
    <w:p w14:paraId="46494BEF"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Tuples are written with round brackets.</w:t>
      </w:r>
    </w:p>
    <w:p w14:paraId="04F2ECF7" w14:textId="2A8740DF" w:rsid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21D07677"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76796ABC"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thistuple</w:t>
      </w:r>
      <w:proofErr w:type="spellEnd"/>
      <w:r w:rsidRPr="00D029B2">
        <w:rPr>
          <w:rFonts w:ascii="Cascadia Code" w:eastAsia="Microsoft JhengHei UI" w:hAnsi="Cascadia Code" w:cs="Cascadia Code"/>
          <w:b/>
          <w:sz w:val="22"/>
          <w:szCs w:val="22"/>
          <w:lang w:val="en-IN"/>
        </w:rPr>
        <w:t xml:space="preserve"> = ("apple", "banana", "cherry")</w:t>
      </w:r>
    </w:p>
    <w:p w14:paraId="2B00B88B" w14:textId="555D89B2"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thistuple</w:t>
      </w:r>
      <w:proofErr w:type="spellEnd"/>
      <w:r w:rsidRPr="00D029B2">
        <w:rPr>
          <w:rFonts w:ascii="Cascadia Code" w:eastAsia="Microsoft JhengHei UI" w:hAnsi="Cascadia Code" w:cs="Cascadia Code"/>
          <w:b/>
          <w:sz w:val="22"/>
          <w:szCs w:val="22"/>
          <w:lang w:val="en-IN"/>
        </w:rPr>
        <w:t>)</w:t>
      </w:r>
    </w:p>
    <w:p w14:paraId="00786309" w14:textId="77777777" w:rsidR="00D029B2" w:rsidRPr="00D029B2" w:rsidRDefault="00D029B2" w:rsidP="00D029B2">
      <w:pPr>
        <w:ind w:left="720"/>
        <w:rPr>
          <w:rFonts w:ascii="Cascadia Code" w:eastAsia="Microsoft JhengHei UI" w:hAnsi="Cascadia Code" w:cs="Cascadia Code"/>
          <w:b/>
          <w:sz w:val="22"/>
          <w:szCs w:val="22"/>
          <w:lang w:val="en-IN"/>
        </w:rPr>
      </w:pPr>
    </w:p>
    <w:p w14:paraId="55B464EB"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 items are ordered, unchangeable, and allow duplicate values.</w:t>
      </w:r>
    </w:p>
    <w:p w14:paraId="04905C99"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 items are indexed, the first item has index [0], the second item has index [1] etc.</w:t>
      </w:r>
    </w:p>
    <w:p w14:paraId="0D9550D9" w14:textId="49968800"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When we say that tuples are ordered, it means that the items have a defined order, and that order will not change.</w:t>
      </w:r>
    </w:p>
    <w:p w14:paraId="4A6EEA59" w14:textId="2EEC4D3B"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Tuples are unchangeable, meaning that we cannot change, add or remove items after the tuple has been created.</w:t>
      </w:r>
    </w:p>
    <w:p w14:paraId="1C2141C2"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Since tuples are indexed, they can have items with the same value:</w:t>
      </w:r>
    </w:p>
    <w:p w14:paraId="42E478C2" w14:textId="77777777" w:rsidR="00F173F4" w:rsidRP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51F976AE" w14:textId="23812646" w:rsidR="00F173F4" w:rsidRDefault="00F173F4" w:rsidP="00F173F4">
      <w:pPr>
        <w:pStyle w:val="ListParagraph"/>
        <w:numPr>
          <w:ilvl w:val="0"/>
          <w:numId w:val="3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Tuples allow duplicate values:</w:t>
      </w:r>
    </w:p>
    <w:p w14:paraId="2CA5FF6E"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6A4AC0A2"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thistuple</w:t>
      </w:r>
      <w:proofErr w:type="spellEnd"/>
      <w:r w:rsidRPr="00D029B2">
        <w:rPr>
          <w:rFonts w:ascii="Cascadia Code" w:eastAsia="Microsoft JhengHei UI" w:hAnsi="Cascadia Code" w:cs="Cascadia Code"/>
          <w:b/>
          <w:sz w:val="22"/>
          <w:szCs w:val="22"/>
          <w:lang w:val="en-IN"/>
        </w:rPr>
        <w:t xml:space="preserve"> = ("apple", "banana", "cherry", "apple", "cherry")</w:t>
      </w:r>
    </w:p>
    <w:p w14:paraId="50CCF55F" w14:textId="4DE01E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thistuple</w:t>
      </w:r>
      <w:proofErr w:type="spellEnd"/>
      <w:r w:rsidRPr="00D029B2">
        <w:rPr>
          <w:rFonts w:ascii="Cascadia Code" w:eastAsia="Microsoft JhengHei UI" w:hAnsi="Cascadia Code" w:cs="Cascadia Code"/>
          <w:b/>
          <w:sz w:val="22"/>
          <w:szCs w:val="22"/>
          <w:lang w:val="en-IN"/>
        </w:rPr>
        <w:t>)</w:t>
      </w:r>
    </w:p>
    <w:p w14:paraId="29FD8988" w14:textId="77777777" w:rsidR="00F173F4" w:rsidRPr="00F173F4" w:rsidRDefault="00F173F4" w:rsidP="00F173F4">
      <w:pPr>
        <w:pStyle w:val="ListParagraph"/>
        <w:ind w:left="1440"/>
        <w:rPr>
          <w:rFonts w:ascii="Microsoft JhengHei UI" w:eastAsia="Microsoft JhengHei UI" w:hAnsi="Microsoft JhengHei UI"/>
          <w:b/>
          <w:sz w:val="22"/>
          <w:szCs w:val="22"/>
          <w:lang w:val="en-IN"/>
        </w:rPr>
      </w:pPr>
    </w:p>
    <w:p w14:paraId="61EE1447"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Sets in python:</w:t>
      </w:r>
    </w:p>
    <w:p w14:paraId="05E15F06" w14:textId="7E84F5CC"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A Set in Python programming is an unordered collection data type that is </w:t>
      </w:r>
      <w:proofErr w:type="spellStart"/>
      <w:r w:rsidRPr="00F173F4">
        <w:rPr>
          <w:rFonts w:ascii="Microsoft JhengHei UI" w:eastAsia="Microsoft JhengHei UI" w:hAnsi="Microsoft JhengHei UI"/>
          <w:b/>
          <w:sz w:val="22"/>
          <w:szCs w:val="22"/>
          <w:lang w:val="en-IN"/>
        </w:rPr>
        <w:t>iterable</w:t>
      </w:r>
      <w:proofErr w:type="spellEnd"/>
      <w:r w:rsidRPr="00F173F4">
        <w:rPr>
          <w:rFonts w:ascii="Microsoft JhengHei UI" w:eastAsia="Microsoft JhengHei UI" w:hAnsi="Microsoft JhengHei UI"/>
          <w:b/>
          <w:sz w:val="22"/>
          <w:szCs w:val="22"/>
          <w:lang w:val="en-IN"/>
        </w:rPr>
        <w:t>, mutable and has no duplicate elements.</w:t>
      </w:r>
    </w:p>
    <w:p w14:paraId="3207280C"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Set </w:t>
      </w:r>
      <w:proofErr w:type="gramStart"/>
      <w:r w:rsidRPr="00F173F4">
        <w:rPr>
          <w:rFonts w:ascii="Microsoft JhengHei UI" w:eastAsia="Microsoft JhengHei UI" w:hAnsi="Microsoft JhengHei UI"/>
          <w:b/>
          <w:sz w:val="22"/>
          <w:szCs w:val="22"/>
          <w:lang w:val="en-IN"/>
        </w:rPr>
        <w:t>are</w:t>
      </w:r>
      <w:proofErr w:type="gramEnd"/>
      <w:r w:rsidRPr="00F173F4">
        <w:rPr>
          <w:rFonts w:ascii="Microsoft JhengHei UI" w:eastAsia="Microsoft JhengHei UI" w:hAnsi="Microsoft JhengHei UI"/>
          <w:b/>
          <w:sz w:val="22"/>
          <w:szCs w:val="22"/>
          <w:lang w:val="en-IN"/>
        </w:rPr>
        <w:t xml:space="preserve"> represented by { } (values enclosed in curly braces)</w:t>
      </w:r>
    </w:p>
    <w:p w14:paraId="6D2A2BF1" w14:textId="11E5AF2A"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The major advantage of using a set, as opposed to a list, is that it has a highly optimized method for checking whether a specific element is contained in the set. This is based on a data structure known as a hash table. Since sets are unordered, we cannot access items using indexes as we do in lists.</w:t>
      </w:r>
    </w:p>
    <w:p w14:paraId="05E4A1C8"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Sets are used to store multiple items in a single variable.</w:t>
      </w:r>
    </w:p>
    <w:p w14:paraId="5BC434A4" w14:textId="337D9AE0"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 is one of 4 built-in data types in Python used to store collections of data, the other 3 are List, Tuple, and Dictionary, all with different qualities and usage.</w:t>
      </w:r>
    </w:p>
    <w:p w14:paraId="11245445"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set is a collection which is unordered, unchangeable*, and unindexed.</w:t>
      </w:r>
    </w:p>
    <w:p w14:paraId="39C182A1"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 items are unchangeable, but you can remove items and add new items.</w:t>
      </w:r>
    </w:p>
    <w:p w14:paraId="4FBD30BB"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Sets are written with curly brackets.</w:t>
      </w:r>
    </w:p>
    <w:p w14:paraId="28035266" w14:textId="68E077C6" w:rsid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Example: </w:t>
      </w:r>
    </w:p>
    <w:p w14:paraId="065FCD36"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227CCC14"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thisset</w:t>
      </w:r>
      <w:proofErr w:type="spellEnd"/>
      <w:r w:rsidRPr="00D029B2">
        <w:rPr>
          <w:rFonts w:ascii="Cascadia Code" w:eastAsia="Microsoft JhengHei UI" w:hAnsi="Cascadia Code" w:cs="Cascadia Code"/>
          <w:b/>
          <w:sz w:val="22"/>
          <w:szCs w:val="22"/>
          <w:lang w:val="en-IN"/>
        </w:rPr>
        <w:t xml:space="preserve"> = {"apple", "banana", "cherry"}</w:t>
      </w:r>
    </w:p>
    <w:p w14:paraId="28ADD782" w14:textId="245041C6"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thisset</w:t>
      </w:r>
      <w:proofErr w:type="spellEnd"/>
      <w:r w:rsidRPr="00D029B2">
        <w:rPr>
          <w:rFonts w:ascii="Cascadia Code" w:eastAsia="Microsoft JhengHei UI" w:hAnsi="Cascadia Code" w:cs="Cascadia Code"/>
          <w:b/>
          <w:sz w:val="22"/>
          <w:szCs w:val="22"/>
          <w:lang w:val="en-IN"/>
        </w:rPr>
        <w:t>)</w:t>
      </w:r>
    </w:p>
    <w:p w14:paraId="35F80267" w14:textId="77777777" w:rsidR="00D029B2" w:rsidRPr="00D029B2" w:rsidRDefault="00D029B2" w:rsidP="00D029B2">
      <w:pPr>
        <w:rPr>
          <w:rFonts w:ascii="Cascadia Code" w:eastAsia="Microsoft JhengHei UI" w:hAnsi="Cascadia Code" w:cs="Cascadia Code"/>
          <w:b/>
          <w:sz w:val="22"/>
          <w:szCs w:val="22"/>
          <w:lang w:val="en-IN"/>
        </w:rPr>
      </w:pPr>
    </w:p>
    <w:p w14:paraId="30317191"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 items are unordered, unchangeable, and do not allow duplicate values.</w:t>
      </w:r>
    </w:p>
    <w:p w14:paraId="73DE8B42" w14:textId="77777777"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Unordered means that the items in a set do not have a defined order.</w:t>
      </w:r>
    </w:p>
    <w:p w14:paraId="03FB56D5" w14:textId="71CE2D15"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Set items can appear in a different order every time you use them, and cannot be referred to by index or key. Set items are unchangeable, meaning that we cannot change the items after the set has been created.</w:t>
      </w:r>
    </w:p>
    <w:p w14:paraId="71751D32" w14:textId="0DA47026" w:rsidR="00F173F4" w:rsidRPr="00F173F4" w:rsidRDefault="00F173F4" w:rsidP="00F173F4">
      <w:pPr>
        <w:pStyle w:val="ListParagraph"/>
        <w:numPr>
          <w:ilvl w:val="0"/>
          <w:numId w:val="3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Once a set is created, you cannot change its items, but you can remove items and add new </w:t>
      </w:r>
      <w:proofErr w:type="spellStart"/>
      <w:r w:rsidRPr="00F173F4">
        <w:rPr>
          <w:rFonts w:ascii="Microsoft JhengHei UI" w:eastAsia="Microsoft JhengHei UI" w:hAnsi="Microsoft JhengHei UI"/>
          <w:b/>
          <w:sz w:val="22"/>
          <w:szCs w:val="22"/>
          <w:lang w:val="en-IN"/>
        </w:rPr>
        <w:t>items.Sets</w:t>
      </w:r>
      <w:proofErr w:type="spellEnd"/>
      <w:r w:rsidRPr="00F173F4">
        <w:rPr>
          <w:rFonts w:ascii="Microsoft JhengHei UI" w:eastAsia="Microsoft JhengHei UI" w:hAnsi="Microsoft JhengHei UI"/>
          <w:b/>
          <w:sz w:val="22"/>
          <w:szCs w:val="22"/>
          <w:lang w:val="en-IN"/>
        </w:rPr>
        <w:t xml:space="preserve"> cannot have two items with the same value.</w:t>
      </w:r>
    </w:p>
    <w:p w14:paraId="786F1C78" w14:textId="77777777" w:rsidR="00F173F4" w:rsidRPr="00F173F4" w:rsidRDefault="00F173F4" w:rsidP="00F173F4">
      <w:pPr>
        <w:ind w:left="720"/>
        <w:rPr>
          <w:rFonts w:ascii="Microsoft JhengHei UI" w:eastAsia="Microsoft JhengHei UI" w:hAnsi="Microsoft JhengHei UI"/>
          <w:b/>
          <w:sz w:val="22"/>
          <w:szCs w:val="22"/>
          <w:lang w:val="en-IN"/>
        </w:rPr>
      </w:pPr>
    </w:p>
    <w:p w14:paraId="34EDF7A2"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Dictionary in python:</w:t>
      </w:r>
    </w:p>
    <w:p w14:paraId="2841CE0E"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Dictionaries are used to store data values in </w:t>
      </w:r>
      <w:proofErr w:type="spellStart"/>
      <w:r w:rsidRPr="00F173F4">
        <w:rPr>
          <w:rFonts w:ascii="Microsoft JhengHei UI" w:eastAsia="Microsoft JhengHei UI" w:hAnsi="Microsoft JhengHei UI"/>
          <w:b/>
          <w:sz w:val="22"/>
          <w:szCs w:val="22"/>
          <w:lang w:val="en-IN"/>
        </w:rPr>
        <w:t>key:value</w:t>
      </w:r>
      <w:proofErr w:type="spellEnd"/>
      <w:r w:rsidRPr="00F173F4">
        <w:rPr>
          <w:rFonts w:ascii="Microsoft JhengHei UI" w:eastAsia="Microsoft JhengHei UI" w:hAnsi="Microsoft JhengHei UI"/>
          <w:b/>
          <w:sz w:val="22"/>
          <w:szCs w:val="22"/>
          <w:lang w:val="en-IN"/>
        </w:rPr>
        <w:t xml:space="preserve"> pairs.</w:t>
      </w:r>
    </w:p>
    <w:p w14:paraId="7F8ABE82"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dictionary is a collection which is ordered, changeable and do not allow duplicates.</w:t>
      </w:r>
    </w:p>
    <w:p w14:paraId="08BB6FC0"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Dictionaries are written with curly brackets, and have keys and values:</w:t>
      </w:r>
    </w:p>
    <w:p w14:paraId="19BAC93B" w14:textId="30F46AC4" w:rsid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Example: </w:t>
      </w:r>
    </w:p>
    <w:p w14:paraId="2BB0ABD5"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2DC6A3EB"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thisdict</w:t>
      </w:r>
      <w:proofErr w:type="spellEnd"/>
      <w:r w:rsidRPr="00D029B2">
        <w:rPr>
          <w:rFonts w:ascii="Cascadia Code" w:eastAsia="Microsoft JhengHei UI" w:hAnsi="Cascadia Code" w:cs="Cascadia Code"/>
          <w:b/>
          <w:sz w:val="22"/>
          <w:szCs w:val="22"/>
          <w:lang w:val="en-IN"/>
        </w:rPr>
        <w:t xml:space="preserve"> = {</w:t>
      </w:r>
    </w:p>
    <w:p w14:paraId="388B2CCA" w14:textId="7EB78C03"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"brand": "Ford",</w:t>
      </w:r>
    </w:p>
    <w:p w14:paraId="4E42009F" w14:textId="0A92F76E"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"model": "Mustang",</w:t>
      </w:r>
    </w:p>
    <w:p w14:paraId="551EB94A" w14:textId="49837E42"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"year": 1964</w:t>
      </w:r>
    </w:p>
    <w:p w14:paraId="16B72A72"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w:t>
      </w:r>
    </w:p>
    <w:p w14:paraId="0BE413BC" w14:textId="33BCE0EC"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thisdict</w:t>
      </w:r>
      <w:proofErr w:type="spellEnd"/>
      <w:r w:rsidRPr="00D029B2">
        <w:rPr>
          <w:rFonts w:ascii="Cascadia Code" w:eastAsia="Microsoft JhengHei UI" w:hAnsi="Cascadia Code" w:cs="Cascadia Code"/>
          <w:b/>
          <w:sz w:val="22"/>
          <w:szCs w:val="22"/>
          <w:lang w:val="en-IN"/>
        </w:rPr>
        <w:t>)</w:t>
      </w:r>
    </w:p>
    <w:p w14:paraId="700D8FB4" w14:textId="77777777" w:rsidR="00D029B2" w:rsidRPr="00D029B2" w:rsidRDefault="00D029B2" w:rsidP="00D029B2">
      <w:pPr>
        <w:rPr>
          <w:rFonts w:ascii="Cascadia Code" w:eastAsia="Microsoft JhengHei UI" w:hAnsi="Cascadia Code" w:cs="Cascadia Code"/>
          <w:b/>
          <w:sz w:val="22"/>
          <w:szCs w:val="22"/>
          <w:lang w:val="en-IN"/>
        </w:rPr>
      </w:pPr>
    </w:p>
    <w:p w14:paraId="47D5CF3D"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Dictionary items are ordered, changeable, and do not allow duplicates.</w:t>
      </w:r>
    </w:p>
    <w:p w14:paraId="707C3CFC"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Dictionary items are presented in </w:t>
      </w:r>
      <w:proofErr w:type="spellStart"/>
      <w:r w:rsidRPr="00F173F4">
        <w:rPr>
          <w:rFonts w:ascii="Microsoft JhengHei UI" w:eastAsia="Microsoft JhengHei UI" w:hAnsi="Microsoft JhengHei UI"/>
          <w:b/>
          <w:sz w:val="22"/>
          <w:szCs w:val="22"/>
          <w:lang w:val="en-IN"/>
        </w:rPr>
        <w:t>key:value</w:t>
      </w:r>
      <w:proofErr w:type="spellEnd"/>
      <w:r w:rsidRPr="00F173F4">
        <w:rPr>
          <w:rFonts w:ascii="Microsoft JhengHei UI" w:eastAsia="Microsoft JhengHei UI" w:hAnsi="Microsoft JhengHei UI"/>
          <w:b/>
          <w:sz w:val="22"/>
          <w:szCs w:val="22"/>
          <w:lang w:val="en-IN"/>
        </w:rPr>
        <w:t xml:space="preserve"> pairs, and can be referred to by using the key </w:t>
      </w:r>
    </w:p>
    <w:p w14:paraId="693C89FA"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name.</w:t>
      </w:r>
    </w:p>
    <w:p w14:paraId="52863487" w14:textId="77777777"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019A10CA" w14:textId="208A9C47" w:rsid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Print the "brand" value of the dictionary:</w:t>
      </w:r>
    </w:p>
    <w:p w14:paraId="009A0AB1"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0E82BE86"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thisdict</w:t>
      </w:r>
      <w:proofErr w:type="spellEnd"/>
      <w:r w:rsidRPr="00D029B2">
        <w:rPr>
          <w:rFonts w:ascii="Cascadia Code" w:eastAsia="Microsoft JhengHei UI" w:hAnsi="Cascadia Code" w:cs="Cascadia Code"/>
          <w:b/>
          <w:sz w:val="22"/>
          <w:szCs w:val="22"/>
          <w:lang w:val="en-IN"/>
        </w:rPr>
        <w:t xml:space="preserve"> = {</w:t>
      </w:r>
    </w:p>
    <w:p w14:paraId="48D3C371" w14:textId="1BD631D1"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"brand": "Ford",</w:t>
      </w:r>
    </w:p>
    <w:p w14:paraId="7EFDA432" w14:textId="036D0379"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"model": "Mustang",</w:t>
      </w:r>
    </w:p>
    <w:p w14:paraId="63910819" w14:textId="11CBF6AE"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"year": 1964</w:t>
      </w:r>
    </w:p>
    <w:p w14:paraId="4DF0A3B0" w14:textId="3098D2F0"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thisdict</w:t>
      </w:r>
      <w:proofErr w:type="spellEnd"/>
      <w:r w:rsidRPr="00D029B2">
        <w:rPr>
          <w:rFonts w:ascii="Cascadia Code" w:eastAsia="Microsoft JhengHei UI" w:hAnsi="Cascadia Code" w:cs="Cascadia Code"/>
          <w:b/>
          <w:sz w:val="22"/>
          <w:szCs w:val="22"/>
          <w:lang w:val="en-IN"/>
        </w:rPr>
        <w:t>["brand"])</w:t>
      </w:r>
    </w:p>
    <w:p w14:paraId="71E10239" w14:textId="77777777" w:rsidR="00D029B2" w:rsidRPr="00D029B2" w:rsidRDefault="00D029B2" w:rsidP="00D029B2">
      <w:pPr>
        <w:ind w:left="720"/>
        <w:rPr>
          <w:rFonts w:ascii="Cascadia Code" w:eastAsia="Microsoft JhengHei UI" w:hAnsi="Cascadia Code" w:cs="Cascadia Code"/>
          <w:b/>
          <w:sz w:val="22"/>
          <w:szCs w:val="22"/>
          <w:lang w:val="en-IN"/>
        </w:rPr>
      </w:pPr>
    </w:p>
    <w:p w14:paraId="428BEF70" w14:textId="0C4B9EBC"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When we say that dictionaries are ordered, it means that the items have a defined order, and that order will not change.</w:t>
      </w:r>
    </w:p>
    <w:p w14:paraId="3C92DE96" w14:textId="7DC511DF"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Unordered means that the items do not have a defined order, you cannot refer to an item by using an index.</w:t>
      </w:r>
    </w:p>
    <w:p w14:paraId="5147A6F6" w14:textId="4C155C8D"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Dictionaries are changeable, meaning that we can change, add or remove items after the dictionary has been created.</w:t>
      </w:r>
    </w:p>
    <w:p w14:paraId="44DD0116" w14:textId="1319E78A" w:rsidR="00F173F4" w:rsidRPr="00F173F4" w:rsidRDefault="00F173F4" w:rsidP="00F173F4">
      <w:pPr>
        <w:pStyle w:val="ListParagraph"/>
        <w:numPr>
          <w:ilvl w:val="0"/>
          <w:numId w:val="32"/>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Dictionaries cannot have two items with the same key</w:t>
      </w:r>
      <w:r w:rsidRPr="00F173F4">
        <w:rPr>
          <w:rFonts w:ascii="Microsoft JhengHei UI" w:eastAsia="Microsoft JhengHei UI" w:hAnsi="Microsoft JhengHei UI"/>
          <w:b/>
          <w:sz w:val="22"/>
          <w:szCs w:val="22"/>
          <w:lang w:val="en-IN"/>
        </w:rPr>
        <w:t>.</w:t>
      </w:r>
    </w:p>
    <w:p w14:paraId="5784AF85" w14:textId="77777777" w:rsidR="00F173F4" w:rsidRDefault="00F173F4" w:rsidP="00F173F4">
      <w:pPr>
        <w:ind w:left="720"/>
        <w:rPr>
          <w:rFonts w:ascii="Segoe UI Symbol" w:eastAsia="Microsoft JhengHei UI" w:hAnsi="Segoe UI Symbol" w:cs="Segoe UI Symbol"/>
          <w:b/>
          <w:sz w:val="22"/>
          <w:szCs w:val="22"/>
          <w:lang w:val="en-IN"/>
        </w:rPr>
      </w:pPr>
    </w:p>
    <w:p w14:paraId="6D7F7B09" w14:textId="25EB861C"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Functions in python:</w:t>
      </w:r>
    </w:p>
    <w:p w14:paraId="4EA00480"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function is a block of code which only runs when it is called.</w:t>
      </w:r>
    </w:p>
    <w:p w14:paraId="6BD982A1"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You can pass data, known as parameters, into a function.</w:t>
      </w:r>
    </w:p>
    <w:p w14:paraId="12755C6B"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lastRenderedPageBreak/>
        <w:t>A function can return data as a result.</w:t>
      </w:r>
    </w:p>
    <w:p w14:paraId="3B672726"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In Python a function is defined using the def keyword:</w:t>
      </w:r>
    </w:p>
    <w:p w14:paraId="7F55B212" w14:textId="36C0803F"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Example: </w:t>
      </w:r>
    </w:p>
    <w:p w14:paraId="1204B11A"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159D5181"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
    <w:p w14:paraId="4F4C8A2B" w14:textId="590AFF78"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print("Hello from a function")</w:t>
      </w:r>
    </w:p>
    <w:p w14:paraId="15F7944F" w14:textId="77777777" w:rsidR="00D029B2" w:rsidRPr="00D029B2" w:rsidRDefault="00D029B2" w:rsidP="00D029B2">
      <w:pPr>
        <w:rPr>
          <w:rFonts w:ascii="Cascadia Code" w:eastAsia="Microsoft JhengHei UI" w:hAnsi="Cascadia Code" w:cs="Cascadia Code"/>
          <w:b/>
          <w:sz w:val="22"/>
          <w:szCs w:val="22"/>
          <w:lang w:val="en-IN"/>
        </w:rPr>
      </w:pPr>
    </w:p>
    <w:p w14:paraId="465D7853"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To call a function, use the function name followed by parenthesis:</w:t>
      </w:r>
    </w:p>
    <w:p w14:paraId="0ADDE6CA" w14:textId="11257DCB"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6657A0DF"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7DEB96AA"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
    <w:p w14:paraId="51FFFC4E"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print("Hello from a function")</w:t>
      </w:r>
    </w:p>
    <w:p w14:paraId="647F229C" w14:textId="4AC379D5" w:rsidR="00F173F4"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
    <w:p w14:paraId="4825ACA8" w14:textId="77777777" w:rsidR="00D029B2" w:rsidRPr="00D029B2" w:rsidRDefault="00D029B2" w:rsidP="00D029B2">
      <w:pPr>
        <w:rPr>
          <w:rFonts w:ascii="Cascadia Code" w:eastAsia="Microsoft JhengHei UI" w:hAnsi="Cascadia Code" w:cs="Cascadia Code"/>
          <w:b/>
          <w:sz w:val="22"/>
          <w:szCs w:val="22"/>
          <w:lang w:val="en-IN"/>
        </w:rPr>
      </w:pPr>
    </w:p>
    <w:p w14:paraId="7C5FB88C"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Information can be passed into functions as arguments.</w:t>
      </w:r>
    </w:p>
    <w:p w14:paraId="1C8ED437" w14:textId="2FB4EB8C"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Arguments are specified after the function name, inside the parentheses. You can add as many arguments as you want, just separate them with a comma.</w:t>
      </w:r>
    </w:p>
    <w:p w14:paraId="1B7B34E6" w14:textId="4ABD3738"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The following example has a function with one argument (</w:t>
      </w:r>
      <w:proofErr w:type="spellStart"/>
      <w:r w:rsidRPr="00F173F4">
        <w:rPr>
          <w:rFonts w:ascii="Microsoft JhengHei UI" w:eastAsia="Microsoft JhengHei UI" w:hAnsi="Microsoft JhengHei UI"/>
          <w:b/>
          <w:sz w:val="22"/>
          <w:szCs w:val="22"/>
          <w:lang w:val="en-IN"/>
        </w:rPr>
        <w:t>fname</w:t>
      </w:r>
      <w:proofErr w:type="spellEnd"/>
      <w:r w:rsidRPr="00F173F4">
        <w:rPr>
          <w:rFonts w:ascii="Microsoft JhengHei UI" w:eastAsia="Microsoft JhengHei UI" w:hAnsi="Microsoft JhengHei UI"/>
          <w:b/>
          <w:sz w:val="22"/>
          <w:szCs w:val="22"/>
          <w:lang w:val="en-IN"/>
        </w:rPr>
        <w:t>). When the function is called, we pass along a first name, which is used inside the function to print the full name:</w:t>
      </w:r>
    </w:p>
    <w:p w14:paraId="60A9165F" w14:textId="56015BE3"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0D2EEE5B"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51CC2AE7"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w:t>
      </w:r>
    </w:p>
    <w:p w14:paraId="2096CB71"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 xml:space="preserve"> + " </w:t>
      </w:r>
      <w:proofErr w:type="spellStart"/>
      <w:r w:rsidRPr="00D029B2">
        <w:rPr>
          <w:rFonts w:ascii="Cascadia Code" w:eastAsia="Microsoft JhengHei UI" w:hAnsi="Cascadia Code" w:cs="Cascadia Code"/>
          <w:b/>
          <w:sz w:val="22"/>
          <w:szCs w:val="22"/>
          <w:lang w:val="en-IN"/>
        </w:rPr>
        <w:t>Refsnes</w:t>
      </w:r>
      <w:proofErr w:type="spellEnd"/>
      <w:r w:rsidRPr="00D029B2">
        <w:rPr>
          <w:rFonts w:ascii="Cascadia Code" w:eastAsia="Microsoft JhengHei UI" w:hAnsi="Cascadia Code" w:cs="Cascadia Code"/>
          <w:b/>
          <w:sz w:val="22"/>
          <w:szCs w:val="22"/>
          <w:lang w:val="en-IN"/>
        </w:rPr>
        <w:t>")</w:t>
      </w:r>
    </w:p>
    <w:p w14:paraId="54077AA0" w14:textId="77777777"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("Emil")</w:t>
      </w:r>
    </w:p>
    <w:p w14:paraId="6FEB3F95" w14:textId="5D0DB721" w:rsidR="00D029B2"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("Tobias")</w:t>
      </w:r>
    </w:p>
    <w:p w14:paraId="777E5C3D" w14:textId="723743AD" w:rsidR="00F173F4" w:rsidRPr="00D029B2"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("Linus")</w:t>
      </w:r>
    </w:p>
    <w:p w14:paraId="4D2C4A1E"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7B721399" w14:textId="57FC459F"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The terms parameter and argument can be used for the same thing: information that are passed into a function.</w:t>
      </w:r>
    </w:p>
    <w:p w14:paraId="6266D083"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From a function's perspective:</w:t>
      </w:r>
    </w:p>
    <w:p w14:paraId="1D5A1C37"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parameter is the variable listed inside the parentheses in the function definition.</w:t>
      </w:r>
    </w:p>
    <w:p w14:paraId="24F92FAA"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An argument is the value that is sent to the function when it is called.</w:t>
      </w:r>
    </w:p>
    <w:p w14:paraId="12ED5829" w14:textId="37CECFA1"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By default, a function must be called with the correct number of arguments. Meaning that if your function expects 2 arguments, you have to call the function with 2 arguments, not more, and not less.</w:t>
      </w:r>
    </w:p>
    <w:p w14:paraId="365BDCE2"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7D35A895" w14:textId="7FD37A79"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This function expects 2 arguments, and gets 2 arguments:</w:t>
      </w:r>
    </w:p>
    <w:p w14:paraId="6F0E6A0B"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0E915E35"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 xml:space="preserve">, </w:t>
      </w:r>
      <w:proofErr w:type="spellStart"/>
      <w:r w:rsidRPr="00D029B2">
        <w:rPr>
          <w:rFonts w:ascii="Cascadia Code" w:eastAsia="Microsoft JhengHei UI" w:hAnsi="Cascadia Code" w:cs="Cascadia Code"/>
          <w:b/>
          <w:sz w:val="22"/>
          <w:szCs w:val="22"/>
          <w:lang w:val="en-IN"/>
        </w:rPr>
        <w:t>lname</w:t>
      </w:r>
      <w:proofErr w:type="spellEnd"/>
      <w:r w:rsidRPr="00D029B2">
        <w:rPr>
          <w:rFonts w:ascii="Cascadia Code" w:eastAsia="Microsoft JhengHei UI" w:hAnsi="Cascadia Code" w:cs="Cascadia Code"/>
          <w:b/>
          <w:sz w:val="22"/>
          <w:szCs w:val="22"/>
          <w:lang w:val="en-IN"/>
        </w:rPr>
        <w:t>):</w:t>
      </w:r>
    </w:p>
    <w:p w14:paraId="79D7D750"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 xml:space="preserve"> + " " + </w:t>
      </w:r>
      <w:proofErr w:type="spellStart"/>
      <w:r w:rsidRPr="00D029B2">
        <w:rPr>
          <w:rFonts w:ascii="Cascadia Code" w:eastAsia="Microsoft JhengHei UI" w:hAnsi="Cascadia Code" w:cs="Cascadia Code"/>
          <w:b/>
          <w:sz w:val="22"/>
          <w:szCs w:val="22"/>
          <w:lang w:val="en-IN"/>
        </w:rPr>
        <w:t>lname</w:t>
      </w:r>
      <w:proofErr w:type="spellEnd"/>
      <w:r w:rsidRPr="00D029B2">
        <w:rPr>
          <w:rFonts w:ascii="Cascadia Code" w:eastAsia="Microsoft JhengHei UI" w:hAnsi="Cascadia Code" w:cs="Cascadia Code"/>
          <w:b/>
          <w:sz w:val="22"/>
          <w:szCs w:val="22"/>
          <w:lang w:val="en-IN"/>
        </w:rPr>
        <w:t>)</w:t>
      </w:r>
    </w:p>
    <w:p w14:paraId="686C23E0" w14:textId="17070C07" w:rsidR="00F173F4"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("Emil", "</w:t>
      </w:r>
      <w:proofErr w:type="spellStart"/>
      <w:r w:rsidRPr="00D029B2">
        <w:rPr>
          <w:rFonts w:ascii="Cascadia Code" w:eastAsia="Microsoft JhengHei UI" w:hAnsi="Cascadia Code" w:cs="Cascadia Code"/>
          <w:b/>
          <w:sz w:val="22"/>
          <w:szCs w:val="22"/>
          <w:lang w:val="en-IN"/>
        </w:rPr>
        <w:t>Refsnes</w:t>
      </w:r>
      <w:proofErr w:type="spellEnd"/>
      <w:r w:rsidRPr="00D029B2">
        <w:rPr>
          <w:rFonts w:ascii="Cascadia Code" w:eastAsia="Microsoft JhengHei UI" w:hAnsi="Cascadia Code" w:cs="Cascadia Code"/>
          <w:b/>
          <w:sz w:val="22"/>
          <w:szCs w:val="22"/>
          <w:lang w:val="en-IN"/>
        </w:rPr>
        <w:t>")</w:t>
      </w:r>
    </w:p>
    <w:p w14:paraId="04652EE8" w14:textId="77777777" w:rsidR="00D029B2" w:rsidRPr="00D029B2" w:rsidRDefault="00D029B2" w:rsidP="00D029B2">
      <w:pPr>
        <w:rPr>
          <w:rFonts w:ascii="Cascadia Code" w:eastAsia="Microsoft JhengHei UI" w:hAnsi="Cascadia Code" w:cs="Cascadia Code"/>
          <w:b/>
          <w:sz w:val="22"/>
          <w:szCs w:val="22"/>
          <w:lang w:val="en-IN"/>
        </w:rPr>
      </w:pPr>
    </w:p>
    <w:p w14:paraId="17A9467B"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If you try to call the function with 1 or 3 arguments, you will get an error:</w:t>
      </w:r>
    </w:p>
    <w:p w14:paraId="5401AB0F"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5F0C3823" w14:textId="7666AE9A"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This function expects 2 arguments, but gets only 1:</w:t>
      </w:r>
    </w:p>
    <w:p w14:paraId="5C453877"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72D280CF"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 xml:space="preserve">, </w:t>
      </w:r>
      <w:proofErr w:type="spellStart"/>
      <w:r w:rsidRPr="00D029B2">
        <w:rPr>
          <w:rFonts w:ascii="Cascadia Code" w:eastAsia="Microsoft JhengHei UI" w:hAnsi="Cascadia Code" w:cs="Cascadia Code"/>
          <w:b/>
          <w:sz w:val="22"/>
          <w:szCs w:val="22"/>
          <w:lang w:val="en-IN"/>
        </w:rPr>
        <w:t>lname</w:t>
      </w:r>
      <w:proofErr w:type="spellEnd"/>
      <w:r w:rsidRPr="00D029B2">
        <w:rPr>
          <w:rFonts w:ascii="Cascadia Code" w:eastAsia="Microsoft JhengHei UI" w:hAnsi="Cascadia Code" w:cs="Cascadia Code"/>
          <w:b/>
          <w:sz w:val="22"/>
          <w:szCs w:val="22"/>
          <w:lang w:val="en-IN"/>
        </w:rPr>
        <w:t>):</w:t>
      </w:r>
    </w:p>
    <w:p w14:paraId="10A48D33"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w:t>
      </w:r>
      <w:proofErr w:type="spellStart"/>
      <w:r w:rsidRPr="00D029B2">
        <w:rPr>
          <w:rFonts w:ascii="Cascadia Code" w:eastAsia="Microsoft JhengHei UI" w:hAnsi="Cascadia Code" w:cs="Cascadia Code"/>
          <w:b/>
          <w:sz w:val="22"/>
          <w:szCs w:val="22"/>
          <w:lang w:val="en-IN"/>
        </w:rPr>
        <w:t>fname</w:t>
      </w:r>
      <w:proofErr w:type="spellEnd"/>
      <w:r w:rsidRPr="00D029B2">
        <w:rPr>
          <w:rFonts w:ascii="Cascadia Code" w:eastAsia="Microsoft JhengHei UI" w:hAnsi="Cascadia Code" w:cs="Cascadia Code"/>
          <w:b/>
          <w:sz w:val="22"/>
          <w:szCs w:val="22"/>
          <w:lang w:val="en-IN"/>
        </w:rPr>
        <w:t xml:space="preserve"> + " " + </w:t>
      </w:r>
      <w:proofErr w:type="spellStart"/>
      <w:r w:rsidRPr="00D029B2">
        <w:rPr>
          <w:rFonts w:ascii="Cascadia Code" w:eastAsia="Microsoft JhengHei UI" w:hAnsi="Cascadia Code" w:cs="Cascadia Code"/>
          <w:b/>
          <w:sz w:val="22"/>
          <w:szCs w:val="22"/>
          <w:lang w:val="en-IN"/>
        </w:rPr>
        <w:t>lname</w:t>
      </w:r>
      <w:proofErr w:type="spellEnd"/>
      <w:r w:rsidRPr="00D029B2">
        <w:rPr>
          <w:rFonts w:ascii="Cascadia Code" w:eastAsia="Microsoft JhengHei UI" w:hAnsi="Cascadia Code" w:cs="Cascadia Code"/>
          <w:b/>
          <w:sz w:val="22"/>
          <w:szCs w:val="22"/>
          <w:lang w:val="en-IN"/>
        </w:rPr>
        <w:t>)</w:t>
      </w:r>
    </w:p>
    <w:p w14:paraId="13C984B8" w14:textId="2EA892FA" w:rsidR="00F173F4"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("Emil")</w:t>
      </w:r>
    </w:p>
    <w:p w14:paraId="141B4D07" w14:textId="77777777" w:rsidR="00D029B2" w:rsidRPr="00D029B2" w:rsidRDefault="00D029B2" w:rsidP="00D029B2">
      <w:pPr>
        <w:ind w:left="720"/>
        <w:rPr>
          <w:rFonts w:ascii="Cascadia Code" w:eastAsia="Microsoft JhengHei UI" w:hAnsi="Cascadia Code" w:cs="Cascadia Code"/>
          <w:b/>
          <w:sz w:val="22"/>
          <w:szCs w:val="22"/>
          <w:lang w:val="en-IN"/>
        </w:rPr>
      </w:pPr>
    </w:p>
    <w:p w14:paraId="34F53A3F"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If you do not know how many arguments that will be passed into your function, add </w:t>
      </w:r>
    </w:p>
    <w:p w14:paraId="3EC84D97"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 before the parameter name in the function definition.</w:t>
      </w:r>
    </w:p>
    <w:p w14:paraId="2555775E"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This way the function will receive a tuple of arguments, and can access the items </w:t>
      </w:r>
    </w:p>
    <w:p w14:paraId="5AD11EFF"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accordingly:</w:t>
      </w:r>
    </w:p>
    <w:p w14:paraId="239F1247"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288CE804" w14:textId="03AC4BD8" w:rsid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If the number of arguments is unknown, add a * before the parameter name:</w:t>
      </w:r>
    </w:p>
    <w:p w14:paraId="03E65153"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40AD9A19"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 xml:space="preserve">def </w:t>
      </w: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(*kids):</w:t>
      </w:r>
    </w:p>
    <w:p w14:paraId="5EFD9735"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print("The youngest child is " + kids[2])</w:t>
      </w:r>
    </w:p>
    <w:p w14:paraId="419EBC32" w14:textId="35CA84F1" w:rsidR="00F173F4" w:rsidRDefault="00F173F4" w:rsidP="00D029B2">
      <w:pPr>
        <w:ind w:left="720"/>
        <w:rPr>
          <w:rFonts w:ascii="Cascadia Code" w:eastAsia="Microsoft JhengHei UI" w:hAnsi="Cascadia Code" w:cs="Cascadia Code"/>
          <w:b/>
          <w:sz w:val="22"/>
          <w:szCs w:val="22"/>
          <w:lang w:val="en-IN"/>
        </w:rPr>
      </w:pPr>
      <w:proofErr w:type="spellStart"/>
      <w:r w:rsidRPr="00D029B2">
        <w:rPr>
          <w:rFonts w:ascii="Cascadia Code" w:eastAsia="Microsoft JhengHei UI" w:hAnsi="Cascadia Code" w:cs="Cascadia Code"/>
          <w:b/>
          <w:sz w:val="22"/>
          <w:szCs w:val="22"/>
          <w:lang w:val="en-IN"/>
        </w:rPr>
        <w:t>my_function</w:t>
      </w:r>
      <w:proofErr w:type="spellEnd"/>
      <w:r w:rsidRPr="00D029B2">
        <w:rPr>
          <w:rFonts w:ascii="Cascadia Code" w:eastAsia="Microsoft JhengHei UI" w:hAnsi="Cascadia Code" w:cs="Cascadia Code"/>
          <w:b/>
          <w:sz w:val="22"/>
          <w:szCs w:val="22"/>
          <w:lang w:val="en-IN"/>
        </w:rPr>
        <w:t>("Emil", "Tobias", "Linus")</w:t>
      </w:r>
    </w:p>
    <w:p w14:paraId="355AD656" w14:textId="77777777" w:rsidR="00D029B2" w:rsidRPr="00D029B2" w:rsidRDefault="00D029B2" w:rsidP="00D029B2">
      <w:pPr>
        <w:rPr>
          <w:rFonts w:ascii="Cascadia Code" w:eastAsia="Microsoft JhengHei UI" w:hAnsi="Cascadia Code" w:cs="Cascadia Code"/>
          <w:b/>
          <w:sz w:val="22"/>
          <w:szCs w:val="22"/>
          <w:lang w:val="en-IN"/>
        </w:rPr>
      </w:pPr>
    </w:p>
    <w:p w14:paraId="01A6B23E" w14:textId="77777777"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You can also send arguments with the key = value syntax.</w:t>
      </w:r>
    </w:p>
    <w:p w14:paraId="7310B376" w14:textId="1400132E" w:rsidR="00F173F4" w:rsidRPr="00F173F4" w:rsidRDefault="00F173F4" w:rsidP="00F173F4">
      <w:pPr>
        <w:pStyle w:val="ListParagraph"/>
        <w:numPr>
          <w:ilvl w:val="0"/>
          <w:numId w:val="33"/>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This way the order of the arguments does not matter.</w:t>
      </w:r>
    </w:p>
    <w:p w14:paraId="61EC8E52" w14:textId="77777777" w:rsidR="00F173F4" w:rsidRPr="00F173F4" w:rsidRDefault="00F173F4" w:rsidP="00F173F4">
      <w:pPr>
        <w:ind w:left="720"/>
        <w:rPr>
          <w:rFonts w:ascii="Microsoft JhengHei UI" w:eastAsia="Microsoft JhengHei UI" w:hAnsi="Microsoft JhengHei UI"/>
          <w:b/>
          <w:sz w:val="22"/>
          <w:szCs w:val="22"/>
          <w:lang w:val="en-IN"/>
        </w:rPr>
      </w:pPr>
    </w:p>
    <w:p w14:paraId="62C1A5E2"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Modules in python:</w:t>
      </w:r>
    </w:p>
    <w:p w14:paraId="0B19FE95" w14:textId="631A2A0C"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Python Module is a file that contains built-in functions, classes, its and variables. There are many Python modules, each with its specific work.</w:t>
      </w:r>
    </w:p>
    <w:p w14:paraId="4BBCAE39" w14:textId="162CB4F2"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In this article, we will cover </w:t>
      </w:r>
      <w:proofErr w:type="gramStart"/>
      <w:r w:rsidRPr="00F173F4">
        <w:rPr>
          <w:rFonts w:ascii="Microsoft JhengHei UI" w:eastAsia="Microsoft JhengHei UI" w:hAnsi="Microsoft JhengHei UI"/>
          <w:b/>
          <w:sz w:val="22"/>
          <w:szCs w:val="22"/>
          <w:lang w:val="en-IN"/>
        </w:rPr>
        <w:t>all</w:t>
      </w:r>
      <w:proofErr w:type="gramEnd"/>
      <w:r w:rsidRPr="00F173F4">
        <w:rPr>
          <w:rFonts w:ascii="Microsoft JhengHei UI" w:eastAsia="Microsoft JhengHei UI" w:hAnsi="Microsoft JhengHei UI"/>
          <w:b/>
          <w:sz w:val="22"/>
          <w:szCs w:val="22"/>
          <w:lang w:val="en-IN"/>
        </w:rPr>
        <w:t xml:space="preserve"> about Python modules, such as How to create our own simple module, Import Python modules, From statements in Python, we can use the alias to rename the module, etc.</w:t>
      </w:r>
    </w:p>
    <w:p w14:paraId="32E6EF37" w14:textId="4C26771D"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 Python module is a file containing Python definitions and statements. A module can define functions, classes, and variables. A module can also include runnable code.</w:t>
      </w:r>
    </w:p>
    <w:p w14:paraId="5921362D" w14:textId="7AB46D25"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Grouping related code into a module makes the code easier to understand and use. It also makes the code logically organized.</w:t>
      </w:r>
    </w:p>
    <w:p w14:paraId="266E21AF" w14:textId="76CC2DEF"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To create a Python module, write the desired code and save that in a file with .py extension. Let’s understand it better with an example:</w:t>
      </w:r>
    </w:p>
    <w:p w14:paraId="6A0F0BFD"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Example:</w:t>
      </w:r>
    </w:p>
    <w:p w14:paraId="5E4BEBCF"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Let’s create a simple calc.py in which we define two functions, one </w:t>
      </w:r>
      <w:proofErr w:type="gramStart"/>
      <w:r w:rsidRPr="00F173F4">
        <w:rPr>
          <w:rFonts w:ascii="Microsoft JhengHei UI" w:eastAsia="Microsoft JhengHei UI" w:hAnsi="Microsoft JhengHei UI"/>
          <w:b/>
          <w:sz w:val="22"/>
          <w:szCs w:val="22"/>
          <w:lang w:val="en-IN"/>
        </w:rPr>
        <w:t>add</w:t>
      </w:r>
      <w:proofErr w:type="gramEnd"/>
      <w:r w:rsidRPr="00F173F4">
        <w:rPr>
          <w:rFonts w:ascii="Microsoft JhengHei UI" w:eastAsia="Microsoft JhengHei UI" w:hAnsi="Microsoft JhengHei UI"/>
          <w:b/>
          <w:sz w:val="22"/>
          <w:szCs w:val="22"/>
          <w:lang w:val="en-IN"/>
        </w:rPr>
        <w:t xml:space="preserve"> and </w:t>
      </w:r>
    </w:p>
    <w:p w14:paraId="21A24A8E"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another </w:t>
      </w:r>
      <w:proofErr w:type="gramStart"/>
      <w:r w:rsidRPr="00F173F4">
        <w:rPr>
          <w:rFonts w:ascii="Microsoft JhengHei UI" w:eastAsia="Microsoft JhengHei UI" w:hAnsi="Microsoft JhengHei UI"/>
          <w:b/>
          <w:sz w:val="22"/>
          <w:szCs w:val="22"/>
          <w:lang w:val="en-IN"/>
        </w:rPr>
        <w:t>subtract</w:t>
      </w:r>
      <w:proofErr w:type="gramEnd"/>
      <w:r w:rsidRPr="00F173F4">
        <w:rPr>
          <w:rFonts w:ascii="Microsoft JhengHei UI" w:eastAsia="Microsoft JhengHei UI" w:hAnsi="Microsoft JhengHei UI"/>
          <w:b/>
          <w:sz w:val="22"/>
          <w:szCs w:val="22"/>
          <w:lang w:val="en-IN"/>
        </w:rPr>
        <w:t xml:space="preserve">. </w:t>
      </w:r>
    </w:p>
    <w:p w14:paraId="6A12E1B4" w14:textId="70A6FED6" w:rsid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A simple module, calc.py</w:t>
      </w:r>
    </w:p>
    <w:p w14:paraId="518B4C8E" w14:textId="77777777" w:rsidR="00D029B2" w:rsidRPr="00F173F4" w:rsidRDefault="00D029B2" w:rsidP="00D029B2">
      <w:pPr>
        <w:pStyle w:val="ListParagraph"/>
        <w:ind w:left="1440"/>
        <w:rPr>
          <w:rFonts w:ascii="Microsoft JhengHei UI" w:eastAsia="Microsoft JhengHei UI" w:hAnsi="Microsoft JhengHei UI"/>
          <w:b/>
          <w:sz w:val="22"/>
          <w:szCs w:val="22"/>
          <w:lang w:val="en-IN"/>
        </w:rPr>
      </w:pPr>
    </w:p>
    <w:p w14:paraId="7169B877"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def add(x, y):</w:t>
      </w:r>
    </w:p>
    <w:p w14:paraId="7FD693A7" w14:textId="794D99C9"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return (</w:t>
      </w:r>
      <w:proofErr w:type="spellStart"/>
      <w:r w:rsidRPr="00D029B2">
        <w:rPr>
          <w:rFonts w:ascii="Cascadia Code" w:eastAsia="Microsoft JhengHei UI" w:hAnsi="Cascadia Code" w:cs="Cascadia Code"/>
          <w:b/>
          <w:sz w:val="22"/>
          <w:szCs w:val="22"/>
          <w:lang w:val="en-IN"/>
        </w:rPr>
        <w:t>x+y</w:t>
      </w:r>
      <w:proofErr w:type="spellEnd"/>
      <w:r w:rsidRPr="00D029B2">
        <w:rPr>
          <w:rFonts w:ascii="Cascadia Code" w:eastAsia="Microsoft JhengHei UI" w:hAnsi="Cascadia Code" w:cs="Cascadia Code"/>
          <w:b/>
          <w:sz w:val="22"/>
          <w:szCs w:val="22"/>
          <w:lang w:val="en-IN"/>
        </w:rPr>
        <w:t>)</w:t>
      </w:r>
    </w:p>
    <w:p w14:paraId="65EB798F" w14:textId="77777777" w:rsidR="00F173F4" w:rsidRPr="00D029B2"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def subtract(x, y):</w:t>
      </w:r>
    </w:p>
    <w:p w14:paraId="15A34196" w14:textId="16B16A63" w:rsidR="00F173F4" w:rsidRDefault="00F173F4" w:rsidP="00D029B2">
      <w:pPr>
        <w:ind w:left="720"/>
        <w:rPr>
          <w:rFonts w:ascii="Cascadia Code" w:eastAsia="Microsoft JhengHei UI" w:hAnsi="Cascadia Code" w:cs="Cascadia Code"/>
          <w:b/>
          <w:sz w:val="22"/>
          <w:szCs w:val="22"/>
          <w:lang w:val="en-IN"/>
        </w:rPr>
      </w:pPr>
      <w:r w:rsidRPr="00D029B2">
        <w:rPr>
          <w:rFonts w:ascii="Cascadia Code" w:eastAsia="Microsoft JhengHei UI" w:hAnsi="Cascadia Code" w:cs="Cascadia Code"/>
          <w:b/>
          <w:sz w:val="22"/>
          <w:szCs w:val="22"/>
          <w:lang w:val="en-IN"/>
        </w:rPr>
        <w:t>return (x-y)</w:t>
      </w:r>
    </w:p>
    <w:p w14:paraId="2F4B060C" w14:textId="77777777" w:rsidR="00D029B2" w:rsidRPr="00D029B2" w:rsidRDefault="00D029B2" w:rsidP="00D029B2">
      <w:pPr>
        <w:ind w:left="720"/>
        <w:rPr>
          <w:rFonts w:ascii="Cascadia Code" w:eastAsia="Microsoft JhengHei UI" w:hAnsi="Cascadia Code" w:cs="Cascadia Code"/>
          <w:b/>
          <w:sz w:val="22"/>
          <w:szCs w:val="22"/>
          <w:lang w:val="en-IN"/>
        </w:rPr>
      </w:pPr>
    </w:p>
    <w:p w14:paraId="3317DAC7"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Import module in Python:</w:t>
      </w:r>
    </w:p>
    <w:p w14:paraId="3530E27B"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lastRenderedPageBreak/>
        <w:t xml:space="preserve">We can import the functions, and classes defined in a module to another module using </w:t>
      </w:r>
    </w:p>
    <w:p w14:paraId="2F6D4886"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the import statement in some other Python source file.</w:t>
      </w:r>
    </w:p>
    <w:p w14:paraId="7AFC4E05" w14:textId="120B0FA8"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When the interpreter encounters an import statement, it imports the module if the module is present in the search path.</w:t>
      </w:r>
    </w:p>
    <w:p w14:paraId="0301BB22" w14:textId="6AAF5343"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For example, to import the module calc.py, we need to put the following command at the top of the script.</w:t>
      </w:r>
    </w:p>
    <w:p w14:paraId="7474C264" w14:textId="77777777"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Syntax to Import Module in Python:</w:t>
      </w:r>
    </w:p>
    <w:p w14:paraId="3E527BA1" w14:textId="29D759AB" w:rsidR="00F173F4" w:rsidRPr="00F173F4" w:rsidRDefault="00F173F4" w:rsidP="00F173F4">
      <w:pPr>
        <w:pStyle w:val="ListParagraph"/>
        <w:numPr>
          <w:ilvl w:val="0"/>
          <w:numId w:val="39"/>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import module</w:t>
      </w:r>
    </w:p>
    <w:p w14:paraId="4597C6B8" w14:textId="77777777" w:rsidR="00F173F4" w:rsidRPr="00F173F4" w:rsidRDefault="00F173F4" w:rsidP="00F173F4">
      <w:pPr>
        <w:ind w:left="720"/>
        <w:rPr>
          <w:rFonts w:ascii="Microsoft JhengHei UI" w:eastAsia="Microsoft JhengHei UI" w:hAnsi="Microsoft JhengHei UI"/>
          <w:b/>
          <w:sz w:val="22"/>
          <w:szCs w:val="22"/>
          <w:lang w:val="en-IN"/>
        </w:rPr>
      </w:pPr>
    </w:p>
    <w:p w14:paraId="7D5D9F49"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Class &amp; object in python:</w:t>
      </w:r>
    </w:p>
    <w:p w14:paraId="2B32167B"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A class is a user-defined blueprint or prototype from which objects are created. Classes </w:t>
      </w:r>
    </w:p>
    <w:p w14:paraId="02D2250F"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provide a means of bundling data and functionality together. Creating a new class creates a new type of object, allowing new instances of that type to be made. Each class instance can have attributes attached to it for maintaining its state.</w:t>
      </w:r>
    </w:p>
    <w:p w14:paraId="3AFC624F" w14:textId="52E46100"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Class instances can also have methods </w:t>
      </w:r>
    </w:p>
    <w:p w14:paraId="7F543CBF"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w:t>
      </w:r>
      <w:proofErr w:type="gramStart"/>
      <w:r w:rsidRPr="00F173F4">
        <w:rPr>
          <w:rFonts w:ascii="Microsoft JhengHei UI" w:eastAsia="Microsoft JhengHei UI" w:hAnsi="Microsoft JhengHei UI"/>
          <w:b/>
          <w:sz w:val="22"/>
          <w:szCs w:val="22"/>
          <w:lang w:val="en-IN"/>
        </w:rPr>
        <w:t>defined</w:t>
      </w:r>
      <w:proofErr w:type="gramEnd"/>
      <w:r w:rsidRPr="00F173F4">
        <w:rPr>
          <w:rFonts w:ascii="Microsoft JhengHei UI" w:eastAsia="Microsoft JhengHei UI" w:hAnsi="Microsoft JhengHei UI"/>
          <w:b/>
          <w:sz w:val="22"/>
          <w:szCs w:val="22"/>
          <w:lang w:val="en-IN"/>
        </w:rPr>
        <w:t xml:space="preserve"> by their class) for modifying their state.</w:t>
      </w:r>
    </w:p>
    <w:p w14:paraId="5FA8020A" w14:textId="59348050"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To understand the need for creating a class and object in Python let’s consider an example, let’s say you wanted to track the number of dogs that may have different attributes like breed and age. If a list is used, the first element could be the dog’s breed while the second element could represent its age. Let’s suppose there are 100 different dogs, then how would you know which element is supposed to be which? What if you wanted to add other properties to these dogs? This lacks organization and it’s the exact need for classes.</w:t>
      </w:r>
    </w:p>
    <w:p w14:paraId="4B631CB0"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Syntax: Class Definition</w:t>
      </w:r>
    </w:p>
    <w:p w14:paraId="34506AB9"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class </w:t>
      </w:r>
      <w:proofErr w:type="spellStart"/>
      <w:r w:rsidRPr="00F173F4">
        <w:rPr>
          <w:rFonts w:ascii="Microsoft JhengHei UI" w:eastAsia="Microsoft JhengHei UI" w:hAnsi="Microsoft JhengHei UI"/>
          <w:b/>
          <w:sz w:val="22"/>
          <w:szCs w:val="22"/>
          <w:lang w:val="en-IN"/>
        </w:rPr>
        <w:t>ClassName</w:t>
      </w:r>
      <w:proofErr w:type="spellEnd"/>
      <w:r w:rsidRPr="00F173F4">
        <w:rPr>
          <w:rFonts w:ascii="Microsoft JhengHei UI" w:eastAsia="Microsoft JhengHei UI" w:hAnsi="Microsoft JhengHei UI"/>
          <w:b/>
          <w:sz w:val="22"/>
          <w:szCs w:val="22"/>
          <w:lang w:val="en-IN"/>
        </w:rPr>
        <w:t>:</w:t>
      </w:r>
    </w:p>
    <w:p w14:paraId="0C1B0C6F"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Some points on Python class:</w:t>
      </w:r>
    </w:p>
    <w:p w14:paraId="04B8ADE8"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Classes are created by keyword class.</w:t>
      </w:r>
    </w:p>
    <w:p w14:paraId="3BF45DDF"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Attributes are the variables that belong to a class.</w:t>
      </w:r>
    </w:p>
    <w:p w14:paraId="28C1FD85" w14:textId="77777777"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Attributes are always public and can be accessed using the dot (.) operator. </w:t>
      </w:r>
    </w:p>
    <w:p w14:paraId="35279210" w14:textId="4E2B5AA6" w:rsidR="00F173F4" w:rsidRPr="00F173F4" w:rsidRDefault="00F173F4" w:rsidP="00F173F4">
      <w:pPr>
        <w:pStyle w:val="ListParagraph"/>
        <w:numPr>
          <w:ilvl w:val="0"/>
          <w:numId w:val="38"/>
        </w:numPr>
        <w:rPr>
          <w:rFonts w:ascii="Microsoft JhengHei UI" w:eastAsia="Microsoft JhengHei UI" w:hAnsi="Microsoft JhengHei UI"/>
          <w:b/>
          <w:sz w:val="22"/>
          <w:szCs w:val="22"/>
          <w:lang w:val="en-IN"/>
        </w:rPr>
      </w:pPr>
      <w:proofErr w:type="spellStart"/>
      <w:r w:rsidRPr="00F173F4">
        <w:rPr>
          <w:rFonts w:ascii="Microsoft JhengHei UI" w:eastAsia="Microsoft JhengHei UI" w:hAnsi="Microsoft JhengHei UI"/>
          <w:b/>
          <w:sz w:val="22"/>
          <w:szCs w:val="22"/>
          <w:lang w:val="en-IN"/>
        </w:rPr>
        <w:t>Eg.</w:t>
      </w:r>
      <w:proofErr w:type="spellEnd"/>
      <w:r w:rsidRPr="00F173F4">
        <w:rPr>
          <w:rFonts w:ascii="Microsoft JhengHei UI" w:eastAsia="Microsoft JhengHei UI" w:hAnsi="Microsoft JhengHei UI"/>
          <w:b/>
          <w:sz w:val="22"/>
          <w:szCs w:val="22"/>
          <w:lang w:val="en-IN"/>
        </w:rPr>
        <w:t xml:space="preserve">: My </w:t>
      </w:r>
      <w:proofErr w:type="spellStart"/>
      <w:r w:rsidRPr="00F173F4">
        <w:rPr>
          <w:rFonts w:ascii="Microsoft JhengHei UI" w:eastAsia="Microsoft JhengHei UI" w:hAnsi="Microsoft JhengHei UI"/>
          <w:b/>
          <w:sz w:val="22"/>
          <w:szCs w:val="22"/>
          <w:lang w:val="en-IN"/>
        </w:rPr>
        <w:t>class.Myattribute</w:t>
      </w:r>
      <w:proofErr w:type="spellEnd"/>
    </w:p>
    <w:p w14:paraId="7041671F" w14:textId="77777777" w:rsidR="00F173F4" w:rsidRPr="00F173F4" w:rsidRDefault="00F173F4" w:rsidP="00F173F4">
      <w:pPr>
        <w:ind w:left="720"/>
        <w:rPr>
          <w:rFonts w:ascii="Microsoft JhengHei UI" w:eastAsia="Microsoft JhengHei UI" w:hAnsi="Microsoft JhengHei UI"/>
          <w:b/>
          <w:sz w:val="22"/>
          <w:szCs w:val="22"/>
          <w:lang w:val="en-IN"/>
        </w:rPr>
      </w:pPr>
    </w:p>
    <w:p w14:paraId="4A1B32DF" w14:textId="77777777" w:rsidR="00F173F4" w:rsidRPr="00F173F4" w:rsidRDefault="00F173F4" w:rsidP="00F173F4">
      <w:pPr>
        <w:pStyle w:val="ListParagraph"/>
        <w:numPr>
          <w:ilvl w:val="0"/>
          <w:numId w:val="37"/>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OBJECT:</w:t>
      </w:r>
    </w:p>
    <w:p w14:paraId="6C9DE0DC" w14:textId="6A43C491"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An Object is an instance of a Class. A class is like a blueprint while an instance is a copy of the class with actual values. It’s not an idea anymore, it’s an actual dog, like a dog of breed pug who’s seven years old. You can have many dogs to create many different instances, but </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without the class as a guide, you would be lost, not knowing what information is required.</w:t>
      </w:r>
      <w:r w:rsidRPr="00F173F4">
        <w:rPr>
          <w:rFonts w:ascii="Microsoft JhengHei UI" w:eastAsia="Microsoft JhengHei UI" w:hAnsi="Microsoft JhengHei UI"/>
          <w:b/>
          <w:sz w:val="22"/>
          <w:szCs w:val="22"/>
          <w:lang w:val="en-IN"/>
        </w:rPr>
        <w:t xml:space="preserve"> </w:t>
      </w:r>
    </w:p>
    <w:p w14:paraId="7FC8550C" w14:textId="77777777"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An object consists of:</w:t>
      </w:r>
    </w:p>
    <w:p w14:paraId="49D0284C" w14:textId="6C88BCDB"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State: It is represented by the attributes of an object. It also reflects the properties of an object.</w:t>
      </w:r>
    </w:p>
    <w:p w14:paraId="0775ACFE" w14:textId="44F0FF8E"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proofErr w:type="spellStart"/>
      <w:r w:rsidRPr="00F173F4">
        <w:rPr>
          <w:rFonts w:ascii="Microsoft JhengHei UI" w:eastAsia="Microsoft JhengHei UI" w:hAnsi="Microsoft JhengHei UI"/>
          <w:b/>
          <w:sz w:val="22"/>
          <w:szCs w:val="22"/>
          <w:lang w:val="en-IN"/>
        </w:rPr>
        <w:lastRenderedPageBreak/>
        <w:t>Behavior</w:t>
      </w:r>
      <w:proofErr w:type="spellEnd"/>
      <w:r w:rsidRPr="00F173F4">
        <w:rPr>
          <w:rFonts w:ascii="Microsoft JhengHei UI" w:eastAsia="Microsoft JhengHei UI" w:hAnsi="Microsoft JhengHei UI"/>
          <w:b/>
          <w:sz w:val="22"/>
          <w:szCs w:val="22"/>
          <w:lang w:val="en-IN"/>
        </w:rPr>
        <w:t>: It is represented by the methods of an object. It also reflects the response of an object to other objects.</w:t>
      </w:r>
    </w:p>
    <w:p w14:paraId="17B83A39" w14:textId="4098E75F"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Identity: It gives a unique name to an object and enables one object to interact with other </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objects.</w:t>
      </w:r>
    </w:p>
    <w:p w14:paraId="119E5967" w14:textId="77777777"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Declaring </w:t>
      </w:r>
      <w:proofErr w:type="spellStart"/>
      <w:r w:rsidRPr="00F173F4">
        <w:rPr>
          <w:rFonts w:ascii="Microsoft JhengHei UI" w:eastAsia="Microsoft JhengHei UI" w:hAnsi="Microsoft JhengHei UI"/>
          <w:b/>
          <w:sz w:val="22"/>
          <w:szCs w:val="22"/>
          <w:lang w:val="en-IN"/>
        </w:rPr>
        <w:t>Claas</w:t>
      </w:r>
      <w:proofErr w:type="spellEnd"/>
      <w:r w:rsidRPr="00F173F4">
        <w:rPr>
          <w:rFonts w:ascii="Microsoft JhengHei UI" w:eastAsia="Microsoft JhengHei UI" w:hAnsi="Microsoft JhengHei UI"/>
          <w:b/>
          <w:sz w:val="22"/>
          <w:szCs w:val="22"/>
          <w:lang w:val="en-IN"/>
        </w:rPr>
        <w:t xml:space="preserve"> Objects (Also called instantiating a class):</w:t>
      </w:r>
    </w:p>
    <w:p w14:paraId="3D510D76" w14:textId="00C5A44B" w:rsidR="00F173F4" w:rsidRPr="00F173F4" w:rsidRDefault="00F173F4" w:rsidP="00F173F4">
      <w:pPr>
        <w:pStyle w:val="ListParagraph"/>
        <w:numPr>
          <w:ilvl w:val="0"/>
          <w:numId w:val="36"/>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When an object of a class is created, the class is said to be instantiated. All the instances share </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 xml:space="preserve">the attributes and the </w:t>
      </w:r>
      <w:proofErr w:type="spellStart"/>
      <w:r w:rsidRPr="00F173F4">
        <w:rPr>
          <w:rFonts w:ascii="Microsoft JhengHei UI" w:eastAsia="Microsoft JhengHei UI" w:hAnsi="Microsoft JhengHei UI"/>
          <w:b/>
          <w:sz w:val="22"/>
          <w:szCs w:val="22"/>
          <w:lang w:val="en-IN"/>
        </w:rPr>
        <w:t>behavior</w:t>
      </w:r>
      <w:proofErr w:type="spellEnd"/>
      <w:r w:rsidRPr="00F173F4">
        <w:rPr>
          <w:rFonts w:ascii="Microsoft JhengHei UI" w:eastAsia="Microsoft JhengHei UI" w:hAnsi="Microsoft JhengHei UI"/>
          <w:b/>
          <w:sz w:val="22"/>
          <w:szCs w:val="22"/>
          <w:lang w:val="en-IN"/>
        </w:rPr>
        <w:t xml:space="preserve"> of the class. But the values of those attributes, </w:t>
      </w:r>
      <w:proofErr w:type="gramStart"/>
      <w:r w:rsidRPr="00F173F4">
        <w:rPr>
          <w:rFonts w:ascii="Microsoft JhengHei UI" w:eastAsia="Microsoft JhengHei UI" w:hAnsi="Microsoft JhengHei UI"/>
          <w:b/>
          <w:sz w:val="22"/>
          <w:szCs w:val="22"/>
          <w:lang w:val="en-IN"/>
        </w:rPr>
        <w:t>i.e.</w:t>
      </w:r>
      <w:proofErr w:type="gramEnd"/>
      <w:r w:rsidRPr="00F173F4">
        <w:rPr>
          <w:rFonts w:ascii="Microsoft JhengHei UI" w:eastAsia="Microsoft JhengHei UI" w:hAnsi="Microsoft JhengHei UI"/>
          <w:b/>
          <w:sz w:val="22"/>
          <w:szCs w:val="22"/>
          <w:lang w:val="en-IN"/>
        </w:rPr>
        <w:t xml:space="preserve"> the state are unique for each object. A single class may have any number of instances.</w:t>
      </w:r>
    </w:p>
    <w:p w14:paraId="697E3F75" w14:textId="064E499B" w:rsidR="00F173F4" w:rsidRPr="00F173F4" w:rsidRDefault="00F173F4" w:rsidP="00F173F4">
      <w:pPr>
        <w:ind w:left="720"/>
        <w:rPr>
          <w:rFonts w:ascii="Microsoft JhengHei UI" w:eastAsia="Microsoft JhengHei UI" w:hAnsi="Microsoft JhengHei UI"/>
          <w:b/>
          <w:sz w:val="22"/>
          <w:szCs w:val="22"/>
          <w:lang w:val="en-IN"/>
        </w:rPr>
      </w:pPr>
    </w:p>
    <w:p w14:paraId="2B55524F"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File handling:</w:t>
      </w:r>
    </w:p>
    <w:p w14:paraId="6189F561" w14:textId="42903230" w:rsidR="00F173F4" w:rsidRPr="00F173F4" w:rsidRDefault="00F173F4" w:rsidP="00F173F4">
      <w:pPr>
        <w:pStyle w:val="ListParagraph"/>
        <w:numPr>
          <w:ilvl w:val="0"/>
          <w:numId w:val="35"/>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File handling in Python is a powerful and versatile tool that can be used to perform a wide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range of operations. However, it is important to carefully consider the advantages and</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disadvantages of file handling when writing Python programs, to ensure that the code is</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secure, reliable, and performs well.</w:t>
      </w:r>
    </w:p>
    <w:p w14:paraId="41AD24FF" w14:textId="7FAFE7D2" w:rsidR="00F173F4" w:rsidRPr="00D737BA" w:rsidRDefault="00F173F4" w:rsidP="00781BAF">
      <w:pPr>
        <w:pStyle w:val="ListParagraph"/>
        <w:numPr>
          <w:ilvl w:val="0"/>
          <w:numId w:val="35"/>
        </w:numPr>
        <w:rPr>
          <w:rFonts w:ascii="Microsoft JhengHei UI" w:eastAsia="Microsoft JhengHei UI" w:hAnsi="Microsoft JhengHei UI"/>
          <w:b/>
          <w:sz w:val="22"/>
          <w:szCs w:val="22"/>
          <w:lang w:val="en-IN"/>
        </w:rPr>
      </w:pPr>
      <w:r w:rsidRPr="00D737BA">
        <w:rPr>
          <w:rFonts w:ascii="Microsoft JhengHei UI" w:eastAsia="Microsoft JhengHei UI" w:hAnsi="Microsoft JhengHei UI"/>
          <w:b/>
          <w:sz w:val="22"/>
          <w:szCs w:val="22"/>
          <w:lang w:val="en-IN"/>
        </w:rPr>
        <w:t>In this article we will explore Python File Handling, Advantages, Disadvantages and</w:t>
      </w:r>
      <w:r w:rsidR="00D737BA" w:rsidRPr="00D737BA">
        <w:rPr>
          <w:rFonts w:ascii="Microsoft JhengHei UI" w:eastAsia="Microsoft JhengHei UI" w:hAnsi="Microsoft JhengHei UI"/>
          <w:b/>
          <w:sz w:val="22"/>
          <w:szCs w:val="22"/>
          <w:lang w:val="en-IN"/>
        </w:rPr>
        <w:t xml:space="preserve"> </w:t>
      </w:r>
      <w:r w:rsidRPr="00D737BA">
        <w:rPr>
          <w:rFonts w:ascii="Microsoft JhengHei UI" w:eastAsia="Microsoft JhengHei UI" w:hAnsi="Microsoft JhengHei UI"/>
          <w:b/>
          <w:sz w:val="22"/>
          <w:szCs w:val="22"/>
          <w:lang w:val="en-IN"/>
        </w:rPr>
        <w:t>How open, write and append functions works in python file.</w:t>
      </w:r>
    </w:p>
    <w:p w14:paraId="04E4813C" w14:textId="77777777" w:rsidR="00F173F4" w:rsidRPr="00F173F4" w:rsidRDefault="00F173F4" w:rsidP="00F173F4">
      <w:pPr>
        <w:pStyle w:val="ListParagraph"/>
        <w:numPr>
          <w:ilvl w:val="0"/>
          <w:numId w:val="35"/>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Python supports file handling and allows users to handle files i.e., to read and write files,</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along with many other file handling options, to operate on files. The concept of file handling</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has stretched over various other languages, but the implementation is either complicated or</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lengthy, like other concepts of Python, this concept here is also easy and short. Python treats</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files differently as text or binary and this is important. Each line of code includes a sequence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of characters, and they form a text file. Each line of a file is terminated with a special</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character, called the EOL or End of Line characters like comma {,} or newline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 xml:space="preserve">character. It ends the current line and tells the interpreter a new one has begun. </w:t>
      </w:r>
    </w:p>
    <w:p w14:paraId="7D25338E" w14:textId="4D3E7D7D" w:rsidR="00F173F4" w:rsidRPr="00F173F4" w:rsidRDefault="00F173F4" w:rsidP="00F173F4">
      <w:pPr>
        <w:pStyle w:val="ListParagraph"/>
        <w:numPr>
          <w:ilvl w:val="0"/>
          <w:numId w:val="35"/>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 xml:space="preserve">Let’s </w:t>
      </w:r>
      <w:proofErr w:type="spellStart"/>
      <w:r w:rsidRPr="00F173F4">
        <w:rPr>
          <w:rFonts w:ascii="Microsoft JhengHei UI" w:eastAsia="Microsoft JhengHei UI" w:hAnsi="Microsoft JhengHei UI"/>
          <w:b/>
          <w:sz w:val="22"/>
          <w:szCs w:val="22"/>
          <w:lang w:val="en-IN"/>
        </w:rPr>
        <w:t>startwith</w:t>
      </w:r>
      <w:proofErr w:type="spellEnd"/>
      <w:r w:rsidRPr="00F173F4">
        <w:rPr>
          <w:rFonts w:ascii="Microsoft JhengHei UI" w:eastAsia="Microsoft JhengHei UI" w:hAnsi="Microsoft JhengHei UI"/>
          <w:b/>
          <w:sz w:val="22"/>
          <w:szCs w:val="22"/>
          <w:lang w:val="en-IN"/>
        </w:rPr>
        <w:t xml:space="preserve"> the reading and writing files.</w:t>
      </w:r>
    </w:p>
    <w:p w14:paraId="1737BB9C" w14:textId="77777777" w:rsidR="00F173F4" w:rsidRPr="00F173F4" w:rsidRDefault="00F173F4" w:rsidP="00F173F4">
      <w:pPr>
        <w:pStyle w:val="ListParagraph"/>
        <w:numPr>
          <w:ilvl w:val="0"/>
          <w:numId w:val="35"/>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Advantages of File Handling in Python:</w:t>
      </w:r>
    </w:p>
    <w:p w14:paraId="38A00756" w14:textId="31994854"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Versatility: File handling in Python allows you to perform a wide range of operations, such</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as creating, reading, writing, appending, renaming, and deleting files.</w:t>
      </w:r>
    </w:p>
    <w:p w14:paraId="4F8CAD55" w14:textId="3E0C43DD"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Flexibility: File handling in Python is highly flexible, as it allows you to work with different</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file types (e.g. text files, binary files, CSV files, etc.), and to perform different operations on</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files (e.g. read, write, append, etc.).</w:t>
      </w:r>
    </w:p>
    <w:p w14:paraId="24BC4DD1" w14:textId="7B1AA866"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User–friendly: Python provides a user-friendly interface for file handling, making it easy to</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create, read, and manipulate files.</w:t>
      </w:r>
    </w:p>
    <w:p w14:paraId="67022224" w14:textId="77777777"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Cross-platform: Python file-handling functions work across different platforms (e.g.</w:t>
      </w:r>
    </w:p>
    <w:p w14:paraId="57E4A966" w14:textId="77777777"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Windows, Mac, Linux), allowing for seamless integration and compatibility.</w:t>
      </w:r>
    </w:p>
    <w:p w14:paraId="7A43A497" w14:textId="77777777"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Disadvantages of File Handling in Python:</w:t>
      </w:r>
    </w:p>
    <w:p w14:paraId="2897A89B" w14:textId="4A282ACD" w:rsidR="00F173F4" w:rsidRPr="00EE4B04" w:rsidRDefault="00F173F4" w:rsidP="00E451D1">
      <w:pPr>
        <w:pStyle w:val="ListParagraph"/>
        <w:numPr>
          <w:ilvl w:val="1"/>
          <w:numId w:val="41"/>
        </w:numPr>
        <w:rPr>
          <w:rFonts w:ascii="Microsoft JhengHei UI" w:eastAsia="Microsoft JhengHei UI" w:hAnsi="Microsoft JhengHei UI"/>
          <w:b/>
          <w:sz w:val="22"/>
          <w:szCs w:val="22"/>
          <w:lang w:val="en-IN"/>
        </w:rPr>
      </w:pPr>
      <w:r w:rsidRPr="00EE4B04">
        <w:rPr>
          <w:rFonts w:ascii="Microsoft JhengHei UI" w:eastAsia="Microsoft JhengHei UI" w:hAnsi="Microsoft JhengHei UI"/>
          <w:b/>
          <w:sz w:val="22"/>
          <w:szCs w:val="22"/>
          <w:lang w:val="en-IN"/>
        </w:rPr>
        <w:lastRenderedPageBreak/>
        <w:t>Error-prone: File handling operations in Python can be prone to errors, especially if the</w:t>
      </w:r>
      <w:r w:rsidR="00EE4B04" w:rsidRPr="00EE4B04">
        <w:rPr>
          <w:rFonts w:ascii="Microsoft JhengHei UI" w:eastAsia="Microsoft JhengHei UI" w:hAnsi="Microsoft JhengHei UI"/>
          <w:b/>
          <w:sz w:val="22"/>
          <w:szCs w:val="22"/>
          <w:lang w:val="en-IN"/>
        </w:rPr>
        <w:t xml:space="preserve"> </w:t>
      </w:r>
      <w:r w:rsidRPr="00EE4B04">
        <w:rPr>
          <w:rFonts w:ascii="Microsoft JhengHei UI" w:eastAsia="Microsoft JhengHei UI" w:hAnsi="Microsoft JhengHei UI"/>
          <w:b/>
          <w:sz w:val="22"/>
          <w:szCs w:val="22"/>
          <w:lang w:val="en-IN"/>
        </w:rPr>
        <w:t>code is not carefully written or if there are issues with the file system (e.g. file permissions,</w:t>
      </w:r>
      <w:r w:rsidRPr="00EE4B04">
        <w:rPr>
          <w:rFonts w:ascii="Microsoft JhengHei UI" w:eastAsia="Microsoft JhengHei UI" w:hAnsi="Microsoft JhengHei UI"/>
          <w:b/>
          <w:sz w:val="22"/>
          <w:szCs w:val="22"/>
          <w:lang w:val="en-IN"/>
        </w:rPr>
        <w:t xml:space="preserve"> </w:t>
      </w:r>
      <w:r w:rsidRPr="00EE4B04">
        <w:rPr>
          <w:rFonts w:ascii="Microsoft JhengHei UI" w:eastAsia="Microsoft JhengHei UI" w:hAnsi="Microsoft JhengHei UI"/>
          <w:b/>
          <w:sz w:val="22"/>
          <w:szCs w:val="22"/>
          <w:lang w:val="en-IN"/>
        </w:rPr>
        <w:t>file locks, etc.).</w:t>
      </w:r>
    </w:p>
    <w:p w14:paraId="7C9D5960" w14:textId="34881BC5"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Security risks: File handling in Python can also pose security risks, especially if the program</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accepts user input that can be used to access or modify sensitive files on the system.</w:t>
      </w:r>
    </w:p>
    <w:p w14:paraId="34DCE00A" w14:textId="7BEAFA2F"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Complexity: File handling in Python can be complex, especially when working with more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advanced file formats or operations. Careful attention must be paid to the code to ensure that</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files are handled properly and securely.</w:t>
      </w:r>
    </w:p>
    <w:p w14:paraId="40C7C61E" w14:textId="74442C97" w:rsidR="00F173F4" w:rsidRPr="00F173F4" w:rsidRDefault="00F173F4" w:rsidP="00D029B2">
      <w:pPr>
        <w:pStyle w:val="ListParagraph"/>
        <w:numPr>
          <w:ilvl w:val="1"/>
          <w:numId w:val="41"/>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Performance: File handling operations in Python can be slower than other programming</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languages, especially when dealing with large files or performing complex operations.</w:t>
      </w:r>
    </w:p>
    <w:p w14:paraId="13984FEF" w14:textId="77777777" w:rsidR="00F173F4" w:rsidRPr="00F173F4" w:rsidRDefault="00F173F4" w:rsidP="00F173F4">
      <w:pPr>
        <w:ind w:left="720"/>
        <w:rPr>
          <w:rFonts w:ascii="Microsoft JhengHei UI" w:eastAsia="Microsoft JhengHei UI" w:hAnsi="Microsoft JhengHei UI"/>
          <w:b/>
          <w:sz w:val="22"/>
          <w:szCs w:val="22"/>
          <w:lang w:val="en-IN"/>
        </w:rPr>
      </w:pPr>
    </w:p>
    <w:p w14:paraId="4B0832CE" w14:textId="77777777" w:rsidR="00F173F4" w:rsidRPr="00F173F4" w:rsidRDefault="00F173F4" w:rsidP="00F173F4">
      <w:pPr>
        <w:ind w:left="720"/>
        <w:rPr>
          <w:rFonts w:ascii="Microsoft JhengHei UI" w:eastAsia="Microsoft JhengHei UI" w:hAnsi="Microsoft JhengHei UI"/>
          <w:b/>
          <w:sz w:val="22"/>
          <w:szCs w:val="22"/>
          <w:lang w:val="en-IN"/>
        </w:rPr>
      </w:pPr>
      <w:r w:rsidRPr="00F173F4">
        <w:rPr>
          <w:rFonts w:ascii="Segoe UI Symbol" w:eastAsia="Microsoft JhengHei UI" w:hAnsi="Segoe UI Symbol" w:cs="Segoe UI Symbol"/>
          <w:b/>
          <w:sz w:val="22"/>
          <w:szCs w:val="22"/>
          <w:lang w:val="en-IN"/>
        </w:rPr>
        <w:t>➢</w:t>
      </w:r>
      <w:r w:rsidRPr="00F173F4">
        <w:rPr>
          <w:rFonts w:ascii="Microsoft JhengHei UI" w:eastAsia="Microsoft JhengHei UI" w:hAnsi="Microsoft JhengHei UI"/>
          <w:b/>
          <w:sz w:val="22"/>
          <w:szCs w:val="22"/>
          <w:lang w:val="en-IN"/>
        </w:rPr>
        <w:t xml:space="preserve"> Exception handling:</w:t>
      </w:r>
    </w:p>
    <w:p w14:paraId="0115EF5C" w14:textId="1951B8EA" w:rsidR="00F173F4" w:rsidRPr="00F173F4" w:rsidRDefault="00F173F4" w:rsidP="00F173F4">
      <w:pPr>
        <w:pStyle w:val="ListParagraph"/>
        <w:numPr>
          <w:ilvl w:val="0"/>
          <w:numId w:val="34"/>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Error in Python can be of two types i.e. Syntax errors and Exceptions. Errors are problems in</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 program due to which the program will stop the execution. On the other hand, exceptions</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are raised when some internal events occur which change the normal flow of the program.</w:t>
      </w:r>
    </w:p>
    <w:p w14:paraId="418C51D9" w14:textId="77777777" w:rsidR="00F173F4" w:rsidRPr="00F173F4" w:rsidRDefault="00F173F4" w:rsidP="00F173F4">
      <w:pPr>
        <w:pStyle w:val="ListParagraph"/>
        <w:numPr>
          <w:ilvl w:val="0"/>
          <w:numId w:val="34"/>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Different types of exceptions in python:</w:t>
      </w:r>
    </w:p>
    <w:p w14:paraId="36606C94" w14:textId="71507976" w:rsidR="00F173F4" w:rsidRPr="00F173F4" w:rsidRDefault="00F173F4" w:rsidP="00F173F4">
      <w:pPr>
        <w:pStyle w:val="ListParagraph"/>
        <w:numPr>
          <w:ilvl w:val="0"/>
          <w:numId w:val="34"/>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In Python, there are several built-in Python exceptions that can be raised when an error</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occurs during the execution of a program. Here are some of the most common types of</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exceptions in Python:</w:t>
      </w:r>
    </w:p>
    <w:p w14:paraId="1E418F87" w14:textId="6E911167"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SyntaxError: This exception is raised when the interpreter encounters a syntax error in the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code, such as a misspelled keyword, a missing colon, or an unbalanced parenthesis.</w:t>
      </w:r>
    </w:p>
    <w:p w14:paraId="34D041F6" w14:textId="5DEE1B81"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TypeError: This exception is raised when an operation or function is applied to an object of</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the wrong type, such as adding a string to an integer.</w:t>
      </w:r>
    </w:p>
    <w:p w14:paraId="11250594" w14:textId="74B22522"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NameError: This exception is raised when a variable or function name is not found in the</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current scope.</w:t>
      </w:r>
    </w:p>
    <w:p w14:paraId="2C7C0895" w14:textId="795C2B77"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IndexError: This exception is raised when an index is out of range for a list, tuple, or other</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sequence types.</w:t>
      </w:r>
    </w:p>
    <w:p w14:paraId="2D61FE84" w14:textId="77777777"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KeyError: This exception is raised when a key is not found in a dictionary.</w:t>
      </w:r>
    </w:p>
    <w:p w14:paraId="236DE53F" w14:textId="77777777"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ValueError: This exception is raised when a function or method is called with an invalid</w:t>
      </w:r>
    </w:p>
    <w:p w14:paraId="4AD49DE2" w14:textId="522C16E1" w:rsidR="00F173F4" w:rsidRPr="00154D62" w:rsidRDefault="00F173F4" w:rsidP="00154D6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argument or input, such as trying to convert a string to an integer when the string does not</w:t>
      </w:r>
      <w:r w:rsidRPr="00F173F4">
        <w:rPr>
          <w:rFonts w:ascii="Microsoft JhengHei UI" w:eastAsia="Microsoft JhengHei UI" w:hAnsi="Microsoft JhengHei UI"/>
          <w:b/>
          <w:sz w:val="22"/>
          <w:szCs w:val="22"/>
          <w:lang w:val="en-IN"/>
        </w:rPr>
        <w:t xml:space="preserve"> </w:t>
      </w:r>
      <w:r w:rsidRPr="00F173F4">
        <w:rPr>
          <w:rFonts w:ascii="Microsoft JhengHei UI" w:eastAsia="Microsoft JhengHei UI" w:hAnsi="Microsoft JhengHei UI"/>
          <w:b/>
          <w:sz w:val="22"/>
          <w:szCs w:val="22"/>
          <w:lang w:val="en-IN"/>
        </w:rPr>
        <w:t>represent a valid integer.</w:t>
      </w:r>
    </w:p>
    <w:p w14:paraId="459915D1" w14:textId="1BAD7EEC" w:rsidR="00F173F4" w:rsidRP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IOError: This exception is raised when an I/O operation, such as reading or writing a file,fails due to an input/output error.</w:t>
      </w:r>
    </w:p>
    <w:p w14:paraId="418E9477" w14:textId="4FC93923" w:rsidR="00F173F4" w:rsidRDefault="00F173F4" w:rsidP="00D029B2">
      <w:pPr>
        <w:pStyle w:val="ListParagraph"/>
        <w:numPr>
          <w:ilvl w:val="0"/>
          <w:numId w:val="40"/>
        </w:numPr>
        <w:rPr>
          <w:rFonts w:ascii="Microsoft JhengHei UI" w:eastAsia="Microsoft JhengHei UI" w:hAnsi="Microsoft JhengHei UI"/>
          <w:b/>
          <w:sz w:val="22"/>
          <w:szCs w:val="22"/>
          <w:lang w:val="en-IN"/>
        </w:rPr>
      </w:pPr>
      <w:r w:rsidRPr="00F173F4">
        <w:rPr>
          <w:rFonts w:ascii="Microsoft JhengHei UI" w:eastAsia="Microsoft JhengHei UI" w:hAnsi="Microsoft JhengHei UI"/>
          <w:b/>
          <w:sz w:val="22"/>
          <w:szCs w:val="22"/>
          <w:lang w:val="en-IN"/>
        </w:rPr>
        <w:t>ZeroDivisionError: This exception is raised when an attempt is made to divide a number by</w:t>
      </w:r>
      <w:r w:rsidRPr="00F173F4">
        <w:rPr>
          <w:rFonts w:ascii="Microsoft JhengHei UI" w:eastAsia="Microsoft JhengHei UI" w:hAnsi="Microsoft JhengHei UI"/>
          <w:b/>
          <w:sz w:val="22"/>
          <w:szCs w:val="22"/>
          <w:lang w:val="en-IN"/>
        </w:rPr>
        <w:t xml:space="preserve"> Z</w:t>
      </w:r>
      <w:r w:rsidRPr="00F173F4">
        <w:rPr>
          <w:rFonts w:ascii="Microsoft JhengHei UI" w:eastAsia="Microsoft JhengHei UI" w:hAnsi="Microsoft JhengHei UI"/>
          <w:b/>
          <w:sz w:val="22"/>
          <w:szCs w:val="22"/>
          <w:lang w:val="en-IN"/>
        </w:rPr>
        <w:t>ero</w:t>
      </w:r>
    </w:p>
    <w:p w14:paraId="75A1E6CD" w14:textId="77777777" w:rsidR="00F173F4" w:rsidRPr="00F173F4" w:rsidRDefault="00F173F4" w:rsidP="00F173F4">
      <w:pPr>
        <w:pStyle w:val="ListParagraph"/>
        <w:ind w:left="1440"/>
        <w:rPr>
          <w:rFonts w:ascii="Microsoft JhengHei UI" w:eastAsia="Microsoft JhengHei UI" w:hAnsi="Microsoft JhengHei UI"/>
          <w:b/>
          <w:sz w:val="22"/>
          <w:szCs w:val="22"/>
          <w:lang w:val="en-IN"/>
        </w:rPr>
      </w:pPr>
    </w:p>
    <w:p w14:paraId="18462A22" w14:textId="5718E504" w:rsidR="00D737BA" w:rsidRPr="00154D62" w:rsidRDefault="00154D62" w:rsidP="00154D62">
      <w:pPr>
        <w:rPr>
          <w:rFonts w:ascii="Microsoft JhengHei UI" w:eastAsia="Microsoft JhengHei UI" w:hAnsi="Microsoft JhengHei UI" w:cs="Cascadia Code"/>
          <w:b/>
          <w:bCs/>
          <w:sz w:val="40"/>
          <w:szCs w:val="40"/>
          <w:u w:val="single"/>
          <w:lang w:val="en-IN"/>
        </w:rPr>
      </w:pPr>
      <w:r w:rsidRPr="00154D62">
        <w:rPr>
          <w:rFonts w:ascii="Microsoft JhengHei UI" w:eastAsia="Microsoft JhengHei UI" w:hAnsi="Microsoft JhengHei UI" w:cs="Cascadia Code"/>
          <w:b/>
          <w:bCs/>
          <w:sz w:val="40"/>
          <w:szCs w:val="40"/>
          <w:u w:val="single"/>
          <w:lang w:val="en-IN"/>
        </w:rPr>
        <w:lastRenderedPageBreak/>
        <w:t>CODE:</w:t>
      </w:r>
    </w:p>
    <w:p w14:paraId="0F4484EB" w14:textId="77777777" w:rsidR="00154D62" w:rsidRDefault="00154D62" w:rsidP="00154D62">
      <w:pPr>
        <w:rPr>
          <w:rFonts w:ascii="Microsoft JhengHei UI" w:eastAsia="Microsoft JhengHei UI" w:hAnsi="Microsoft JhengHei UI" w:cs="Cascadia Code"/>
          <w:b/>
          <w:bCs/>
          <w:sz w:val="28"/>
          <w:szCs w:val="28"/>
          <w:u w:val="single"/>
          <w:lang w:val="en-IN"/>
        </w:rPr>
      </w:pPr>
    </w:p>
    <w:p w14:paraId="503CCE13" w14:textId="7116B5AC" w:rsidR="00133595" w:rsidRPr="00A618F3" w:rsidRDefault="00B865E9" w:rsidP="00154D62">
      <w:pPr>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Registration/templates/registration/login.html</w:t>
      </w:r>
    </w:p>
    <w:p w14:paraId="41FBAA24" w14:textId="77777777" w:rsidR="00B865E9" w:rsidRPr="00A618F3" w:rsidRDefault="00B865E9" w:rsidP="0075290C">
      <w:pPr>
        <w:ind w:left="720"/>
        <w:rPr>
          <w:rFonts w:ascii="Cascadia Code" w:hAnsi="Cascadia Code" w:cs="Cascadia Code"/>
          <w:b/>
          <w:bCs/>
          <w:lang w:val="en-IN"/>
        </w:rPr>
      </w:pPr>
    </w:p>
    <w:p w14:paraId="632613E4" w14:textId="77777777" w:rsidR="00B865E9" w:rsidRPr="00B865E9" w:rsidRDefault="00B865E9" w:rsidP="00B865E9">
      <w:pPr>
        <w:ind w:left="720"/>
        <w:rPr>
          <w:rFonts w:ascii="Cascadia Code" w:hAnsi="Cascadia Code" w:cs="Cascadia Code"/>
          <w:bCs/>
          <w:color w:val="2B2828"/>
          <w:lang w:val="en-IN"/>
        </w:rPr>
      </w:pPr>
      <w:r w:rsidRPr="00B865E9">
        <w:rPr>
          <w:rFonts w:ascii="Cascadia Code" w:hAnsi="Cascadia Code" w:cs="Cascadia Code"/>
          <w:bCs/>
          <w:color w:val="2B2828"/>
          <w:lang w:val="en-IN"/>
        </w:rPr>
        <w:t>{% extends "registration/RegisterBase.html" %}</w:t>
      </w:r>
      <w:r w:rsidRPr="00B865E9">
        <w:rPr>
          <w:rFonts w:ascii="Cascadia Code" w:hAnsi="Cascadia Code" w:cs="Cascadia Code"/>
          <w:bCs/>
          <w:color w:val="2B2828"/>
          <w:lang w:val="en-IN"/>
        </w:rPr>
        <w:br/>
        <w:t>{% block title %} Login {% endblock %}</w:t>
      </w:r>
      <w:r w:rsidRPr="00B865E9">
        <w:rPr>
          <w:rFonts w:ascii="Cascadia Code" w:hAnsi="Cascadia Code" w:cs="Cascadia Code"/>
          <w:bCs/>
          <w:color w:val="2B2828"/>
          <w:lang w:val="en-IN"/>
        </w:rPr>
        <w:br/>
        <w:t xml:space="preserve">{% load </w:t>
      </w:r>
      <w:proofErr w:type="spellStart"/>
      <w:r w:rsidRPr="00B865E9">
        <w:rPr>
          <w:rFonts w:ascii="Cascadia Code" w:hAnsi="Cascadia Code" w:cs="Cascadia Code"/>
          <w:bCs/>
          <w:color w:val="2B2828"/>
          <w:lang w:val="en-IN"/>
        </w:rPr>
        <w:t>crispy_forms_tags</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block content %}</w:t>
      </w:r>
      <w:r w:rsidRPr="00B865E9">
        <w:rPr>
          <w:rFonts w:ascii="Cascadia Code" w:hAnsi="Cascadia Code" w:cs="Cascadia Code"/>
          <w:bCs/>
          <w:color w:val="2B2828"/>
          <w:lang w:val="en-IN"/>
        </w:rPr>
        <w:br/>
        <w:t xml:space="preserve">    &lt;div class="sign-up form" style="max-width: 600px"&gt;</w:t>
      </w:r>
      <w:r w:rsidRPr="00B865E9">
        <w:rPr>
          <w:rFonts w:ascii="Cascadia Code" w:hAnsi="Cascadia Code" w:cs="Cascadia Code"/>
          <w:bCs/>
          <w:color w:val="2B2828"/>
          <w:lang w:val="en-IN"/>
        </w:rPr>
        <w:br/>
        <w:t xml:space="preserve">        &lt;h1 class="mt-2"&gt;User Login&lt;/h1&gt;</w:t>
      </w:r>
      <w:r w:rsidRPr="00B865E9">
        <w:rPr>
          <w:rFonts w:ascii="Cascadia Code" w:hAnsi="Cascadia Code" w:cs="Cascadia Code"/>
          <w:bCs/>
          <w:color w:val="2B2828"/>
          <w:lang w:val="en-IN"/>
        </w:rPr>
        <w:br/>
        <w:t xml:space="preserve">        &lt;hr class="mt-0 mb-4"&gt;</w:t>
      </w:r>
      <w:r w:rsidRPr="00B865E9">
        <w:rPr>
          <w:rFonts w:ascii="Cascadia Code" w:hAnsi="Cascadia Code" w:cs="Cascadia Code"/>
          <w:bCs/>
          <w:color w:val="2B2828"/>
          <w:lang w:val="en-IN"/>
        </w:rPr>
        <w:br/>
        <w:t xml:space="preserve">        &lt;form method="post" class="form-group"&gt;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csrf_token</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form|crispy</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&lt;p&gt;Don't have an account?&lt;a </w:t>
      </w:r>
      <w:proofErr w:type="spellStart"/>
      <w:r w:rsidRPr="00B865E9">
        <w:rPr>
          <w:rFonts w:ascii="Cascadia Code" w:hAnsi="Cascadia Code" w:cs="Cascadia Code"/>
          <w:bCs/>
          <w:color w:val="2B2828"/>
          <w:lang w:val="en-IN"/>
        </w:rPr>
        <w:t>href</w:t>
      </w:r>
      <w:proofErr w:type="spellEnd"/>
      <w:r w:rsidRPr="00B865E9">
        <w:rPr>
          <w:rFonts w:ascii="Cascadia Code" w:hAnsi="Cascadia Code" w:cs="Cascadia Code"/>
          <w:bCs/>
          <w:color w:val="2B2828"/>
          <w:lang w:val="en-IN"/>
        </w:rPr>
        <w:t>="/signup"&gt; Create one.&lt;/a&gt;&lt;/p&gt;</w:t>
      </w:r>
      <w:r w:rsidRPr="00B865E9">
        <w:rPr>
          <w:rFonts w:ascii="Cascadia Code" w:hAnsi="Cascadia Code" w:cs="Cascadia Code"/>
          <w:bCs/>
          <w:color w:val="2B2828"/>
          <w:lang w:val="en-IN"/>
        </w:rPr>
        <w:br/>
        <w:t xml:space="preserve">            &lt;button type="submit" class="</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 xml:space="preserve"> </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-success"&gt;Login&lt;/button&gt;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&lt;/form&gt;</w:t>
      </w:r>
      <w:r w:rsidRPr="00B865E9">
        <w:rPr>
          <w:rFonts w:ascii="Cascadia Code" w:hAnsi="Cascadia Code" w:cs="Cascadia Code"/>
          <w:bCs/>
          <w:color w:val="2B2828"/>
          <w:lang w:val="en-IN"/>
        </w:rPr>
        <w:br/>
        <w:t xml:space="preserve">    &lt;/div&gt;</w:t>
      </w:r>
      <w:r w:rsidRPr="00B865E9">
        <w:rPr>
          <w:rFonts w:ascii="Cascadia Code" w:hAnsi="Cascadia Code" w:cs="Cascadia Code"/>
          <w:bCs/>
          <w:color w:val="2B2828"/>
          <w:lang w:val="en-IN"/>
        </w:rPr>
        <w:br/>
        <w:t>{% endblock %}</w:t>
      </w:r>
    </w:p>
    <w:p w14:paraId="455337B3" w14:textId="18A037B7" w:rsidR="00B865E9" w:rsidRPr="00A618F3" w:rsidRDefault="00B865E9" w:rsidP="0075290C">
      <w:pPr>
        <w:ind w:left="720"/>
        <w:rPr>
          <w:rFonts w:ascii="Cascadia Code" w:hAnsi="Cascadia Code" w:cs="Cascadia Code"/>
          <w:b/>
          <w:color w:val="2B2828"/>
        </w:rPr>
      </w:pPr>
    </w:p>
    <w:p w14:paraId="65696806" w14:textId="6DAC9A30" w:rsidR="00B865E9" w:rsidRPr="00A618F3" w:rsidRDefault="00B865E9"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Registration/templates/registration/signup.html</w:t>
      </w:r>
    </w:p>
    <w:p w14:paraId="558631BC" w14:textId="11A42837" w:rsidR="00B865E9" w:rsidRPr="00A618F3" w:rsidRDefault="00B865E9" w:rsidP="0075290C">
      <w:pPr>
        <w:ind w:left="720"/>
        <w:rPr>
          <w:rFonts w:ascii="Cascadia Code" w:hAnsi="Cascadia Code" w:cs="Cascadia Code"/>
          <w:b/>
          <w:color w:val="2B2828"/>
        </w:rPr>
      </w:pPr>
    </w:p>
    <w:p w14:paraId="3330BE68" w14:textId="075E1B5A" w:rsidR="00B865E9" w:rsidRPr="00A618F3" w:rsidRDefault="00B865E9" w:rsidP="00B865E9">
      <w:pPr>
        <w:ind w:left="720"/>
        <w:rPr>
          <w:rFonts w:ascii="Cascadia Code" w:hAnsi="Cascadia Code" w:cs="Cascadia Code"/>
          <w:bCs/>
          <w:color w:val="2B2828"/>
          <w:lang w:val="en-IN"/>
        </w:rPr>
      </w:pPr>
      <w:r w:rsidRPr="00B865E9">
        <w:rPr>
          <w:rFonts w:ascii="Cascadia Code" w:hAnsi="Cascadia Code" w:cs="Cascadia Code"/>
          <w:bCs/>
          <w:color w:val="2B2828"/>
          <w:lang w:val="en-IN"/>
        </w:rPr>
        <w:t>{% extends "registration/RegisterBase.html" %}</w:t>
      </w:r>
      <w:r w:rsidRPr="00B865E9">
        <w:rPr>
          <w:rFonts w:ascii="Cascadia Code" w:hAnsi="Cascadia Code" w:cs="Cascadia Code"/>
          <w:bCs/>
          <w:color w:val="2B2828"/>
          <w:lang w:val="en-IN"/>
        </w:rPr>
        <w:br/>
        <w:t>{% block title %} Sign Up {% endblock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load </w:t>
      </w:r>
      <w:proofErr w:type="spellStart"/>
      <w:r w:rsidRPr="00B865E9">
        <w:rPr>
          <w:rFonts w:ascii="Cascadia Code" w:hAnsi="Cascadia Code" w:cs="Cascadia Code"/>
          <w:bCs/>
          <w:color w:val="2B2828"/>
          <w:lang w:val="en-IN"/>
        </w:rPr>
        <w:t>crispy_forms_tags</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 for </w:t>
      </w:r>
      <w:proofErr w:type="spellStart"/>
      <w:r w:rsidRPr="00B865E9">
        <w:rPr>
          <w:rFonts w:ascii="Cascadia Code" w:hAnsi="Cascadia Code" w:cs="Cascadia Code"/>
          <w:bCs/>
          <w:color w:val="2B2828"/>
          <w:lang w:val="en-IN"/>
        </w:rPr>
        <w:t>msg</w:t>
      </w:r>
      <w:proofErr w:type="spellEnd"/>
      <w:r w:rsidRPr="00B865E9">
        <w:rPr>
          <w:rFonts w:ascii="Cascadia Code" w:hAnsi="Cascadia Code" w:cs="Cascadia Code"/>
          <w:bCs/>
          <w:color w:val="2B2828"/>
          <w:lang w:val="en-IN"/>
        </w:rPr>
        <w:t xml:space="preserve"> in message %}</w:t>
      </w:r>
      <w:r w:rsidRPr="00B865E9">
        <w:rPr>
          <w:rFonts w:ascii="Cascadia Code" w:hAnsi="Cascadia Code" w:cs="Cascadia Code"/>
          <w:bCs/>
          <w:color w:val="2B2828"/>
          <w:lang w:val="en-IN"/>
        </w:rPr>
        <w:br/>
        <w:t xml:space="preserve">        &lt;script&gt;</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window.alert</w:t>
      </w:r>
      <w:proofErr w:type="spellEnd"/>
      <w:r w:rsidRPr="00B865E9">
        <w:rPr>
          <w:rFonts w:ascii="Cascadia Code" w:hAnsi="Cascadia Code" w:cs="Cascadia Code"/>
          <w:bCs/>
          <w:color w:val="2B2828"/>
          <w:lang w:val="en-IN"/>
        </w:rPr>
        <w:t>(</w:t>
      </w:r>
      <w:proofErr w:type="spellStart"/>
      <w:r w:rsidRPr="00B865E9">
        <w:rPr>
          <w:rFonts w:ascii="Cascadia Code" w:hAnsi="Cascadia Code" w:cs="Cascadia Code"/>
          <w:bCs/>
          <w:color w:val="2B2828"/>
          <w:lang w:val="en-IN"/>
        </w:rPr>
        <w:t>msg</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&lt;/script&gt;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endfor</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block content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&lt;div class="sign-up form" style="max-width: 600px"&gt;</w:t>
      </w:r>
      <w:r w:rsidRPr="00B865E9">
        <w:rPr>
          <w:rFonts w:ascii="Cascadia Code" w:hAnsi="Cascadia Code" w:cs="Cascadia Code"/>
          <w:bCs/>
          <w:color w:val="2B2828"/>
          <w:lang w:val="en-IN"/>
        </w:rPr>
        <w:br/>
        <w:t xml:space="preserve">        &lt;h1 class="mt-2"&gt;{{heading}}&lt;/h1&gt;</w:t>
      </w:r>
      <w:r w:rsidRPr="00B865E9">
        <w:rPr>
          <w:rFonts w:ascii="Cascadia Code" w:hAnsi="Cascadia Code" w:cs="Cascadia Code"/>
          <w:bCs/>
          <w:color w:val="2B2828"/>
          <w:lang w:val="en-IN"/>
        </w:rPr>
        <w:br/>
        <w:t xml:space="preserve">        &lt;hr class="mt-0 mb-4"&gt;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 method="post" class="form-group" style="max-width: 600px;"&gt;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csrf_token</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form|crispy</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&lt;p&gt;Already have an account?&lt;a </w:t>
      </w:r>
      <w:proofErr w:type="spellStart"/>
      <w:r w:rsidRPr="00B865E9">
        <w:rPr>
          <w:rFonts w:ascii="Cascadia Code" w:hAnsi="Cascadia Code" w:cs="Cascadia Code"/>
          <w:bCs/>
          <w:color w:val="2B2828"/>
          <w:lang w:val="en-IN"/>
        </w:rPr>
        <w:t>href</w:t>
      </w:r>
      <w:proofErr w:type="spellEnd"/>
      <w:r w:rsidRPr="00B865E9">
        <w:rPr>
          <w:rFonts w:ascii="Cascadia Code" w:hAnsi="Cascadia Code" w:cs="Cascadia Code"/>
          <w:bCs/>
          <w:color w:val="2B2828"/>
          <w:lang w:val="en-IN"/>
        </w:rPr>
        <w:t>="/login"&gt;Login here.&lt;/a&gt;&lt;/p&gt;</w:t>
      </w:r>
      <w:r w:rsidRPr="00B865E9">
        <w:rPr>
          <w:rFonts w:ascii="Cascadia Code" w:hAnsi="Cascadia Code" w:cs="Cascadia Code"/>
          <w:bCs/>
          <w:color w:val="2B2828"/>
          <w:lang w:val="en-IN"/>
        </w:rPr>
        <w:br/>
        <w:t xml:space="preserve">            &lt;button type="submit" class="</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 xml:space="preserve"> </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-success" &gt;Sign Up&lt;/button&gt;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&lt;/form&gt;</w:t>
      </w:r>
      <w:r w:rsidRPr="00B865E9">
        <w:rPr>
          <w:rFonts w:ascii="Cascadia Code" w:hAnsi="Cascadia Code" w:cs="Cascadia Code"/>
          <w:bCs/>
          <w:color w:val="2B2828"/>
          <w:lang w:val="en-IN"/>
        </w:rPr>
        <w:br/>
        <w:t xml:space="preserve">    &lt;/div&gt;</w:t>
      </w:r>
      <w:r w:rsidRPr="00B865E9">
        <w:rPr>
          <w:rFonts w:ascii="Cascadia Code" w:hAnsi="Cascadia Code" w:cs="Cascadia Code"/>
          <w:bCs/>
          <w:color w:val="2B2828"/>
          <w:lang w:val="en-IN"/>
        </w:rPr>
        <w:br/>
        <w:t>{% endblock %}</w:t>
      </w:r>
    </w:p>
    <w:p w14:paraId="404BED57" w14:textId="3BDCEB70" w:rsidR="00C73270" w:rsidRPr="00A618F3" w:rsidRDefault="00C73270" w:rsidP="00B865E9">
      <w:pPr>
        <w:ind w:left="720"/>
        <w:rPr>
          <w:rFonts w:ascii="Cascadia Code" w:hAnsi="Cascadia Code" w:cs="Cascadia Code"/>
          <w:bCs/>
          <w:color w:val="2B2828"/>
          <w:lang w:val="en-IN"/>
        </w:rPr>
      </w:pPr>
    </w:p>
    <w:p w14:paraId="2540F072" w14:textId="0D13E0B9" w:rsidR="00C73270" w:rsidRPr="00A618F3" w:rsidRDefault="00C73270"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Registration/forms.py</w:t>
      </w:r>
    </w:p>
    <w:p w14:paraId="26EC8CFF" w14:textId="5BE9C703" w:rsidR="00C73270" w:rsidRPr="00A618F3" w:rsidRDefault="00C73270" w:rsidP="00B865E9">
      <w:pPr>
        <w:ind w:left="720"/>
        <w:rPr>
          <w:rFonts w:ascii="Cascadia Code" w:hAnsi="Cascadia Code" w:cs="Cascadia Code"/>
          <w:bCs/>
          <w:color w:val="2B2828"/>
          <w:lang w:val="en-IN"/>
        </w:rPr>
      </w:pPr>
    </w:p>
    <w:p w14:paraId="328496A8" w14:textId="507082FE" w:rsidR="00C73270" w:rsidRPr="00A618F3" w:rsidRDefault="00C73270" w:rsidP="00B865E9">
      <w:pPr>
        <w:ind w:left="720"/>
        <w:rPr>
          <w:rFonts w:ascii="Cascadia Code" w:hAnsi="Cascadia Code" w:cs="Cascadia Code"/>
          <w:bCs/>
          <w:color w:val="2B2828"/>
          <w:lang w:val="en-IN"/>
        </w:rPr>
      </w:pPr>
      <w:r w:rsidRPr="00C73270">
        <w:rPr>
          <w:rFonts w:ascii="Cascadia Code" w:hAnsi="Cascadia Code" w:cs="Cascadia Code"/>
          <w:bCs/>
          <w:color w:val="2B2828"/>
          <w:lang w:val="en-IN"/>
        </w:rPr>
        <w:t xml:space="preserve">from </w:t>
      </w:r>
      <w:proofErr w:type="spellStart"/>
      <w:r w:rsidRPr="00C73270">
        <w:rPr>
          <w:rFonts w:ascii="Cascadia Code" w:hAnsi="Cascadia Code" w:cs="Cascadia Code"/>
          <w:bCs/>
          <w:color w:val="2B2828"/>
          <w:lang w:val="en-IN"/>
        </w:rPr>
        <w:t>django</w:t>
      </w:r>
      <w:proofErr w:type="spellEnd"/>
      <w:r w:rsidRPr="00C73270">
        <w:rPr>
          <w:rFonts w:ascii="Cascadia Code" w:hAnsi="Cascadia Code" w:cs="Cascadia Code"/>
          <w:bCs/>
          <w:color w:val="2B2828"/>
          <w:lang w:val="en-IN"/>
        </w:rPr>
        <w:t xml:space="preserve"> import forms</w:t>
      </w:r>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django.contrib.auth.forms</w:t>
      </w:r>
      <w:proofErr w:type="spellEnd"/>
      <w:r w:rsidRPr="00C73270">
        <w:rPr>
          <w:rFonts w:ascii="Cascadia Code" w:hAnsi="Cascadia Code" w:cs="Cascadia Code"/>
          <w:bCs/>
          <w:color w:val="2B2828"/>
          <w:lang w:val="en-IN"/>
        </w:rPr>
        <w:t xml:space="preserve"> import </w:t>
      </w:r>
      <w:proofErr w:type="spellStart"/>
      <w:r w:rsidRPr="00C73270">
        <w:rPr>
          <w:rFonts w:ascii="Cascadia Code" w:hAnsi="Cascadia Code" w:cs="Cascadia Code"/>
          <w:bCs/>
          <w:color w:val="2B2828"/>
          <w:lang w:val="en-IN"/>
        </w:rPr>
        <w:t>UserCreationForm</w:t>
      </w:r>
      <w:proofErr w:type="spellEnd"/>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django.contrib.auth.models</w:t>
      </w:r>
      <w:proofErr w:type="spellEnd"/>
      <w:r w:rsidRPr="00C73270">
        <w:rPr>
          <w:rFonts w:ascii="Cascadia Code" w:hAnsi="Cascadia Code" w:cs="Cascadia Code"/>
          <w:bCs/>
          <w:color w:val="2B2828"/>
          <w:lang w:val="en-IN"/>
        </w:rPr>
        <w:t xml:space="preserve"> import User</w:t>
      </w:r>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chat.models</w:t>
      </w:r>
      <w:proofErr w:type="spellEnd"/>
      <w:r w:rsidRPr="00C73270">
        <w:rPr>
          <w:rFonts w:ascii="Cascadia Code" w:hAnsi="Cascadia Code" w:cs="Cascadia Code"/>
          <w:bCs/>
          <w:color w:val="2B2828"/>
          <w:lang w:val="en-IN"/>
        </w:rPr>
        <w:t xml:space="preserve"> import </w:t>
      </w:r>
      <w:proofErr w:type="spellStart"/>
      <w:r w:rsidRPr="00C73270">
        <w:rPr>
          <w:rFonts w:ascii="Cascadia Code" w:hAnsi="Cascadia Code" w:cs="Cascadia Code"/>
          <w:bCs/>
          <w:color w:val="2B2828"/>
          <w:lang w:val="en-IN"/>
        </w:rPr>
        <w:t>UserProfile</w:t>
      </w:r>
      <w:proofErr w:type="spellEnd"/>
      <w:r w:rsidRPr="00C73270">
        <w:rPr>
          <w:rFonts w:ascii="Cascadia Code" w:hAnsi="Cascadia Code" w:cs="Cascadia Code"/>
          <w:bCs/>
          <w:color w:val="2B2828"/>
          <w:lang w:val="en-IN"/>
        </w:rPr>
        <w:br/>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class </w:t>
      </w:r>
      <w:proofErr w:type="spellStart"/>
      <w:r w:rsidRPr="00C73270">
        <w:rPr>
          <w:rFonts w:ascii="Cascadia Code" w:hAnsi="Cascadia Code" w:cs="Cascadia Code"/>
          <w:bCs/>
          <w:color w:val="2B2828"/>
          <w:lang w:val="en-IN"/>
        </w:rPr>
        <w:t>SignUpForm</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forms.Form</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username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min_length</w:t>
      </w:r>
      <w:proofErr w:type="spellEnd"/>
      <w:r w:rsidRPr="00C73270">
        <w:rPr>
          <w:rFonts w:ascii="Cascadia Code" w:hAnsi="Cascadia Code" w:cs="Cascadia Code"/>
          <w:bCs/>
          <w:color w:val="2B2828"/>
          <w:lang w:val="en-IN"/>
        </w:rPr>
        <w:t xml:space="preserve">=5, </w:t>
      </w:r>
      <w:proofErr w:type="spellStart"/>
      <w:r w:rsidRPr="00C73270">
        <w:rPr>
          <w:rFonts w:ascii="Cascadia Code" w:hAnsi="Cascadia Code" w:cs="Cascadia Code"/>
          <w:bCs/>
          <w:color w:val="2B2828"/>
          <w:lang w:val="en-IN"/>
        </w:rPr>
        <w:t>max_length</w:t>
      </w:r>
      <w:proofErr w:type="spellEnd"/>
      <w:r w:rsidRPr="00C73270">
        <w:rPr>
          <w:rFonts w:ascii="Cascadia Code" w:hAnsi="Cascadia Code" w:cs="Cascadia Code"/>
          <w:bCs/>
          <w:color w:val="2B2828"/>
          <w:lang w:val="en-IN"/>
        </w:rPr>
        <w:t>=20)</w:t>
      </w:r>
      <w:r w:rsidRPr="00C73270">
        <w:rPr>
          <w:rFonts w:ascii="Cascadia Code" w:hAnsi="Cascadia Code" w:cs="Cascadia Code"/>
          <w:bCs/>
          <w:color w:val="2B2828"/>
          <w:lang w:val="en-IN"/>
        </w:rPr>
        <w:br/>
        <w:t xml:space="preserve">    name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max_length</w:t>
      </w:r>
      <w:proofErr w:type="spellEnd"/>
      <w:r w:rsidRPr="00C73270">
        <w:rPr>
          <w:rFonts w:ascii="Cascadia Code" w:hAnsi="Cascadia Code" w:cs="Cascadia Code"/>
          <w:bCs/>
          <w:color w:val="2B2828"/>
          <w:lang w:val="en-IN"/>
        </w:rPr>
        <w:t>=25, label="Name")</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lastRenderedPageBreak/>
        <w:t xml:space="preserve">    email = </w:t>
      </w:r>
      <w:proofErr w:type="spellStart"/>
      <w:r w:rsidRPr="00C73270">
        <w:rPr>
          <w:rFonts w:ascii="Cascadia Code" w:hAnsi="Cascadia Code" w:cs="Cascadia Code"/>
          <w:bCs/>
          <w:color w:val="2B2828"/>
          <w:lang w:val="en-IN"/>
        </w:rPr>
        <w:t>forms.EmailField</w:t>
      </w:r>
      <w:proofErr w:type="spellEnd"/>
      <w:r w:rsidRPr="00C73270">
        <w:rPr>
          <w:rFonts w:ascii="Cascadia Code" w:hAnsi="Cascadia Code" w:cs="Cascadia Code"/>
          <w:bCs/>
          <w:color w:val="2B2828"/>
          <w:lang w:val="en-IN"/>
        </w:rPr>
        <w:t>(label="Email")</w:t>
      </w:r>
      <w:r w:rsidRPr="00C73270">
        <w:rPr>
          <w:rFonts w:ascii="Cascadia Code" w:hAnsi="Cascadia Code" w:cs="Cascadia Code"/>
          <w:bCs/>
          <w:color w:val="2B2828"/>
          <w:lang w:val="en-IN"/>
        </w:rPr>
        <w:br/>
        <w:t xml:space="preserve">    password1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(label='Password', widget=</w:t>
      </w:r>
      <w:proofErr w:type="spellStart"/>
      <w:r w:rsidRPr="00C73270">
        <w:rPr>
          <w:rFonts w:ascii="Cascadia Code" w:hAnsi="Cascadia Code" w:cs="Cascadia Code"/>
          <w:bCs/>
          <w:color w:val="2B2828"/>
          <w:lang w:val="en-IN"/>
        </w:rPr>
        <w:t>forms.PasswordInput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password2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(label="Confirm Password", widget=</w:t>
      </w:r>
      <w:proofErr w:type="spellStart"/>
      <w:r w:rsidRPr="00C73270">
        <w:rPr>
          <w:rFonts w:ascii="Cascadia Code" w:hAnsi="Cascadia Code" w:cs="Cascadia Code"/>
          <w:bCs/>
          <w:color w:val="2B2828"/>
          <w:lang w:val="en-IN"/>
        </w:rPr>
        <w:t>forms.PasswordInput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w:t>
      </w:r>
      <w:proofErr w:type="spellStart"/>
      <w:r w:rsidRPr="00C73270">
        <w:rPr>
          <w:rFonts w:ascii="Cascadia Code" w:hAnsi="Cascadia Code" w:cs="Cascadia Code"/>
          <w:bCs/>
          <w:color w:val="2B2828"/>
          <w:lang w:val="en-IN"/>
        </w:rPr>
        <w:t>validate_username</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username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['username']</w:t>
      </w:r>
      <w:r w:rsidRPr="00C73270">
        <w:rPr>
          <w:rFonts w:ascii="Cascadia Code" w:hAnsi="Cascadia Code" w:cs="Cascadia Code"/>
          <w:bCs/>
          <w:color w:val="2B2828"/>
          <w:lang w:val="en-IN"/>
        </w:rPr>
        <w:br/>
        <w:t xml:space="preserve">        r = </w:t>
      </w:r>
      <w:proofErr w:type="spellStart"/>
      <w:r w:rsidRPr="00C73270">
        <w:rPr>
          <w:rFonts w:ascii="Cascadia Code" w:hAnsi="Cascadia Code" w:cs="Cascadia Code"/>
          <w:bCs/>
          <w:color w:val="2B2828"/>
          <w:lang w:val="en-IN"/>
        </w:rPr>
        <w:t>User.objects.filter</w:t>
      </w:r>
      <w:proofErr w:type="spellEnd"/>
      <w:r w:rsidRPr="00C73270">
        <w:rPr>
          <w:rFonts w:ascii="Cascadia Code" w:hAnsi="Cascadia Code" w:cs="Cascadia Code"/>
          <w:bCs/>
          <w:color w:val="2B2828"/>
          <w:lang w:val="en-IN"/>
        </w:rPr>
        <w:t>(username=username)</w:t>
      </w:r>
      <w:r w:rsidRPr="00C73270">
        <w:rPr>
          <w:rFonts w:ascii="Cascadia Code" w:hAnsi="Cascadia Code" w:cs="Cascadia Code"/>
          <w:bCs/>
          <w:color w:val="2B2828"/>
          <w:lang w:val="en-IN"/>
        </w:rPr>
        <w:br/>
        <w:t xml:space="preserve">        if </w:t>
      </w:r>
      <w:proofErr w:type="spellStart"/>
      <w:r w:rsidRPr="00C73270">
        <w:rPr>
          <w:rFonts w:ascii="Cascadia Code" w:hAnsi="Cascadia Code" w:cs="Cascadia Code"/>
          <w:bCs/>
          <w:color w:val="2B2828"/>
          <w:lang w:val="en-IN"/>
        </w:rPr>
        <w:t>r.count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username</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w:t>
      </w:r>
      <w:proofErr w:type="spellStart"/>
      <w:r w:rsidRPr="00C73270">
        <w:rPr>
          <w:rFonts w:ascii="Cascadia Code" w:hAnsi="Cascadia Code" w:cs="Cascadia Code"/>
          <w:bCs/>
          <w:color w:val="2B2828"/>
          <w:lang w:val="en-IN"/>
        </w:rPr>
        <w:t>validate_password</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password1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['password1']</w:t>
      </w:r>
      <w:r w:rsidRPr="00C73270">
        <w:rPr>
          <w:rFonts w:ascii="Cascadia Code" w:hAnsi="Cascadia Code" w:cs="Cascadia Code"/>
          <w:bCs/>
          <w:color w:val="2B2828"/>
          <w:lang w:val="en-IN"/>
        </w:rPr>
        <w:br/>
        <w:t xml:space="preserve">        password2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['password2']</w:t>
      </w:r>
      <w:r w:rsidRPr="00C73270">
        <w:rPr>
          <w:rFonts w:ascii="Cascadia Code" w:hAnsi="Cascadia Code" w:cs="Cascadia Code"/>
          <w:bCs/>
          <w:color w:val="2B2828"/>
          <w:lang w:val="en-IN"/>
        </w:rPr>
        <w:br/>
        <w:t xml:space="preserve">        if not password1 or not password2:</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elif</w:t>
      </w:r>
      <w:proofErr w:type="spellEnd"/>
      <w:r w:rsidRPr="00C73270">
        <w:rPr>
          <w:rFonts w:ascii="Cascadia Code" w:hAnsi="Cascadia Code" w:cs="Cascadia Code"/>
          <w:bCs/>
          <w:color w:val="2B2828"/>
          <w:lang w:val="en-IN"/>
        </w:rPr>
        <w:t xml:space="preserve"> password2 != password1:</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password1</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w:t>
      </w:r>
      <w:proofErr w:type="spellStart"/>
      <w:r w:rsidRPr="00C73270">
        <w:rPr>
          <w:rFonts w:ascii="Cascadia Code" w:hAnsi="Cascadia Code" w:cs="Cascadia Code"/>
          <w:bCs/>
          <w:color w:val="2B2828"/>
          <w:lang w:val="en-IN"/>
        </w:rPr>
        <w:t>validate_email</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email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['email']</w:t>
      </w:r>
      <w:r w:rsidRPr="00C73270">
        <w:rPr>
          <w:rFonts w:ascii="Cascadia Code" w:hAnsi="Cascadia Code" w:cs="Cascadia Code"/>
          <w:bCs/>
          <w:color w:val="2B2828"/>
          <w:lang w:val="en-IN"/>
        </w:rPr>
        <w:br/>
        <w:t xml:space="preserve">        r = </w:t>
      </w:r>
      <w:proofErr w:type="spellStart"/>
      <w:r w:rsidRPr="00C73270">
        <w:rPr>
          <w:rFonts w:ascii="Cascadia Code" w:hAnsi="Cascadia Code" w:cs="Cascadia Code"/>
          <w:bCs/>
          <w:color w:val="2B2828"/>
          <w:lang w:val="en-IN"/>
        </w:rPr>
        <w:t>UserProfile.objects.filter</w:t>
      </w:r>
      <w:proofErr w:type="spellEnd"/>
      <w:r w:rsidRPr="00C73270">
        <w:rPr>
          <w:rFonts w:ascii="Cascadia Code" w:hAnsi="Cascadia Code" w:cs="Cascadia Code"/>
          <w:bCs/>
          <w:color w:val="2B2828"/>
          <w:lang w:val="en-IN"/>
        </w:rPr>
        <w:t>(email=email)</w:t>
      </w:r>
      <w:r w:rsidRPr="00C73270">
        <w:rPr>
          <w:rFonts w:ascii="Cascadia Code" w:hAnsi="Cascadia Code" w:cs="Cascadia Code"/>
          <w:bCs/>
          <w:color w:val="2B2828"/>
          <w:lang w:val="en-IN"/>
        </w:rPr>
        <w:br/>
        <w:t xml:space="preserve">        if </w:t>
      </w:r>
      <w:proofErr w:type="spellStart"/>
      <w:r w:rsidRPr="00C73270">
        <w:rPr>
          <w:rFonts w:ascii="Cascadia Code" w:hAnsi="Cascadia Code" w:cs="Cascadia Code"/>
          <w:bCs/>
          <w:color w:val="2B2828"/>
          <w:lang w:val="en-IN"/>
        </w:rPr>
        <w:t>r.count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email</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save(self, commit=True):</w:t>
      </w:r>
      <w:r w:rsidRPr="00C73270">
        <w:rPr>
          <w:rFonts w:ascii="Cascadia Code" w:hAnsi="Cascadia Code" w:cs="Cascadia Code"/>
          <w:bCs/>
          <w:color w:val="2B2828"/>
          <w:lang w:val="en-IN"/>
        </w:rPr>
        <w:br/>
        <w:t xml:space="preserve">        user = </w:t>
      </w:r>
      <w:proofErr w:type="spellStart"/>
      <w:r w:rsidRPr="00C73270">
        <w:rPr>
          <w:rFonts w:ascii="Cascadia Code" w:hAnsi="Cascadia Code" w:cs="Cascadia Code"/>
          <w:bCs/>
          <w:color w:val="2B2828"/>
          <w:lang w:val="en-IN"/>
        </w:rPr>
        <w:t>User.objects.create_user</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['username'],</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['email'],</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['password1']</w:t>
      </w:r>
      <w:r w:rsidRPr="00C73270">
        <w:rPr>
          <w:rFonts w:ascii="Cascadia Code" w:hAnsi="Cascadia Code" w:cs="Cascadia Code"/>
          <w:bCs/>
          <w:color w:val="2B2828"/>
          <w:lang w:val="en-IN"/>
        </w:rPr>
        <w:br/>
        <w:t xml:space="preserve">        )</w:t>
      </w:r>
      <w:r w:rsidRPr="00C73270">
        <w:rPr>
          <w:rFonts w:ascii="Cascadia Code" w:hAnsi="Cascadia Code" w:cs="Cascadia Code"/>
          <w:bCs/>
          <w:color w:val="2B2828"/>
          <w:lang w:val="en-IN"/>
        </w:rPr>
        <w:br/>
        <w:t xml:space="preserve">        return user</w:t>
      </w:r>
      <w:r w:rsidRPr="00C73270">
        <w:rPr>
          <w:rFonts w:ascii="Cascadia Code" w:hAnsi="Cascadia Code" w:cs="Cascadia Code"/>
          <w:bCs/>
          <w:color w:val="2B2828"/>
          <w:lang w:val="en-IN"/>
        </w:rPr>
        <w:br/>
      </w:r>
    </w:p>
    <w:p w14:paraId="27DE02B2" w14:textId="0B1A3438" w:rsidR="00F1217C" w:rsidRPr="00A618F3" w:rsidRDefault="00F1217C" w:rsidP="00B865E9">
      <w:pPr>
        <w:ind w:left="720"/>
        <w:rPr>
          <w:rFonts w:ascii="Cascadia Code" w:hAnsi="Cascadia Code" w:cs="Cascadia Code"/>
          <w:bCs/>
          <w:color w:val="2B2828"/>
          <w:lang w:val="en-IN"/>
        </w:rPr>
      </w:pPr>
    </w:p>
    <w:p w14:paraId="0751FBC0" w14:textId="619BC0D8" w:rsidR="00F1217C" w:rsidRPr="00A618F3" w:rsidRDefault="00F1217C"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Registration/views.py</w:t>
      </w:r>
    </w:p>
    <w:p w14:paraId="02163BF3" w14:textId="2A06912D" w:rsidR="00F1217C" w:rsidRPr="00A618F3" w:rsidRDefault="00F1217C" w:rsidP="00B865E9">
      <w:pPr>
        <w:ind w:left="720"/>
        <w:rPr>
          <w:rFonts w:ascii="Cascadia Code" w:hAnsi="Cascadia Code" w:cs="Cascadia Code"/>
          <w:bCs/>
          <w:color w:val="2B2828"/>
          <w:lang w:val="en-IN"/>
        </w:rPr>
      </w:pPr>
    </w:p>
    <w:p w14:paraId="61A7745C" w14:textId="6779A2FB" w:rsidR="00B865E9" w:rsidRPr="00A618F3" w:rsidRDefault="00F1217C" w:rsidP="00F1217C">
      <w:pPr>
        <w:ind w:left="720"/>
        <w:rPr>
          <w:rFonts w:ascii="Cascadia Code" w:hAnsi="Cascadia Code" w:cs="Cascadia Code"/>
          <w:bCs/>
          <w:color w:val="2B2828"/>
          <w:lang w:val="en-IN"/>
        </w:rPr>
      </w:pPr>
      <w:r w:rsidRPr="00F1217C">
        <w:rPr>
          <w:rFonts w:ascii="Cascadia Code" w:hAnsi="Cascadia Code" w:cs="Cascadia Code"/>
          <w:bCs/>
          <w:color w:val="2B2828"/>
          <w:lang w:val="en-IN"/>
        </w:rPr>
        <w:t xml:space="preserve">from </w:t>
      </w:r>
      <w:proofErr w:type="spellStart"/>
      <w:r w:rsidRPr="00F1217C">
        <w:rPr>
          <w:rFonts w:ascii="Cascadia Code" w:hAnsi="Cascadia Code" w:cs="Cascadia Code"/>
          <w:bCs/>
          <w:color w:val="2B2828"/>
          <w:lang w:val="en-IN"/>
        </w:rPr>
        <w:t>django.shortcuts</w:t>
      </w:r>
      <w:proofErr w:type="spellEnd"/>
      <w:r w:rsidRPr="00F1217C">
        <w:rPr>
          <w:rFonts w:ascii="Cascadia Code" w:hAnsi="Cascadia Code" w:cs="Cascadia Code"/>
          <w:bCs/>
          <w:color w:val="2B2828"/>
          <w:lang w:val="en-IN"/>
        </w:rPr>
        <w:t xml:space="preserve"> import render, redirect</w:t>
      </w:r>
      <w:r w:rsidRPr="00F1217C">
        <w:rPr>
          <w:rFonts w:ascii="Cascadia Code" w:hAnsi="Cascadia Code" w:cs="Cascadia Code"/>
          <w:bCs/>
          <w:color w:val="2B2828"/>
          <w:lang w:val="en-IN"/>
        </w:rPr>
        <w:br/>
        <w:t xml:space="preserve">from .forms import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br/>
        <w:t xml:space="preserve">from </w:t>
      </w:r>
      <w:proofErr w:type="spellStart"/>
      <w:r w:rsidRPr="00F1217C">
        <w:rPr>
          <w:rFonts w:ascii="Cascadia Code" w:hAnsi="Cascadia Code" w:cs="Cascadia Code"/>
          <w:bCs/>
          <w:color w:val="2B2828"/>
          <w:lang w:val="en-IN"/>
        </w:rPr>
        <w:t>django.contrib.auth</w:t>
      </w:r>
      <w:proofErr w:type="spellEnd"/>
      <w:r w:rsidRPr="00F1217C">
        <w:rPr>
          <w:rFonts w:ascii="Cascadia Code" w:hAnsi="Cascadia Code" w:cs="Cascadia Code"/>
          <w:bCs/>
          <w:color w:val="2B2828"/>
          <w:lang w:val="en-IN"/>
        </w:rPr>
        <w:t xml:space="preserve"> import login, authenticate</w:t>
      </w:r>
      <w:r w:rsidRPr="00F1217C">
        <w:rPr>
          <w:rFonts w:ascii="Cascadia Code" w:hAnsi="Cascadia Code" w:cs="Cascadia Code"/>
          <w:bCs/>
          <w:color w:val="2B2828"/>
          <w:lang w:val="en-IN"/>
        </w:rPr>
        <w:br/>
        <w:t xml:space="preserve">from </w:t>
      </w:r>
      <w:proofErr w:type="spellStart"/>
      <w:r w:rsidRPr="00F1217C">
        <w:rPr>
          <w:rFonts w:ascii="Cascadia Code" w:hAnsi="Cascadia Code" w:cs="Cascadia Code"/>
          <w:bCs/>
          <w:color w:val="2B2828"/>
          <w:lang w:val="en-IN"/>
        </w:rPr>
        <w:t>chat.models</w:t>
      </w:r>
      <w:proofErr w:type="spellEnd"/>
      <w:r w:rsidRPr="00F1217C">
        <w:rPr>
          <w:rFonts w:ascii="Cascadia Code" w:hAnsi="Cascadia Code" w:cs="Cascadia Code"/>
          <w:bCs/>
          <w:color w:val="2B2828"/>
          <w:lang w:val="en-IN"/>
        </w:rPr>
        <w:t xml:space="preserve"> import </w:t>
      </w:r>
      <w:proofErr w:type="spellStart"/>
      <w:r w:rsidRPr="00F1217C">
        <w:rPr>
          <w:rFonts w:ascii="Cascadia Code" w:hAnsi="Cascadia Code" w:cs="Cascadia Code"/>
          <w:bCs/>
          <w:color w:val="2B2828"/>
          <w:lang w:val="en-IN"/>
        </w:rPr>
        <w:t>UserProfile</w:t>
      </w:r>
      <w:proofErr w:type="spellEnd"/>
      <w:r w:rsidRPr="00F1217C">
        <w:rPr>
          <w:rFonts w:ascii="Cascadia Code" w:hAnsi="Cascadia Code" w:cs="Cascadia Code"/>
          <w:bCs/>
          <w:color w:val="2B2828"/>
          <w:lang w:val="en-IN"/>
        </w:rPr>
        <w:br/>
      </w:r>
      <w:r w:rsidRPr="00F1217C">
        <w:rPr>
          <w:rFonts w:ascii="Cascadia Code" w:hAnsi="Cascadia Code" w:cs="Cascadia Code"/>
          <w:bCs/>
          <w:color w:val="2B2828"/>
          <w:lang w:val="en-IN"/>
        </w:rPr>
        <w:br/>
      </w:r>
      <w:r w:rsidRPr="00F1217C">
        <w:rPr>
          <w:rFonts w:ascii="Cascadia Code" w:hAnsi="Cascadia Code" w:cs="Cascadia Code"/>
          <w:bCs/>
          <w:color w:val="2B2828"/>
          <w:lang w:val="en-IN"/>
        </w:rPr>
        <w:br/>
        <w:t xml:space="preserve">def </w:t>
      </w:r>
      <w:proofErr w:type="spellStart"/>
      <w:r w:rsidRPr="00F1217C">
        <w:rPr>
          <w:rFonts w:ascii="Cascadia Code" w:hAnsi="Cascadia Code" w:cs="Cascadia Code"/>
          <w:bCs/>
          <w:color w:val="2B2828"/>
          <w:lang w:val="en-IN"/>
        </w:rPr>
        <w:t>SignUp</w:t>
      </w:r>
      <w:proofErr w:type="spellEnd"/>
      <w:r w:rsidRPr="00F1217C">
        <w:rPr>
          <w:rFonts w:ascii="Cascadia Code" w:hAnsi="Cascadia Code" w:cs="Cascadia Code"/>
          <w:bCs/>
          <w:color w:val="2B2828"/>
          <w:lang w:val="en-IN"/>
        </w:rPr>
        <w:t>(request):</w:t>
      </w:r>
      <w:r w:rsidRPr="00F1217C">
        <w:rPr>
          <w:rFonts w:ascii="Cascadia Code" w:hAnsi="Cascadia Code" w:cs="Cascadia Code"/>
          <w:bCs/>
          <w:color w:val="2B2828"/>
          <w:lang w:val="en-IN"/>
        </w:rPr>
        <w:br/>
        <w:t xml:space="preserve">    </w:t>
      </w:r>
      <w:r w:rsidRPr="00F1217C">
        <w:rPr>
          <w:rFonts w:ascii="Cascadia Code" w:hAnsi="Cascadia Code" w:cs="Cascadia Code"/>
          <w:bCs/>
          <w:i/>
          <w:iCs/>
          <w:color w:val="2B2828"/>
          <w:lang w:val="en-IN"/>
        </w:rPr>
        <w:t>"""</w:t>
      </w:r>
      <w:r w:rsidRPr="00F1217C">
        <w:rPr>
          <w:rFonts w:ascii="Cascadia Code" w:hAnsi="Cascadia Code" w:cs="Cascadia Code"/>
          <w:bCs/>
          <w:i/>
          <w:iCs/>
          <w:color w:val="2B2828"/>
          <w:lang w:val="en-IN"/>
        </w:rPr>
        <w:br/>
        <w:t xml:space="preserve">    Sign up view</w:t>
      </w:r>
      <w:r w:rsidRPr="00F1217C">
        <w:rPr>
          <w:rFonts w:ascii="Cascadia Code" w:hAnsi="Cascadia Code" w:cs="Cascadia Code"/>
          <w:bCs/>
          <w:i/>
          <w:iCs/>
          <w:color w:val="2B2828"/>
          <w:lang w:val="en-IN"/>
        </w:rPr>
        <w:br/>
        <w:t xml:space="preserve">    </w:t>
      </w:r>
      <w:r w:rsidRPr="00F1217C">
        <w:rPr>
          <w:rFonts w:ascii="Cascadia Code" w:hAnsi="Cascadia Code" w:cs="Cascadia Code"/>
          <w:b/>
          <w:bCs/>
          <w:i/>
          <w:iCs/>
          <w:color w:val="2B2828"/>
          <w:lang w:val="en-IN"/>
        </w:rPr>
        <w:t>:param</w:t>
      </w:r>
      <w:r w:rsidRPr="00F1217C">
        <w:rPr>
          <w:rFonts w:ascii="Cascadia Code" w:hAnsi="Cascadia Code" w:cs="Cascadia Code"/>
          <w:bCs/>
          <w:i/>
          <w:iCs/>
          <w:color w:val="2B2828"/>
          <w:lang w:val="en-IN"/>
        </w:rPr>
        <w:t xml:space="preserve"> request:</w:t>
      </w:r>
      <w:r w:rsidRPr="00F1217C">
        <w:rPr>
          <w:rFonts w:ascii="Cascadia Code" w:hAnsi="Cascadia Code" w:cs="Cascadia Code"/>
          <w:bCs/>
          <w:i/>
          <w:iCs/>
          <w:color w:val="2B2828"/>
          <w:lang w:val="en-IN"/>
        </w:rPr>
        <w:br/>
        <w:t xml:space="preserve">    </w:t>
      </w:r>
      <w:r w:rsidRPr="00F1217C">
        <w:rPr>
          <w:rFonts w:ascii="Cascadia Code" w:hAnsi="Cascadia Code" w:cs="Cascadia Code"/>
          <w:b/>
          <w:bCs/>
          <w:i/>
          <w:iCs/>
          <w:color w:val="2B2828"/>
          <w:lang w:val="en-IN"/>
        </w:rPr>
        <w:t>:return</w:t>
      </w:r>
      <w:r w:rsidRPr="00F1217C">
        <w:rPr>
          <w:rFonts w:ascii="Cascadia Code" w:hAnsi="Cascadia Code" w:cs="Cascadia Code"/>
          <w:bCs/>
          <w:i/>
          <w:iCs/>
          <w:color w:val="2B2828"/>
          <w:lang w:val="en-IN"/>
        </w:rPr>
        <w:t>:</w:t>
      </w:r>
      <w:r w:rsidRPr="00F1217C">
        <w:rPr>
          <w:rFonts w:ascii="Cascadia Code" w:hAnsi="Cascadia Code" w:cs="Cascadia Code"/>
          <w:bCs/>
          <w:i/>
          <w:iCs/>
          <w:color w:val="2B2828"/>
          <w:lang w:val="en-IN"/>
        </w:rPr>
        <w:br/>
        <w:t xml:space="preserve">    """</w:t>
      </w:r>
      <w:r w:rsidRPr="00F1217C">
        <w:rPr>
          <w:rFonts w:ascii="Cascadia Code" w:hAnsi="Cascadia Code" w:cs="Cascadia Code"/>
          <w:bCs/>
          <w:i/>
          <w:iCs/>
          <w:color w:val="2B2828"/>
          <w:lang w:val="en-IN"/>
        </w:rPr>
        <w:br/>
        <w:t xml:space="preserve">    </w:t>
      </w:r>
      <w:r w:rsidRPr="00F1217C">
        <w:rPr>
          <w:rFonts w:ascii="Cascadia Code" w:hAnsi="Cascadia Code" w:cs="Cascadia Code"/>
          <w:bCs/>
          <w:color w:val="2B2828"/>
          <w:lang w:val="en-IN"/>
        </w:rPr>
        <w:t>message = []</w:t>
      </w:r>
      <w:r w:rsidRPr="00F1217C">
        <w:rPr>
          <w:rFonts w:ascii="Cascadia Code" w:hAnsi="Cascadia Code" w:cs="Cascadia Code"/>
          <w:bCs/>
          <w:color w:val="2B2828"/>
          <w:lang w:val="en-IN"/>
        </w:rPr>
        <w:br/>
        <w:t xml:space="preserve">    if </w:t>
      </w:r>
      <w:proofErr w:type="spellStart"/>
      <w:r w:rsidRPr="00F1217C">
        <w:rPr>
          <w:rFonts w:ascii="Cascadia Code" w:hAnsi="Cascadia Code" w:cs="Cascadia Code"/>
          <w:bCs/>
          <w:color w:val="2B2828"/>
          <w:lang w:val="en-IN"/>
        </w:rPr>
        <w:t>request.method</w:t>
      </w:r>
      <w:proofErr w:type="spellEnd"/>
      <w:r w:rsidRPr="00F1217C">
        <w:rPr>
          <w:rFonts w:ascii="Cascadia Code" w:hAnsi="Cascadia Code" w:cs="Cascadia Code"/>
          <w:bCs/>
          <w:color w:val="2B2828"/>
          <w:lang w:val="en-IN"/>
        </w:rPr>
        <w:t xml:space="preserve"> == "POST":</w:t>
      </w:r>
      <w:r w:rsidRPr="00F1217C">
        <w:rPr>
          <w:rFonts w:ascii="Cascadia Code" w:hAnsi="Cascadia Code" w:cs="Cascadia Code"/>
          <w:bCs/>
          <w:color w:val="2B2828"/>
          <w:lang w:val="en-IN"/>
        </w:rPr>
        <w:br/>
        <w:t xml:space="preserve">        form =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t>(</w:t>
      </w:r>
      <w:proofErr w:type="spellStart"/>
      <w:r w:rsidRPr="00F1217C">
        <w:rPr>
          <w:rFonts w:ascii="Cascadia Code" w:hAnsi="Cascadia Code" w:cs="Cascadia Code"/>
          <w:bCs/>
          <w:color w:val="2B2828"/>
          <w:lang w:val="en-IN"/>
        </w:rPr>
        <w:t>request.POST</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if </w:t>
      </w:r>
      <w:proofErr w:type="spellStart"/>
      <w:r w:rsidRPr="00F1217C">
        <w:rPr>
          <w:rFonts w:ascii="Cascadia Code" w:hAnsi="Cascadia Code" w:cs="Cascadia Code"/>
          <w:bCs/>
          <w:color w:val="2B2828"/>
          <w:lang w:val="en-IN"/>
        </w:rPr>
        <w:t>form.is_valid</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name = </w:t>
      </w:r>
      <w:proofErr w:type="spellStart"/>
      <w:r w:rsidRPr="00F1217C">
        <w:rPr>
          <w:rFonts w:ascii="Cascadia Code" w:hAnsi="Cascadia Code" w:cs="Cascadia Code"/>
          <w:bCs/>
          <w:color w:val="2B2828"/>
          <w:lang w:val="en-IN"/>
        </w:rPr>
        <w:t>form.cleaned_data.get</w:t>
      </w:r>
      <w:proofErr w:type="spellEnd"/>
      <w:r w:rsidRPr="00F1217C">
        <w:rPr>
          <w:rFonts w:ascii="Cascadia Code" w:hAnsi="Cascadia Code" w:cs="Cascadia Code"/>
          <w:bCs/>
          <w:color w:val="2B2828"/>
          <w:lang w:val="en-IN"/>
        </w:rPr>
        <w:t>('name')</w:t>
      </w:r>
      <w:r w:rsidRPr="00F1217C">
        <w:rPr>
          <w:rFonts w:ascii="Cascadia Code" w:hAnsi="Cascadia Code" w:cs="Cascadia Code"/>
          <w:bCs/>
          <w:color w:val="2B2828"/>
          <w:lang w:val="en-IN"/>
        </w:rPr>
        <w:br/>
        <w:t xml:space="preserve">            email = </w:t>
      </w:r>
      <w:proofErr w:type="spellStart"/>
      <w:r w:rsidRPr="00F1217C">
        <w:rPr>
          <w:rFonts w:ascii="Cascadia Code" w:hAnsi="Cascadia Code" w:cs="Cascadia Code"/>
          <w:bCs/>
          <w:color w:val="2B2828"/>
          <w:lang w:val="en-IN"/>
        </w:rPr>
        <w:t>form.validate_email</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username = </w:t>
      </w:r>
      <w:proofErr w:type="spellStart"/>
      <w:r w:rsidRPr="00F1217C">
        <w:rPr>
          <w:rFonts w:ascii="Cascadia Code" w:hAnsi="Cascadia Code" w:cs="Cascadia Code"/>
          <w:bCs/>
          <w:color w:val="2B2828"/>
          <w:lang w:val="en-IN"/>
        </w:rPr>
        <w:t>form.validate_username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password = </w:t>
      </w:r>
      <w:proofErr w:type="spellStart"/>
      <w:r w:rsidRPr="00F1217C">
        <w:rPr>
          <w:rFonts w:ascii="Cascadia Code" w:hAnsi="Cascadia Code" w:cs="Cascadia Code"/>
          <w:bCs/>
          <w:color w:val="2B2828"/>
          <w:lang w:val="en-IN"/>
        </w:rPr>
        <w:t>form.validate_password</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if not email:</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("Email already registered!")</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elif</w:t>
      </w:r>
      <w:proofErr w:type="spellEnd"/>
      <w:r w:rsidRPr="00F1217C">
        <w:rPr>
          <w:rFonts w:ascii="Cascadia Code" w:hAnsi="Cascadia Code" w:cs="Cascadia Code"/>
          <w:bCs/>
          <w:color w:val="2B2828"/>
          <w:lang w:val="en-IN"/>
        </w:rPr>
        <w:t xml:space="preserve"> not password:</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("Passwords don't match!")</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elif</w:t>
      </w:r>
      <w:proofErr w:type="spellEnd"/>
      <w:r w:rsidRPr="00F1217C">
        <w:rPr>
          <w:rFonts w:ascii="Cascadia Code" w:hAnsi="Cascadia Code" w:cs="Cascadia Code"/>
          <w:bCs/>
          <w:color w:val="2B2828"/>
          <w:lang w:val="en-IN"/>
        </w:rPr>
        <w:t xml:space="preserve"> not username:</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("Username already registered!")</w:t>
      </w:r>
      <w:r w:rsidRPr="00F1217C">
        <w:rPr>
          <w:rFonts w:ascii="Cascadia Code" w:hAnsi="Cascadia Code" w:cs="Cascadia Code"/>
          <w:bCs/>
          <w:color w:val="2B2828"/>
          <w:lang w:val="en-IN"/>
        </w:rPr>
        <w:br/>
        <w:t xml:space="preserve">            else:</w:t>
      </w:r>
      <w:r w:rsidRPr="00F1217C">
        <w:rPr>
          <w:rFonts w:ascii="Cascadia Code" w:hAnsi="Cascadia Code" w:cs="Cascadia Code"/>
          <w:bCs/>
          <w:color w:val="2B2828"/>
          <w:lang w:val="en-IN"/>
        </w:rPr>
        <w:br/>
      </w:r>
      <w:r w:rsidRPr="00F1217C">
        <w:rPr>
          <w:rFonts w:ascii="Cascadia Code" w:hAnsi="Cascadia Code" w:cs="Cascadia Code"/>
          <w:bCs/>
          <w:color w:val="2B2828"/>
          <w:lang w:val="en-IN"/>
        </w:rPr>
        <w:lastRenderedPageBreak/>
        <w:t xml:space="preserve">                print("SUCCESS!!!!")</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form.save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user = authenticate(username=username, password=password)</w:t>
      </w:r>
      <w:r w:rsidRPr="00F1217C">
        <w:rPr>
          <w:rFonts w:ascii="Cascadia Code" w:hAnsi="Cascadia Code" w:cs="Cascadia Code"/>
          <w:bCs/>
          <w:color w:val="2B2828"/>
          <w:lang w:val="en-IN"/>
        </w:rPr>
        <w:br/>
        <w:t xml:space="preserve">                login(request, user)</w:t>
      </w:r>
      <w:r w:rsidRPr="00F1217C">
        <w:rPr>
          <w:rFonts w:ascii="Cascadia Code" w:hAnsi="Cascadia Code" w:cs="Cascadia Code"/>
          <w:bCs/>
          <w:color w:val="2B2828"/>
          <w:lang w:val="en-IN"/>
        </w:rPr>
        <w:br/>
        <w:t xml:space="preserve">                profile = </w:t>
      </w:r>
      <w:proofErr w:type="spellStart"/>
      <w:r w:rsidRPr="00F1217C">
        <w:rPr>
          <w:rFonts w:ascii="Cascadia Code" w:hAnsi="Cascadia Code" w:cs="Cascadia Code"/>
          <w:bCs/>
          <w:color w:val="2B2828"/>
          <w:lang w:val="en-IN"/>
        </w:rPr>
        <w:t>UserProfile</w:t>
      </w:r>
      <w:proofErr w:type="spellEnd"/>
      <w:r w:rsidRPr="00F1217C">
        <w:rPr>
          <w:rFonts w:ascii="Cascadia Code" w:hAnsi="Cascadia Code" w:cs="Cascadia Code"/>
          <w:bCs/>
          <w:color w:val="2B2828"/>
          <w:lang w:val="en-IN"/>
        </w:rPr>
        <w:t>(email=email, name=name, username=username)</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profile.save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return redirect("/")</w:t>
      </w:r>
      <w:r w:rsidRPr="00F1217C">
        <w:rPr>
          <w:rFonts w:ascii="Cascadia Code" w:hAnsi="Cascadia Code" w:cs="Cascadia Code"/>
          <w:bCs/>
          <w:color w:val="2B2828"/>
          <w:lang w:val="en-IN"/>
        </w:rPr>
        <w:br/>
        <w:t xml:space="preserve">    else:</w:t>
      </w:r>
      <w:r w:rsidRPr="00F1217C">
        <w:rPr>
          <w:rFonts w:ascii="Cascadia Code" w:hAnsi="Cascadia Code" w:cs="Cascadia Code"/>
          <w:bCs/>
          <w:color w:val="2B2828"/>
          <w:lang w:val="en-IN"/>
        </w:rPr>
        <w:br/>
        <w:t xml:space="preserve">        form =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return render(request, "registration/signup.html", {"form": form, "heading": "Sign Up", "message": message})</w:t>
      </w:r>
    </w:p>
    <w:p w14:paraId="406E6BEC" w14:textId="672F166C" w:rsidR="004E7DBE" w:rsidRPr="00A618F3" w:rsidRDefault="004E7DBE" w:rsidP="00F1217C">
      <w:pPr>
        <w:ind w:left="720"/>
        <w:rPr>
          <w:rFonts w:ascii="Cascadia Code" w:hAnsi="Cascadia Code" w:cs="Cascadia Code"/>
          <w:bCs/>
          <w:color w:val="2B2828"/>
          <w:lang w:val="en-IN"/>
        </w:rPr>
      </w:pPr>
    </w:p>
    <w:p w14:paraId="147C1756" w14:textId="71A6361D" w:rsidR="004E7DBE" w:rsidRPr="00A618F3" w:rsidRDefault="004E7DBE" w:rsidP="00F1217C">
      <w:pPr>
        <w:ind w:left="720"/>
        <w:rPr>
          <w:rFonts w:ascii="Cascadia Code" w:hAnsi="Cascadia Code" w:cs="Cascadia Code"/>
          <w:bCs/>
          <w:color w:val="2B2828"/>
          <w:lang w:val="en-IN"/>
        </w:rPr>
      </w:pPr>
      <w:r w:rsidRPr="00A618F3">
        <w:rPr>
          <w:rFonts w:ascii="Cascadia Code" w:hAnsi="Cascadia Code" w:cs="Cascadia Code"/>
          <w:bCs/>
          <w:color w:val="2B2828"/>
          <w:lang w:val="en-IN"/>
        </w:rPr>
        <w:t>chat/views.py</w:t>
      </w:r>
    </w:p>
    <w:p w14:paraId="20147172" w14:textId="4B50DE35" w:rsidR="004E7DBE" w:rsidRPr="00A618F3" w:rsidRDefault="004E7DBE" w:rsidP="00F1217C">
      <w:pPr>
        <w:ind w:left="720"/>
        <w:rPr>
          <w:rFonts w:ascii="Cascadia Code" w:hAnsi="Cascadia Code" w:cs="Cascadia Code"/>
          <w:bCs/>
          <w:color w:val="2B2828"/>
          <w:lang w:val="en-IN"/>
        </w:rPr>
      </w:pPr>
    </w:p>
    <w:p w14:paraId="78696F24" w14:textId="4B110856" w:rsidR="004E7DBE" w:rsidRPr="00A618F3" w:rsidRDefault="004E7DBE" w:rsidP="004E7DBE">
      <w:pPr>
        <w:ind w:left="720"/>
        <w:rPr>
          <w:rFonts w:ascii="Cascadia Code" w:hAnsi="Cascadia Code" w:cs="Cascadia Code"/>
          <w:bCs/>
          <w:color w:val="2B2828"/>
          <w:lang w:val="en-IN"/>
        </w:rPr>
      </w:pPr>
      <w:r w:rsidRPr="004E7DBE">
        <w:rPr>
          <w:rFonts w:ascii="Cascadia Code" w:hAnsi="Cascadia Code" w:cs="Cascadia Code"/>
          <w:bCs/>
          <w:color w:val="2B2828"/>
          <w:lang w:val="en-IN"/>
        </w:rPr>
        <w:t xml:space="preserve">from </w:t>
      </w:r>
      <w:proofErr w:type="spellStart"/>
      <w:r w:rsidRPr="004E7DBE">
        <w:rPr>
          <w:rFonts w:ascii="Cascadia Code" w:hAnsi="Cascadia Code" w:cs="Cascadia Code"/>
          <w:bCs/>
          <w:color w:val="2B2828"/>
          <w:lang w:val="en-IN"/>
        </w:rPr>
        <w:t>django.shortcuts</w:t>
      </w:r>
      <w:proofErr w:type="spellEnd"/>
      <w:r w:rsidRPr="004E7DBE">
        <w:rPr>
          <w:rFonts w:ascii="Cascadia Code" w:hAnsi="Cascadia Code" w:cs="Cascadia Code"/>
          <w:bCs/>
          <w:color w:val="2B2828"/>
          <w:lang w:val="en-IN"/>
        </w:rPr>
        <w:t xml:space="preserve"> import render, </w:t>
      </w:r>
      <w:proofErr w:type="spellStart"/>
      <w:r w:rsidRPr="004E7DBE">
        <w:rPr>
          <w:rFonts w:ascii="Cascadia Code" w:hAnsi="Cascadia Code" w:cs="Cascadia Code"/>
          <w:bCs/>
          <w:color w:val="2B2828"/>
          <w:lang w:val="en-IN"/>
        </w:rPr>
        <w:t>HttpResponse</w:t>
      </w:r>
      <w:proofErr w:type="spellEnd"/>
      <w:r w:rsidRPr="004E7DBE">
        <w:rPr>
          <w:rFonts w:ascii="Cascadia Code" w:hAnsi="Cascadia Code" w:cs="Cascadia Code"/>
          <w:bCs/>
          <w:color w:val="2B2828"/>
          <w:lang w:val="en-IN"/>
        </w:rPr>
        <w:t>, redirect</w:t>
      </w:r>
      <w:r w:rsidRPr="004E7DBE">
        <w:rPr>
          <w:rFonts w:ascii="Cascadia Code" w:hAnsi="Cascadia Code" w:cs="Cascadia Code"/>
          <w:bCs/>
          <w:color w:val="2B2828"/>
          <w:lang w:val="en-IN"/>
        </w:rPr>
        <w:br/>
        <w:t xml:space="preserve">from .models import </w:t>
      </w:r>
      <w:proofErr w:type="spellStart"/>
      <w:r w:rsidRPr="004E7DBE">
        <w:rPr>
          <w:rFonts w:ascii="Cascadia Code" w:hAnsi="Cascadia Code" w:cs="Cascadia Code"/>
          <w:bCs/>
          <w:color w:val="2B2828"/>
          <w:lang w:val="en-IN"/>
        </w:rPr>
        <w:t>UserProfile</w:t>
      </w:r>
      <w:proofErr w:type="spellEnd"/>
      <w:r w:rsidRPr="004E7DBE">
        <w:rPr>
          <w:rFonts w:ascii="Cascadia Code" w:hAnsi="Cascadia Code" w:cs="Cascadia Code"/>
          <w:bCs/>
          <w:color w:val="2B2828"/>
          <w:lang w:val="en-IN"/>
        </w:rPr>
        <w:t>, Friends, Messages</w:t>
      </w:r>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django.views.decorators.csrf</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csrf_exempt</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django.http.response</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rest_framework.parsers</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JSONParser</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chat.serializers</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list of friends of the  user</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user id</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 list of friends</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try:</w:t>
      </w:r>
      <w:r w:rsidRPr="004E7DBE">
        <w:rPr>
          <w:rFonts w:ascii="Cascadia Code" w:hAnsi="Cascadia Code" w:cs="Cascadia Code"/>
          <w:bCs/>
          <w:color w:val="2B2828"/>
          <w:lang w:val="en-IN"/>
        </w:rPr>
        <w:br/>
        <w:t xml:space="preserve">        user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ids = list(</w:t>
      </w:r>
      <w:proofErr w:type="spellStart"/>
      <w:r w:rsidRPr="004E7DBE">
        <w:rPr>
          <w:rFonts w:ascii="Cascadia Code" w:hAnsi="Cascadia Code" w:cs="Cascadia Code"/>
          <w:bCs/>
          <w:color w:val="2B2828"/>
          <w:lang w:val="en-IN"/>
        </w:rPr>
        <w:t>user.friends_set.all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friends = []</w:t>
      </w:r>
      <w:r w:rsidRPr="004E7DBE">
        <w:rPr>
          <w:rFonts w:ascii="Cascadia Code" w:hAnsi="Cascadia Code" w:cs="Cascadia Code"/>
          <w:bCs/>
          <w:color w:val="2B2828"/>
          <w:lang w:val="en-IN"/>
        </w:rPr>
        <w:br/>
        <w:t xml:space="preserve">        for id in ids: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num</w:t>
      </w:r>
      <w:proofErr w:type="spellEnd"/>
      <w:r w:rsidRPr="004E7DBE">
        <w:rPr>
          <w:rFonts w:ascii="Cascadia Code" w:hAnsi="Cascadia Code" w:cs="Cascadia Code"/>
          <w:bCs/>
          <w:color w:val="2B2828"/>
          <w:lang w:val="en-IN"/>
        </w:rPr>
        <w:t xml:space="preserve"> = str(id)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(id=int(</w:t>
      </w:r>
      <w:proofErr w:type="spellStart"/>
      <w:r w:rsidRPr="004E7DBE">
        <w:rPr>
          <w:rFonts w:ascii="Cascadia Code" w:hAnsi="Cascadia Code" w:cs="Cascadia Code"/>
          <w:bCs/>
          <w:color w:val="2B2828"/>
          <w:lang w:val="en-IN"/>
        </w:rPr>
        <w:t>num</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friends.append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fr</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friends</w:t>
      </w:r>
      <w:r w:rsidRPr="004E7DBE">
        <w:rPr>
          <w:rFonts w:ascii="Cascadia Code" w:hAnsi="Cascadia Code" w:cs="Cascadia Code"/>
          <w:bCs/>
          <w:color w:val="2B2828"/>
          <w:lang w:val="en-IN"/>
        </w:rPr>
        <w:br/>
        <w:t xml:space="preserve">    except:</w:t>
      </w:r>
      <w:r w:rsidRPr="004E7DBE">
        <w:rPr>
          <w:rFonts w:ascii="Cascadia Code" w:hAnsi="Cascadia Code" w:cs="Cascadia Code"/>
          <w:bCs/>
          <w:color w:val="2B2828"/>
          <w:lang w:val="en-IN"/>
        </w:rPr>
        <w:br/>
        <w:t xml:space="preserve">        return []</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user id by the username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username: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 int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use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(username=username)</w:t>
      </w:r>
      <w:r w:rsidRPr="004E7DBE">
        <w:rPr>
          <w:rFonts w:ascii="Cascadia Code" w:hAnsi="Cascadia Code" w:cs="Cascadia Code"/>
          <w:bCs/>
          <w:color w:val="2B2828"/>
          <w:lang w:val="en-IN"/>
        </w:rPr>
        <w:br/>
        <w:t xml:space="preserve">    id = use.id</w:t>
      </w:r>
      <w:r w:rsidRPr="004E7DBE">
        <w:rPr>
          <w:rFonts w:ascii="Cascadia Code" w:hAnsi="Cascadia Code" w:cs="Cascadia Code"/>
          <w:bCs/>
          <w:color w:val="2B2828"/>
          <w:lang w:val="en-IN"/>
        </w:rPr>
        <w:br/>
        <w:t xml:space="preserve">    return id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def index(request):</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Return the home page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request:</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if not </w:t>
      </w:r>
      <w:proofErr w:type="spellStart"/>
      <w:r w:rsidRPr="004E7DBE">
        <w:rPr>
          <w:rFonts w:ascii="Cascadia Code" w:hAnsi="Cascadia Code" w:cs="Cascadia Code"/>
          <w:bCs/>
          <w:color w:val="2B2828"/>
          <w:lang w:val="en-IN"/>
        </w:rPr>
        <w:t>request.user.is_authenticated</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print("Not Logged In!")</w:t>
      </w:r>
      <w:r w:rsidRPr="004E7DBE">
        <w:rPr>
          <w:rFonts w:ascii="Cascadia Code" w:hAnsi="Cascadia Code" w:cs="Cascadia Code"/>
          <w:bCs/>
          <w:color w:val="2B2828"/>
          <w:lang w:val="en-IN"/>
        </w:rPr>
        <w:br/>
        <w:t xml:space="preserve">        return render(request, "chat/index.html", {})</w:t>
      </w:r>
      <w:r w:rsidRPr="004E7DBE">
        <w:rPr>
          <w:rFonts w:ascii="Cascadia Code" w:hAnsi="Cascadia Code" w:cs="Cascadia Code"/>
          <w:bCs/>
          <w:color w:val="2B2828"/>
          <w:lang w:val="en-IN"/>
        </w:rPr>
        <w:br/>
        <w:t xml:space="preserve">    else:</w:t>
      </w:r>
      <w:r w:rsidRPr="004E7DBE">
        <w:rPr>
          <w:rFonts w:ascii="Cascadia Code" w:hAnsi="Cascadia Code" w:cs="Cascadia Code"/>
          <w:bCs/>
          <w:color w:val="2B2828"/>
          <w:lang w:val="en-IN"/>
        </w:rPr>
        <w:br/>
        <w:t xml:space="preserve">        username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"chat/Base.html", {'friends': friends})</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lastRenderedPageBreak/>
        <w:br/>
      </w:r>
      <w:r w:rsidRPr="004E7DBE">
        <w:rPr>
          <w:rFonts w:ascii="Cascadia Code" w:hAnsi="Cascadia Code" w:cs="Cascadia Code"/>
          <w:bCs/>
          <w:color w:val="2B2828"/>
          <w:lang w:val="en-IN"/>
        </w:rPr>
        <w:br/>
        <w:t>def search(request):</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Search users page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request:</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users = list(</w:t>
      </w:r>
      <w:proofErr w:type="spellStart"/>
      <w:r w:rsidRPr="004E7DBE">
        <w:rPr>
          <w:rFonts w:ascii="Cascadia Code" w:hAnsi="Cascadia Code" w:cs="Cascadia Code"/>
          <w:bCs/>
          <w:color w:val="2B2828"/>
          <w:lang w:val="en-IN"/>
        </w:rPr>
        <w:t>UserProfile.objects.all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for user in users:</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user.username</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users.remove</w:t>
      </w:r>
      <w:proofErr w:type="spellEnd"/>
      <w:r w:rsidRPr="004E7DBE">
        <w:rPr>
          <w:rFonts w:ascii="Cascadia Code" w:hAnsi="Cascadia Code" w:cs="Cascadia Code"/>
          <w:bCs/>
          <w:color w:val="2B2828"/>
          <w:lang w:val="en-IN"/>
        </w:rPr>
        <w:t>(user)</w:t>
      </w:r>
      <w:r w:rsidRPr="004E7DBE">
        <w:rPr>
          <w:rFonts w:ascii="Cascadia Code" w:hAnsi="Cascadia Code" w:cs="Cascadia Code"/>
          <w:bCs/>
          <w:color w:val="2B2828"/>
          <w:lang w:val="en-IN"/>
        </w:rPr>
        <w:br/>
        <w:t xml:space="preserve">            break</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"POST":</w:t>
      </w:r>
      <w:r w:rsidRPr="004E7DBE">
        <w:rPr>
          <w:rFonts w:ascii="Cascadia Code" w:hAnsi="Cascadia Code" w:cs="Cascadia Code"/>
          <w:bCs/>
          <w:color w:val="2B2828"/>
          <w:lang w:val="en-IN"/>
        </w:rPr>
        <w:br/>
        <w:t xml:space="preserve">        print("SEARCHING!!")</w:t>
      </w:r>
      <w:r w:rsidRPr="004E7DBE">
        <w:rPr>
          <w:rFonts w:ascii="Cascadia Code" w:hAnsi="Cascadia Code" w:cs="Cascadia Code"/>
          <w:bCs/>
          <w:color w:val="2B2828"/>
          <w:lang w:val="en-IN"/>
        </w:rPr>
        <w:br/>
        <w:t xml:space="preserve">        query = </w:t>
      </w:r>
      <w:proofErr w:type="spellStart"/>
      <w:r w:rsidRPr="004E7DBE">
        <w:rPr>
          <w:rFonts w:ascii="Cascadia Code" w:hAnsi="Cascadia Code" w:cs="Cascadia Code"/>
          <w:bCs/>
          <w:color w:val="2B2828"/>
          <w:lang w:val="en-IN"/>
        </w:rPr>
        <w:t>request.POST.get</w:t>
      </w:r>
      <w:proofErr w:type="spellEnd"/>
      <w:r w:rsidRPr="004E7DBE">
        <w:rPr>
          <w:rFonts w:ascii="Cascadia Code" w:hAnsi="Cascadia Code" w:cs="Cascadia Code"/>
          <w:bCs/>
          <w:color w:val="2B2828"/>
          <w:lang w:val="en-IN"/>
        </w:rPr>
        <w:t>("search")</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user_ls</w:t>
      </w:r>
      <w:proofErr w:type="spellEnd"/>
      <w:r w:rsidRPr="004E7DBE">
        <w:rPr>
          <w:rFonts w:ascii="Cascadia Code" w:hAnsi="Cascadia Code" w:cs="Cascadia Code"/>
          <w:bCs/>
          <w:color w:val="2B2828"/>
          <w:lang w:val="en-IN"/>
        </w:rPr>
        <w:t xml:space="preserve"> = []</w:t>
      </w:r>
      <w:r w:rsidRPr="004E7DBE">
        <w:rPr>
          <w:rFonts w:ascii="Cascadia Code" w:hAnsi="Cascadia Code" w:cs="Cascadia Code"/>
          <w:bCs/>
          <w:color w:val="2B2828"/>
          <w:lang w:val="en-IN"/>
        </w:rPr>
        <w:br/>
        <w:t xml:space="preserve">        for user in users:</w:t>
      </w:r>
      <w:r w:rsidRPr="004E7DBE">
        <w:rPr>
          <w:rFonts w:ascii="Cascadia Code" w:hAnsi="Cascadia Code" w:cs="Cascadia Code"/>
          <w:bCs/>
          <w:color w:val="2B2828"/>
          <w:lang w:val="en-IN"/>
        </w:rPr>
        <w:br/>
        <w:t xml:space="preserve">            if query in user.name or query in </w:t>
      </w:r>
      <w:proofErr w:type="spellStart"/>
      <w:r w:rsidRPr="004E7DBE">
        <w:rPr>
          <w:rFonts w:ascii="Cascadia Code" w:hAnsi="Cascadia Code" w:cs="Cascadia Code"/>
          <w:bCs/>
          <w:color w:val="2B2828"/>
          <w:lang w:val="en-IN"/>
        </w:rPr>
        <w: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user_ls.append</w:t>
      </w:r>
      <w:proofErr w:type="spellEnd"/>
      <w:r w:rsidRPr="004E7DBE">
        <w:rPr>
          <w:rFonts w:ascii="Cascadia Code" w:hAnsi="Cascadia Code" w:cs="Cascadia Code"/>
          <w:bCs/>
          <w:color w:val="2B2828"/>
          <w:lang w:val="en-IN"/>
        </w:rPr>
        <w:t>(user)</w:t>
      </w:r>
      <w:r w:rsidRPr="004E7DBE">
        <w:rPr>
          <w:rFonts w:ascii="Cascadia Code" w:hAnsi="Cascadia Code" w:cs="Cascadia Code"/>
          <w:bCs/>
          <w:color w:val="2B2828"/>
          <w:lang w:val="en-IN"/>
        </w:rPr>
        <w:br/>
        <w:t xml:space="preserve">        return render(request, "chat/search.html", {'users': </w:t>
      </w:r>
      <w:proofErr w:type="spellStart"/>
      <w:r w:rsidRPr="004E7DBE">
        <w:rPr>
          <w:rFonts w:ascii="Cascadia Code" w:hAnsi="Cascadia Code" w:cs="Cascadia Code"/>
          <w:bCs/>
          <w:color w:val="2B2828"/>
          <w:lang w:val="en-IN"/>
        </w:rPr>
        <w:t>user_ls</w:t>
      </w:r>
      <w:proofErr w:type="spellEnd"/>
      <w:r w:rsidRPr="004E7DBE">
        <w:rPr>
          <w:rFonts w:ascii="Cascadia Code" w:hAnsi="Cascadia Code" w:cs="Cascadia Code"/>
          <w:bCs/>
          <w:color w:val="2B2828"/>
          <w:lang w:val="en-IN"/>
        </w:rPr>
        <w:t>, })</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try:</w:t>
      </w:r>
      <w:r w:rsidRPr="004E7DBE">
        <w:rPr>
          <w:rFonts w:ascii="Cascadia Code" w:hAnsi="Cascadia Code" w:cs="Cascadia Code"/>
          <w:bCs/>
          <w:color w:val="2B2828"/>
          <w:lang w:val="en-IN"/>
        </w:rPr>
        <w:br/>
        <w:t xml:space="preserve">        users = users[:10]</w:t>
      </w:r>
      <w:r w:rsidRPr="004E7DBE">
        <w:rPr>
          <w:rFonts w:ascii="Cascadia Code" w:hAnsi="Cascadia Code" w:cs="Cascadia Code"/>
          <w:bCs/>
          <w:color w:val="2B2828"/>
          <w:lang w:val="en-IN"/>
        </w:rPr>
        <w:br/>
        <w:t xml:space="preserve">    except:</w:t>
      </w:r>
      <w:r w:rsidRPr="004E7DBE">
        <w:rPr>
          <w:rFonts w:ascii="Cascadia Code" w:hAnsi="Cascadia Code" w:cs="Cascadia Code"/>
          <w:bCs/>
          <w:color w:val="2B2828"/>
          <w:lang w:val="en-IN"/>
        </w:rPr>
        <w:br/>
        <w:t xml:space="preserve">        users = users[:]</w:t>
      </w:r>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"chat/search.html", {'users': users, 'friends': friends})</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addFriend</w:t>
      </w:r>
      <w:proofErr w:type="spellEnd"/>
      <w:r w:rsidRPr="004E7DBE">
        <w:rPr>
          <w:rFonts w:ascii="Cascadia Code" w:hAnsi="Cascadia Code" w:cs="Cascadia Code"/>
          <w:bCs/>
          <w:color w:val="2B2828"/>
          <w:lang w:val="en-IN"/>
        </w:rPr>
        <w:t>(request, 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Add a user to the friend's list</w:t>
      </w:r>
      <w:r w:rsidRPr="004E7DBE">
        <w:rPr>
          <w:rFonts w:ascii="Cascadia Code" w:hAnsi="Cascadia Code" w:cs="Cascadia Code"/>
          <w:bCs/>
          <w:i/>
          <w:iCs/>
          <w:color w:val="2B2828"/>
          <w:lang w:val="en-IN"/>
        </w:rPr>
        <w:br/>
        <w:t xml:space="preserve">    :param request:</w:t>
      </w:r>
      <w:r w:rsidRPr="004E7DBE">
        <w:rPr>
          <w:rFonts w:ascii="Cascadia Code" w:hAnsi="Cascadia Code" w:cs="Cascadia Code"/>
          <w:bCs/>
          <w:i/>
          <w:iCs/>
          <w:color w:val="2B2828"/>
          <w:lang w:val="en-IN"/>
        </w:rPr>
        <w:br/>
        <w:t xml:space="preserve">    :param name:</w:t>
      </w:r>
      <w:r w:rsidRPr="004E7DBE">
        <w:rPr>
          <w:rFonts w:ascii="Cascadia Code" w:hAnsi="Cascadia Code" w:cs="Cascadia Code"/>
          <w:bCs/>
          <w:i/>
          <w:iCs/>
          <w:color w:val="2B2828"/>
          <w:lang w:val="en-IN"/>
        </w:rPr>
        <w:br/>
        <w:t xml:space="preserve">    :return:</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username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friend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(username=name)</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print(curr_user.name)</w:t>
      </w:r>
      <w:r w:rsidRPr="004E7DBE">
        <w:rPr>
          <w:rFonts w:ascii="Cascadia Code" w:hAnsi="Cascadia Code" w:cs="Cascadia Code"/>
          <w:bCs/>
          <w:color w:val="2B2828"/>
          <w:lang w:val="en-IN"/>
        </w:rPr>
        <w:br/>
        <w:t xml:space="preserve">    ls = </w:t>
      </w:r>
      <w:proofErr w:type="spellStart"/>
      <w:r w:rsidRPr="004E7DBE">
        <w:rPr>
          <w:rFonts w:ascii="Cascadia Code" w:hAnsi="Cascadia Code" w:cs="Cascadia Code"/>
          <w:bCs/>
          <w:color w:val="2B2828"/>
          <w:lang w:val="en-IN"/>
        </w:rPr>
        <w:t>curr_user.friends_set.all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flag = 0</w:t>
      </w:r>
      <w:r w:rsidRPr="004E7DBE">
        <w:rPr>
          <w:rFonts w:ascii="Cascadia Code" w:hAnsi="Cascadia Code" w:cs="Cascadia Code"/>
          <w:bCs/>
          <w:color w:val="2B2828"/>
          <w:lang w:val="en-IN"/>
        </w:rPr>
        <w:br/>
        <w:t xml:space="preserve">    for username in ls:</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username.friend</w:t>
      </w:r>
      <w:proofErr w:type="spellEnd"/>
      <w:r w:rsidRPr="004E7DBE">
        <w:rPr>
          <w:rFonts w:ascii="Cascadia Code" w:hAnsi="Cascadia Code" w:cs="Cascadia Code"/>
          <w:bCs/>
          <w:color w:val="2B2828"/>
          <w:lang w:val="en-IN"/>
        </w:rPr>
        <w:t xml:space="preserve"> == friend.id:</w:t>
      </w:r>
      <w:r w:rsidRPr="004E7DBE">
        <w:rPr>
          <w:rFonts w:ascii="Cascadia Code" w:hAnsi="Cascadia Code" w:cs="Cascadia Code"/>
          <w:bCs/>
          <w:color w:val="2B2828"/>
          <w:lang w:val="en-IN"/>
        </w:rPr>
        <w:br/>
        <w:t xml:space="preserve">            flag = 1</w:t>
      </w:r>
      <w:r w:rsidRPr="004E7DBE">
        <w:rPr>
          <w:rFonts w:ascii="Cascadia Code" w:hAnsi="Cascadia Code" w:cs="Cascadia Code"/>
          <w:bCs/>
          <w:color w:val="2B2828"/>
          <w:lang w:val="en-IN"/>
        </w:rPr>
        <w:br/>
        <w:t xml:space="preserve">            break</w:t>
      </w:r>
      <w:r w:rsidRPr="004E7DBE">
        <w:rPr>
          <w:rFonts w:ascii="Cascadia Code" w:hAnsi="Cascadia Code" w:cs="Cascadia Code"/>
          <w:bCs/>
          <w:color w:val="2B2828"/>
          <w:lang w:val="en-IN"/>
        </w:rPr>
        <w:br/>
        <w:t xml:space="preserve">    if flag == 0:</w:t>
      </w:r>
      <w:r w:rsidRPr="004E7DBE">
        <w:rPr>
          <w:rFonts w:ascii="Cascadia Code" w:hAnsi="Cascadia Code" w:cs="Cascadia Code"/>
          <w:bCs/>
          <w:color w:val="2B2828"/>
          <w:lang w:val="en-IN"/>
        </w:rPr>
        <w:br/>
        <w:t xml:space="preserve">        print("Friend Added!!")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curr_user.friends_set.create</w:t>
      </w:r>
      <w:proofErr w:type="spellEnd"/>
      <w:r w:rsidRPr="004E7DBE">
        <w:rPr>
          <w:rFonts w:ascii="Cascadia Code" w:hAnsi="Cascadia Code" w:cs="Cascadia Code"/>
          <w:bCs/>
          <w:color w:val="2B2828"/>
          <w:lang w:val="en-IN"/>
        </w:rPr>
        <w:t>(friend=friend.id)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friend.friends_set.create</w:t>
      </w:r>
      <w:proofErr w:type="spellEnd"/>
      <w:r w:rsidRPr="004E7DBE">
        <w:rPr>
          <w:rFonts w:ascii="Cascadia Code" w:hAnsi="Cascadia Code" w:cs="Cascadia Code"/>
          <w:bCs/>
          <w:color w:val="2B2828"/>
          <w:lang w:val="en-IN"/>
        </w:rPr>
        <w:t>(friend=id)</w:t>
      </w:r>
      <w:r w:rsidRPr="004E7DBE">
        <w:rPr>
          <w:rFonts w:ascii="Cascadia Code" w:hAnsi="Cascadia Code" w:cs="Cascadia Code"/>
          <w:bCs/>
          <w:color w:val="2B2828"/>
          <w:lang w:val="en-IN"/>
        </w:rPr>
        <w:br/>
        <w:t xml:space="preserve">    return redirect("/search")</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def chat(request, username):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chat between two users.</w:t>
      </w:r>
      <w:r w:rsidRPr="004E7DBE">
        <w:rPr>
          <w:rFonts w:ascii="Cascadia Code" w:hAnsi="Cascadia Code" w:cs="Cascadia Code"/>
          <w:bCs/>
          <w:i/>
          <w:iCs/>
          <w:color w:val="2B2828"/>
          <w:lang w:val="en-IN"/>
        </w:rPr>
        <w:br/>
        <w:t xml:space="preserve">    :param request:</w:t>
      </w:r>
      <w:r w:rsidRPr="004E7DBE">
        <w:rPr>
          <w:rFonts w:ascii="Cascadia Code" w:hAnsi="Cascadia Code" w:cs="Cascadia Code"/>
          <w:bCs/>
          <w:i/>
          <w:iCs/>
          <w:color w:val="2B2828"/>
          <w:lang w:val="en-IN"/>
        </w:rPr>
        <w:br/>
        <w:t xml:space="preserve">    :param username:</w:t>
      </w:r>
      <w:r w:rsidRPr="004E7DBE">
        <w:rPr>
          <w:rFonts w:ascii="Cascadia Code" w:hAnsi="Cascadia Code" w:cs="Cascadia Code"/>
          <w:bCs/>
          <w:i/>
          <w:iCs/>
          <w:color w:val="2B2828"/>
          <w:lang w:val="en-IN"/>
        </w:rPr>
        <w:br/>
        <w:t xml:space="preserve">    :return:</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friend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(username=username)</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lastRenderedPageBreak/>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messages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=id,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 xml:space="preserve">=friend.id)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=friend.id,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"GET":</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"chat/messages.html",</w:t>
      </w:r>
      <w:r w:rsidRPr="004E7DBE">
        <w:rPr>
          <w:rFonts w:ascii="Cascadia Code" w:hAnsi="Cascadia Code" w:cs="Cascadia Code"/>
          <w:bCs/>
          <w:color w:val="2B2828"/>
          <w:lang w:val="en-IN"/>
        </w:rPr>
        <w:br/>
        <w:t xml:space="preserve">                      {'messages': messages,</w:t>
      </w:r>
      <w:r w:rsidRPr="004E7DBE">
        <w:rPr>
          <w:rFonts w:ascii="Cascadia Code" w:hAnsi="Cascadia Code" w:cs="Cascadia Code"/>
          <w:bCs/>
          <w:color w:val="2B2828"/>
          <w:lang w:val="en-IN"/>
        </w:rPr>
        <w:br/>
        <w:t xml:space="preserve">                       'friends': friends,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'friend': friend})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@csrf_exempt</w:t>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message_list</w:t>
      </w:r>
      <w:proofErr w:type="spellEnd"/>
      <w:r w:rsidRPr="004E7DBE">
        <w:rPr>
          <w:rFonts w:ascii="Cascadia Code" w:hAnsi="Cascadia Code" w:cs="Cascadia Code"/>
          <w:bCs/>
          <w:color w:val="2B2828"/>
          <w:lang w:val="en-IN"/>
        </w:rPr>
        <w:t>(request, sender=None, receiver=None):</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'GET':</w:t>
      </w:r>
      <w:r w:rsidRPr="004E7DBE">
        <w:rPr>
          <w:rFonts w:ascii="Cascadia Code" w:hAnsi="Cascadia Code" w:cs="Cascadia Code"/>
          <w:bCs/>
          <w:color w:val="2B2828"/>
          <w:lang w:val="en-IN"/>
        </w:rPr>
        <w:br/>
        <w:t xml:space="preserve">        messages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=sender,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=receiver, seen=False)</w:t>
      </w:r>
      <w:r w:rsidRPr="004E7DBE">
        <w:rPr>
          <w:rFonts w:ascii="Cascadia Code" w:hAnsi="Cascadia Code" w:cs="Cascadia Code"/>
          <w:bCs/>
          <w:color w:val="2B2828"/>
          <w:lang w:val="en-IN"/>
        </w:rPr>
        <w:br/>
        <w:t xml:space="preserve">        serializer =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t>(messages, many=True, context={'request': request})</w:t>
      </w:r>
      <w:r w:rsidRPr="004E7DBE">
        <w:rPr>
          <w:rFonts w:ascii="Cascadia Code" w:hAnsi="Cascadia Code" w:cs="Cascadia Code"/>
          <w:bCs/>
          <w:color w:val="2B2828"/>
          <w:lang w:val="en-IN"/>
        </w:rPr>
        <w:br/>
        <w:t xml:space="preserve">        for message in messages: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message.seen</w:t>
      </w:r>
      <w:proofErr w:type="spellEnd"/>
      <w:r w:rsidRPr="004E7DBE">
        <w:rPr>
          <w:rFonts w:ascii="Cascadia Code" w:hAnsi="Cascadia Code" w:cs="Cascadia Code"/>
          <w:bCs/>
          <w:color w:val="2B2828"/>
          <w:lang w:val="en-IN"/>
        </w:rPr>
        <w:t xml:space="preserve"> = True</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message.save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serializer.data</w:t>
      </w:r>
      <w:proofErr w:type="spellEnd"/>
      <w:r w:rsidRPr="004E7DBE">
        <w:rPr>
          <w:rFonts w:ascii="Cascadia Code" w:hAnsi="Cascadia Code" w:cs="Cascadia Code"/>
          <w:bCs/>
          <w:color w:val="2B2828"/>
          <w:lang w:val="en-IN"/>
        </w:rPr>
        <w:t>, safe=False)</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elif</w:t>
      </w:r>
      <w:proofErr w:type="spellEnd"/>
      <w:r w:rsidRPr="004E7DBE">
        <w:rPr>
          <w:rFonts w:ascii="Cascadia Code" w:hAnsi="Cascadia Code" w:cs="Cascadia Code"/>
          <w:bCs/>
          <w:color w:val="2B2828"/>
          <w:lang w:val="en-IN"/>
        </w:rPr>
        <w:t xml:space="preserve">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"POST":</w:t>
      </w:r>
      <w:r w:rsidRPr="004E7DBE">
        <w:rPr>
          <w:rFonts w:ascii="Cascadia Code" w:hAnsi="Cascadia Code" w:cs="Cascadia Code"/>
          <w:bCs/>
          <w:color w:val="2B2828"/>
          <w:lang w:val="en-IN"/>
        </w:rPr>
        <w:br/>
        <w:t xml:space="preserve">        data = </w:t>
      </w:r>
      <w:proofErr w:type="spellStart"/>
      <w:r w:rsidRPr="004E7DBE">
        <w:rPr>
          <w:rFonts w:ascii="Cascadia Code" w:hAnsi="Cascadia Code" w:cs="Cascadia Code"/>
          <w:bCs/>
          <w:color w:val="2B2828"/>
          <w:lang w:val="en-IN"/>
        </w:rPr>
        <w:t>JSONParser</w:t>
      </w:r>
      <w:proofErr w:type="spellEnd"/>
      <w:r w:rsidRPr="004E7DBE">
        <w:rPr>
          <w:rFonts w:ascii="Cascadia Code" w:hAnsi="Cascadia Code" w:cs="Cascadia Code"/>
          <w:bCs/>
          <w:color w:val="2B2828"/>
          <w:lang w:val="en-IN"/>
        </w:rPr>
        <w:t>().parse(request)</w:t>
      </w:r>
      <w:r w:rsidRPr="004E7DBE">
        <w:rPr>
          <w:rFonts w:ascii="Cascadia Code" w:hAnsi="Cascadia Code" w:cs="Cascadia Code"/>
          <w:bCs/>
          <w:color w:val="2B2828"/>
          <w:lang w:val="en-IN"/>
        </w:rPr>
        <w:br/>
        <w:t xml:space="preserve">        serializer =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t>(data=data)</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serializer.is_valid</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serializer.save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serializer.data</w:t>
      </w:r>
      <w:proofErr w:type="spellEnd"/>
      <w:r w:rsidRPr="004E7DBE">
        <w:rPr>
          <w:rFonts w:ascii="Cascadia Code" w:hAnsi="Cascadia Code" w:cs="Cascadia Code"/>
          <w:bCs/>
          <w:color w:val="2B2828"/>
          <w:lang w:val="en-IN"/>
        </w:rPr>
        <w:t>, status=201)</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serializer.errors</w:t>
      </w:r>
      <w:proofErr w:type="spellEnd"/>
      <w:r w:rsidRPr="004E7DBE">
        <w:rPr>
          <w:rFonts w:ascii="Cascadia Code" w:hAnsi="Cascadia Code" w:cs="Cascadia Code"/>
          <w:bCs/>
          <w:color w:val="2B2828"/>
          <w:lang w:val="en-IN"/>
        </w:rPr>
        <w:t>, status=400)</w:t>
      </w:r>
    </w:p>
    <w:p w14:paraId="576F56FF" w14:textId="77777777" w:rsidR="00B865E9" w:rsidRPr="00A618F3" w:rsidRDefault="00B865E9" w:rsidP="0075290C">
      <w:pPr>
        <w:ind w:left="720"/>
        <w:rPr>
          <w:rFonts w:ascii="Cascadia Code" w:hAnsi="Cascadia Code" w:cs="Cascadia Code"/>
          <w:b/>
          <w:color w:val="2B2828"/>
        </w:rPr>
      </w:pPr>
    </w:p>
    <w:p w14:paraId="749B8851" w14:textId="738AB85C" w:rsidR="00133595" w:rsidRPr="00A618F3" w:rsidRDefault="00957FC0" w:rsidP="0075290C">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chat/models.py</w:t>
      </w:r>
      <w:r w:rsidR="00133595" w:rsidRPr="00A618F3">
        <w:rPr>
          <w:rFonts w:ascii="Microsoft JhengHei UI" w:eastAsia="Microsoft JhengHei UI" w:hAnsi="Microsoft JhengHei UI" w:cs="Cascadia Code"/>
          <w:b/>
          <w:bCs/>
          <w:sz w:val="28"/>
          <w:szCs w:val="28"/>
          <w:u w:val="single"/>
          <w:lang w:val="en-IN"/>
        </w:rPr>
        <w:t>:</w:t>
      </w:r>
    </w:p>
    <w:p w14:paraId="10011D92" w14:textId="77777777" w:rsidR="00957FC0" w:rsidRPr="00A618F3" w:rsidRDefault="00957FC0" w:rsidP="0075290C">
      <w:pPr>
        <w:ind w:left="720"/>
        <w:rPr>
          <w:rFonts w:ascii="Cascadia Code" w:hAnsi="Cascadia Code" w:cs="Cascadia Code"/>
          <w:b/>
          <w:color w:val="2B2828"/>
        </w:rPr>
      </w:pPr>
    </w:p>
    <w:p w14:paraId="54E2D554" w14:textId="30230C19" w:rsidR="00957FC0" w:rsidRPr="00A618F3" w:rsidRDefault="00957FC0" w:rsidP="00957FC0">
      <w:pPr>
        <w:ind w:left="720"/>
        <w:rPr>
          <w:rFonts w:ascii="Cascadia Code" w:hAnsi="Cascadia Code" w:cs="Cascadia Code"/>
          <w:bCs/>
          <w:color w:val="2B2828"/>
          <w:lang w:val="en-IN"/>
        </w:rPr>
      </w:pPr>
      <w:r w:rsidRPr="00957FC0">
        <w:rPr>
          <w:rFonts w:ascii="Cascadia Code" w:hAnsi="Cascadia Code" w:cs="Cascadia Code"/>
          <w:bCs/>
          <w:color w:val="2B2828"/>
          <w:lang w:val="en-IN"/>
        </w:rPr>
        <w:t xml:space="preserve">from </w:t>
      </w:r>
      <w:proofErr w:type="spellStart"/>
      <w:r w:rsidRPr="00957FC0">
        <w:rPr>
          <w:rFonts w:ascii="Cascadia Code" w:hAnsi="Cascadia Code" w:cs="Cascadia Code"/>
          <w:bCs/>
          <w:color w:val="2B2828"/>
          <w:lang w:val="en-IN"/>
        </w:rPr>
        <w:t>django.db</w:t>
      </w:r>
      <w:proofErr w:type="spellEnd"/>
      <w:r w:rsidRPr="00957FC0">
        <w:rPr>
          <w:rFonts w:ascii="Cascadia Code" w:hAnsi="Cascadia Code" w:cs="Cascadia Code"/>
          <w:bCs/>
          <w:color w:val="2B2828"/>
          <w:lang w:val="en-IN"/>
        </w:rPr>
        <w:t xml:space="preserve"> import models</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class </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name = </w:t>
      </w:r>
      <w:proofErr w:type="spellStart"/>
      <w:r w:rsidRPr="00957FC0">
        <w:rPr>
          <w:rFonts w:ascii="Cascadia Code" w:hAnsi="Cascadia Code" w:cs="Cascadia Code"/>
          <w:bCs/>
          <w:color w:val="2B2828"/>
          <w:lang w:val="en-IN"/>
        </w:rPr>
        <w:t>models.CharField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max_length</w:t>
      </w:r>
      <w:proofErr w:type="spellEnd"/>
      <w:r w:rsidRPr="00957FC0">
        <w:rPr>
          <w:rFonts w:ascii="Cascadia Code" w:hAnsi="Cascadia Code" w:cs="Cascadia Code"/>
          <w:bCs/>
          <w:color w:val="2B2828"/>
          <w:lang w:val="en-IN"/>
        </w:rPr>
        <w:t>=25)</w:t>
      </w:r>
      <w:r w:rsidRPr="00957FC0">
        <w:rPr>
          <w:rFonts w:ascii="Cascadia Code" w:hAnsi="Cascadia Code" w:cs="Cascadia Code"/>
          <w:bCs/>
          <w:color w:val="2B2828"/>
          <w:lang w:val="en-IN"/>
        </w:rPr>
        <w:br/>
        <w:t xml:space="preserve">    email = </w:t>
      </w:r>
      <w:proofErr w:type="spellStart"/>
      <w:r w:rsidRPr="00957FC0">
        <w:rPr>
          <w:rFonts w:ascii="Cascadia Code" w:hAnsi="Cascadia Code" w:cs="Cascadia Code"/>
          <w:bCs/>
          <w:color w:val="2B2828"/>
          <w:lang w:val="en-IN"/>
        </w:rPr>
        <w:t>models.EmailField</w:t>
      </w:r>
      <w:proofErr w:type="spellEnd"/>
      <w:r w:rsidRPr="00957FC0">
        <w:rPr>
          <w:rFonts w:ascii="Cascadia Code" w:hAnsi="Cascadia Code" w:cs="Cascadia Code"/>
          <w:bCs/>
          <w:color w:val="2B2828"/>
          <w:lang w:val="en-IN"/>
        </w:rPr>
        <w:t>(unique=True)</w:t>
      </w:r>
      <w:r w:rsidRPr="00957FC0">
        <w:rPr>
          <w:rFonts w:ascii="Cascadia Code" w:hAnsi="Cascadia Code" w:cs="Cascadia Code"/>
          <w:bCs/>
          <w:color w:val="2B2828"/>
          <w:lang w:val="en-IN"/>
        </w:rPr>
        <w:br/>
        <w:t xml:space="preserve">    username = </w:t>
      </w:r>
      <w:proofErr w:type="spellStart"/>
      <w:r w:rsidRPr="00957FC0">
        <w:rPr>
          <w:rFonts w:ascii="Cascadia Code" w:hAnsi="Cascadia Code" w:cs="Cascadia Code"/>
          <w:bCs/>
          <w:color w:val="2B2828"/>
          <w:lang w:val="en-IN"/>
        </w:rPr>
        <w:t>models.CharField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max_length</w:t>
      </w:r>
      <w:proofErr w:type="spellEnd"/>
      <w:r w:rsidRPr="00957FC0">
        <w:rPr>
          <w:rFonts w:ascii="Cascadia Code" w:hAnsi="Cascadia Code" w:cs="Cascadia Code"/>
          <w:bCs/>
          <w:color w:val="2B2828"/>
          <w:lang w:val="en-IN"/>
        </w:rPr>
        <w:t>=20, unique=True)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def __str__(self):</w:t>
      </w:r>
      <w:r w:rsidRPr="00957FC0">
        <w:rPr>
          <w:rFonts w:ascii="Cascadia Code" w:hAnsi="Cascadia Code" w:cs="Cascadia Code"/>
          <w:bCs/>
          <w:color w:val="2B2828"/>
          <w:lang w:val="en-IN"/>
        </w:rPr>
        <w:br/>
        <w:t xml:space="preserve">        return f"{self.name}"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class Messages(</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description = </w:t>
      </w:r>
      <w:proofErr w:type="spellStart"/>
      <w:r w:rsidRPr="00957FC0">
        <w:rPr>
          <w:rFonts w:ascii="Cascadia Code" w:hAnsi="Cascadia Code" w:cs="Cascadia Code"/>
          <w:bCs/>
          <w:color w:val="2B2828"/>
          <w:lang w:val="en-IN"/>
        </w:rPr>
        <w:t>models.TextField</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t xml:space="preserve">    </w:t>
      </w:r>
      <w:proofErr w:type="spellStart"/>
      <w:r w:rsidRPr="00957FC0">
        <w:rPr>
          <w:rFonts w:ascii="Cascadia Code" w:hAnsi="Cascadia Code" w:cs="Cascadia Code"/>
          <w:bCs/>
          <w:color w:val="2B2828"/>
          <w:lang w:val="en-IN"/>
        </w:rPr>
        <w:t>sender_name</w:t>
      </w:r>
      <w:proofErr w:type="spellEnd"/>
      <w:r w:rsidRPr="00957FC0">
        <w:rPr>
          <w:rFonts w:ascii="Cascadia Code" w:hAnsi="Cascadia Code" w:cs="Cascadia Code"/>
          <w:bCs/>
          <w:color w:val="2B2828"/>
          <w:lang w:val="en-IN"/>
        </w:rPr>
        <w:t xml:space="preserve">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related_name</w:t>
      </w:r>
      <w:proofErr w:type="spellEnd"/>
      <w:r w:rsidRPr="00957FC0">
        <w:rPr>
          <w:rFonts w:ascii="Cascadia Code" w:hAnsi="Cascadia Code" w:cs="Cascadia Code"/>
          <w:bCs/>
          <w:color w:val="2B2828"/>
          <w:lang w:val="en-IN"/>
        </w:rPr>
        <w:t>='sender')</w:t>
      </w:r>
      <w:r w:rsidRPr="00957FC0">
        <w:rPr>
          <w:rFonts w:ascii="Cascadia Code" w:hAnsi="Cascadia Code" w:cs="Cascadia Code"/>
          <w:bCs/>
          <w:color w:val="2B2828"/>
          <w:lang w:val="en-IN"/>
        </w:rPr>
        <w:br/>
        <w:t xml:space="preserve">    </w:t>
      </w:r>
      <w:proofErr w:type="spellStart"/>
      <w:r w:rsidRPr="00957FC0">
        <w:rPr>
          <w:rFonts w:ascii="Cascadia Code" w:hAnsi="Cascadia Code" w:cs="Cascadia Code"/>
          <w:bCs/>
          <w:color w:val="2B2828"/>
          <w:lang w:val="en-IN"/>
        </w:rPr>
        <w:t>receiver_name</w:t>
      </w:r>
      <w:proofErr w:type="spellEnd"/>
      <w:r w:rsidRPr="00957FC0">
        <w:rPr>
          <w:rFonts w:ascii="Cascadia Code" w:hAnsi="Cascadia Code" w:cs="Cascadia Code"/>
          <w:bCs/>
          <w:color w:val="2B2828"/>
          <w:lang w:val="en-IN"/>
        </w:rPr>
        <w:t xml:space="preserve">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related_name</w:t>
      </w:r>
      <w:proofErr w:type="spellEnd"/>
      <w:r w:rsidRPr="00957FC0">
        <w:rPr>
          <w:rFonts w:ascii="Cascadia Code" w:hAnsi="Cascadia Code" w:cs="Cascadia Code"/>
          <w:bCs/>
          <w:color w:val="2B2828"/>
          <w:lang w:val="en-IN"/>
        </w:rPr>
        <w:t>='receiver')</w:t>
      </w:r>
      <w:r w:rsidRPr="00957FC0">
        <w:rPr>
          <w:rFonts w:ascii="Cascadia Code" w:hAnsi="Cascadia Code" w:cs="Cascadia Code"/>
          <w:bCs/>
          <w:color w:val="2B2828"/>
          <w:lang w:val="en-IN"/>
        </w:rPr>
        <w:br/>
        <w:t xml:space="preserve">    time = </w:t>
      </w:r>
      <w:proofErr w:type="spellStart"/>
      <w:r w:rsidRPr="00957FC0">
        <w:rPr>
          <w:rFonts w:ascii="Cascadia Code" w:hAnsi="Cascadia Code" w:cs="Cascadia Code"/>
          <w:bCs/>
          <w:color w:val="2B2828"/>
          <w:lang w:val="en-IN"/>
        </w:rPr>
        <w:t>models.TimeField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auto_now_add</w:t>
      </w:r>
      <w:proofErr w:type="spellEnd"/>
      <w:r w:rsidRPr="00957FC0">
        <w:rPr>
          <w:rFonts w:ascii="Cascadia Code" w:hAnsi="Cascadia Code" w:cs="Cascadia Code"/>
          <w:bCs/>
          <w:color w:val="2B2828"/>
          <w:lang w:val="en-IN"/>
        </w:rPr>
        <w:t>=True)</w:t>
      </w:r>
      <w:r w:rsidRPr="00957FC0">
        <w:rPr>
          <w:rFonts w:ascii="Cascadia Code" w:hAnsi="Cascadia Code" w:cs="Cascadia Code"/>
          <w:bCs/>
          <w:color w:val="2B2828"/>
          <w:lang w:val="en-IN"/>
        </w:rPr>
        <w:br/>
        <w:t xml:space="preserve">    seen = </w:t>
      </w:r>
      <w:proofErr w:type="spellStart"/>
      <w:r w:rsidRPr="00957FC0">
        <w:rPr>
          <w:rFonts w:ascii="Cascadia Code" w:hAnsi="Cascadia Code" w:cs="Cascadia Code"/>
          <w:bCs/>
          <w:color w:val="2B2828"/>
          <w:lang w:val="en-IN"/>
        </w:rPr>
        <w:t>models.BooleanField</w:t>
      </w:r>
      <w:proofErr w:type="spellEnd"/>
      <w:r w:rsidRPr="00957FC0">
        <w:rPr>
          <w:rFonts w:ascii="Cascadia Code" w:hAnsi="Cascadia Code" w:cs="Cascadia Code"/>
          <w:bCs/>
          <w:color w:val="2B2828"/>
          <w:lang w:val="en-IN"/>
        </w:rPr>
        <w:t>(default=False)</w:t>
      </w:r>
      <w:r w:rsidRPr="00957FC0">
        <w:rPr>
          <w:rFonts w:ascii="Cascadia Code" w:hAnsi="Cascadia Code" w:cs="Cascadia Code"/>
          <w:bCs/>
          <w:color w:val="2B2828"/>
          <w:lang w:val="en-IN"/>
        </w:rPr>
        <w:br/>
        <w:t xml:space="preserve">    timestamp = </w:t>
      </w:r>
      <w:proofErr w:type="spellStart"/>
      <w:r w:rsidRPr="00957FC0">
        <w:rPr>
          <w:rFonts w:ascii="Cascadia Code" w:hAnsi="Cascadia Code" w:cs="Cascadia Code"/>
          <w:bCs/>
          <w:color w:val="2B2828"/>
          <w:lang w:val="en-IN"/>
        </w:rPr>
        <w:t>models.DateTimeField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auto_now_add</w:t>
      </w:r>
      <w:proofErr w:type="spellEnd"/>
      <w:r w:rsidRPr="00957FC0">
        <w:rPr>
          <w:rFonts w:ascii="Cascadia Code" w:hAnsi="Cascadia Code" w:cs="Cascadia Code"/>
          <w:bCs/>
          <w:color w:val="2B2828"/>
          <w:lang w:val="en-IN"/>
        </w:rPr>
        <w:t>=True)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def __str__(self):</w:t>
      </w:r>
      <w:r w:rsidRPr="00957FC0">
        <w:rPr>
          <w:rFonts w:ascii="Cascadia Code" w:hAnsi="Cascadia Code" w:cs="Cascadia Code"/>
          <w:bCs/>
          <w:color w:val="2B2828"/>
          <w:lang w:val="en-IN"/>
        </w:rPr>
        <w:br/>
        <w:t xml:space="preserve">        return </w:t>
      </w:r>
      <w:proofErr w:type="spellStart"/>
      <w:r w:rsidRPr="00957FC0">
        <w:rPr>
          <w:rFonts w:ascii="Cascadia Code" w:hAnsi="Cascadia Code" w:cs="Cascadia Code"/>
          <w:bCs/>
          <w:color w:val="2B2828"/>
          <w:lang w:val="en-IN"/>
        </w:rPr>
        <w:t>f"To</w:t>
      </w:r>
      <w:proofErr w:type="spellEnd"/>
      <w:r w:rsidRPr="00957FC0">
        <w:rPr>
          <w:rFonts w:ascii="Cascadia Code" w:hAnsi="Cascadia Code" w:cs="Cascadia Code"/>
          <w:bCs/>
          <w:color w:val="2B2828"/>
          <w:lang w:val="en-IN"/>
        </w:rPr>
        <w:t>: {</w:t>
      </w:r>
      <w:proofErr w:type="spellStart"/>
      <w:r w:rsidRPr="00957FC0">
        <w:rPr>
          <w:rFonts w:ascii="Cascadia Code" w:hAnsi="Cascadia Code" w:cs="Cascadia Code"/>
          <w:bCs/>
          <w:color w:val="2B2828"/>
          <w:lang w:val="en-IN"/>
        </w:rPr>
        <w:t>self.receiver_name</w:t>
      </w:r>
      <w:proofErr w:type="spellEnd"/>
      <w:r w:rsidRPr="00957FC0">
        <w:rPr>
          <w:rFonts w:ascii="Cascadia Code" w:hAnsi="Cascadia Code" w:cs="Cascadia Code"/>
          <w:bCs/>
          <w:color w:val="2B2828"/>
          <w:lang w:val="en-IN"/>
        </w:rPr>
        <w:t>} From: {</w:t>
      </w:r>
      <w:proofErr w:type="spellStart"/>
      <w:r w:rsidRPr="00957FC0">
        <w:rPr>
          <w:rFonts w:ascii="Cascadia Code" w:hAnsi="Cascadia Code" w:cs="Cascadia Code"/>
          <w:bCs/>
          <w:color w:val="2B2828"/>
          <w:lang w:val="en-IN"/>
        </w:rPr>
        <w:t>self.sender_name</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class Meta:</w:t>
      </w:r>
      <w:r w:rsidRPr="00957FC0">
        <w:rPr>
          <w:rFonts w:ascii="Cascadia Code" w:hAnsi="Cascadia Code" w:cs="Cascadia Code"/>
          <w:bCs/>
          <w:color w:val="2B2828"/>
          <w:lang w:val="en-IN"/>
        </w:rPr>
        <w:br/>
        <w:t xml:space="preserve">        ordering = ('timestamp',)</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lastRenderedPageBreak/>
        <w:br/>
        <w:t>class Friends(</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user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t xml:space="preserve">    friend = </w:t>
      </w:r>
      <w:proofErr w:type="spellStart"/>
      <w:r w:rsidRPr="00957FC0">
        <w:rPr>
          <w:rFonts w:ascii="Cascadia Code" w:hAnsi="Cascadia Code" w:cs="Cascadia Code"/>
          <w:bCs/>
          <w:color w:val="2B2828"/>
          <w:lang w:val="en-IN"/>
        </w:rPr>
        <w:t>models.IntegerField</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def __str__(self):</w:t>
      </w:r>
      <w:r w:rsidRPr="00957FC0">
        <w:rPr>
          <w:rFonts w:ascii="Cascadia Code" w:hAnsi="Cascadia Code" w:cs="Cascadia Code"/>
          <w:bCs/>
          <w:color w:val="2B2828"/>
          <w:lang w:val="en-IN"/>
        </w:rPr>
        <w:br/>
        <w:t xml:space="preserve">        return f"{</w:t>
      </w:r>
      <w:proofErr w:type="spellStart"/>
      <w:r w:rsidRPr="00957FC0">
        <w:rPr>
          <w:rFonts w:ascii="Cascadia Code" w:hAnsi="Cascadia Code" w:cs="Cascadia Code"/>
          <w:bCs/>
          <w:color w:val="2B2828"/>
          <w:lang w:val="en-IN"/>
        </w:rPr>
        <w:t>self.friend</w:t>
      </w:r>
      <w:proofErr w:type="spellEnd"/>
      <w:r w:rsidRPr="00957FC0">
        <w:rPr>
          <w:rFonts w:ascii="Cascadia Code" w:hAnsi="Cascadia Code" w:cs="Cascadia Code"/>
          <w:bCs/>
          <w:color w:val="2B2828"/>
          <w:lang w:val="en-IN"/>
        </w:rPr>
        <w:t>}"</w:t>
      </w:r>
    </w:p>
    <w:p w14:paraId="4B93DB25" w14:textId="024AFFE6" w:rsidR="00351222" w:rsidRPr="00A618F3" w:rsidRDefault="00351222" w:rsidP="00957FC0">
      <w:pPr>
        <w:ind w:left="720"/>
        <w:rPr>
          <w:rFonts w:ascii="Cascadia Code" w:hAnsi="Cascadia Code" w:cs="Cascadia Code"/>
          <w:bCs/>
          <w:color w:val="2B2828"/>
          <w:lang w:val="en-IN"/>
        </w:rPr>
      </w:pPr>
    </w:p>
    <w:p w14:paraId="1247CBC9" w14:textId="0166456A" w:rsidR="00351222" w:rsidRPr="00A618F3" w:rsidRDefault="00351222" w:rsidP="00957FC0">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static/js.chat.js</w:t>
      </w:r>
    </w:p>
    <w:p w14:paraId="46745544" w14:textId="77F7DF1A" w:rsidR="00351222" w:rsidRPr="00A618F3" w:rsidRDefault="00351222" w:rsidP="00957FC0">
      <w:pPr>
        <w:ind w:left="720"/>
        <w:rPr>
          <w:rFonts w:ascii="Cascadia Code" w:hAnsi="Cascadia Code" w:cs="Cascadia Code"/>
          <w:bCs/>
          <w:color w:val="2B2828"/>
          <w:lang w:val="en-IN"/>
        </w:rPr>
      </w:pPr>
    </w:p>
    <w:p w14:paraId="11E1D3CC" w14:textId="4D432007" w:rsidR="00351222" w:rsidRPr="00A618F3" w:rsidRDefault="00351222" w:rsidP="00351222">
      <w:pPr>
        <w:ind w:left="720"/>
        <w:rPr>
          <w:rFonts w:ascii="Cascadia Code" w:hAnsi="Cascadia Code" w:cs="Cascadia Code"/>
          <w:bCs/>
          <w:color w:val="2B2828"/>
          <w:lang w:val="en-IN"/>
        </w:rPr>
      </w:pPr>
      <w:proofErr w:type="spellStart"/>
      <w:r w:rsidRPr="00351222">
        <w:rPr>
          <w:rFonts w:ascii="Cascadia Code" w:hAnsi="Cascadia Code" w:cs="Cascadia Code"/>
          <w:bCs/>
          <w:color w:val="2B2828"/>
          <w:lang w:val="en-IN"/>
        </w:rPr>
        <w:t>const</w:t>
      </w:r>
      <w:proofErr w:type="spellEnd"/>
      <w:r w:rsidRPr="00351222">
        <w:rPr>
          <w:rFonts w:ascii="Cascadia Code" w:hAnsi="Cascadia Code" w:cs="Cascadia Code"/>
          <w:bCs/>
          <w:color w:val="2B2828"/>
          <w:lang w:val="en-IN"/>
        </w:rPr>
        <w:t xml:space="preserve"> </w:t>
      </w:r>
      <w:proofErr w:type="spellStart"/>
      <w:r w:rsidRPr="00351222">
        <w:rPr>
          <w:rFonts w:ascii="Cascadia Code" w:hAnsi="Cascadia Code" w:cs="Cascadia Code"/>
          <w:b/>
          <w:bCs/>
          <w:i/>
          <w:iCs/>
          <w:color w:val="2B2828"/>
          <w:lang w:val="en-IN"/>
        </w:rPr>
        <w:t>text_box</w:t>
      </w:r>
      <w:proofErr w:type="spellEnd"/>
      <w:r w:rsidRPr="00351222">
        <w:rPr>
          <w:rFonts w:ascii="Cascadia Code" w:hAnsi="Cascadia Code" w:cs="Cascadia Code"/>
          <w:b/>
          <w:bCs/>
          <w:i/>
          <w:iCs/>
          <w:color w:val="2B2828"/>
          <w:lang w:val="en-IN"/>
        </w:rPr>
        <w:t xml:space="preserve"> </w:t>
      </w:r>
      <w:r w:rsidRPr="00351222">
        <w:rPr>
          <w:rFonts w:ascii="Cascadia Code" w:hAnsi="Cascadia Code" w:cs="Cascadia Code"/>
          <w:bCs/>
          <w:color w:val="2B2828"/>
          <w:lang w:val="en-IN"/>
        </w:rPr>
        <w:t>= '&lt;div class="container darker"&gt;' +</w:t>
      </w:r>
      <w:r w:rsidRPr="00351222">
        <w:rPr>
          <w:rFonts w:ascii="Cascadia Code" w:hAnsi="Cascadia Code" w:cs="Cascadia Code"/>
          <w:bCs/>
          <w:color w:val="2B2828"/>
          <w:lang w:val="en-IN"/>
        </w:rPr>
        <w:br/>
        <w:t xml:space="preserve">                        '&lt;</w:t>
      </w:r>
      <w:proofErr w:type="spellStart"/>
      <w:r w:rsidRPr="00351222">
        <w:rPr>
          <w:rFonts w:ascii="Cascadia Code" w:hAnsi="Cascadia Code" w:cs="Cascadia Code"/>
          <w:bCs/>
          <w:color w:val="2B2828"/>
          <w:lang w:val="en-IN"/>
        </w:rPr>
        <w:t>img</w:t>
      </w:r>
      <w:proofErr w:type="spellEnd"/>
      <w:r w:rsidRPr="00351222">
        <w:rPr>
          <w:rFonts w:ascii="Cascadia Code" w:hAnsi="Cascadia Code" w:cs="Cascadia Code"/>
          <w:bCs/>
          <w:color w:val="2B2828"/>
          <w:lang w:val="en-IN"/>
        </w:rPr>
        <w:t xml:space="preserve"> src="{% static 'images/user_image.jpg' %}" alt="Avatar" class="right" style="width:100%;"&gt;'</w:t>
      </w:r>
      <w:r w:rsidRPr="00351222">
        <w:rPr>
          <w:rFonts w:ascii="Cascadia Code" w:hAnsi="Cascadia Code" w:cs="Cascadia Code"/>
          <w:bCs/>
          <w:color w:val="2B2828"/>
          <w:lang w:val="en-IN"/>
        </w:rPr>
        <w:br/>
        <w:t xml:space="preserve">                        + '&lt;p&gt;{message}&lt;/p&gt;' +</w:t>
      </w:r>
      <w:r w:rsidRPr="00351222">
        <w:rPr>
          <w:rFonts w:ascii="Cascadia Code" w:hAnsi="Cascadia Code" w:cs="Cascadia Code"/>
          <w:bCs/>
          <w:color w:val="2B2828"/>
          <w:lang w:val="en-IN"/>
        </w:rPr>
        <w:br/>
        <w:t xml:space="preserve">                        '&lt;span class="time-right"&gt;{time}&lt;/span&gt;'</w:t>
      </w:r>
      <w:r w:rsidRPr="00351222">
        <w:rPr>
          <w:rFonts w:ascii="Cascadia Code" w:hAnsi="Cascadia Code" w:cs="Cascadia Code"/>
          <w:bCs/>
          <w:color w:val="2B2828"/>
          <w:lang w:val="en-IN"/>
        </w:rPr>
        <w:br/>
        <w:t xml:space="preserve">                    + '&lt;/div&gt;';</w:t>
      </w:r>
      <w:r w:rsidRPr="00351222">
        <w:rPr>
          <w:rFonts w:ascii="Cascadia Code" w:hAnsi="Cascadia Code" w:cs="Cascadia Code"/>
          <w:bCs/>
          <w:color w:val="2B2828"/>
          <w:lang w:val="en-IN"/>
        </w:rPr>
        <w:br/>
      </w:r>
      <w:r w:rsidRPr="00351222">
        <w:rPr>
          <w:rFonts w:ascii="Cascadia Code" w:hAnsi="Cascadia Code" w:cs="Cascadia Code"/>
          <w:bCs/>
          <w:color w:val="2B2828"/>
          <w:lang w:val="en-IN"/>
        </w:rPr>
        <w:br/>
        <w:t>function send(sender, receiver, message, time){</w:t>
      </w:r>
      <w:r w:rsidRPr="00351222">
        <w:rPr>
          <w:rFonts w:ascii="Cascadia Code" w:hAnsi="Cascadia Code" w:cs="Cascadia Code"/>
          <w:bCs/>
          <w:color w:val="2B2828"/>
          <w:lang w:val="en-IN"/>
        </w:rPr>
        <w:br/>
        <w:t xml:space="preserve">    </w:t>
      </w:r>
      <w:r w:rsidRPr="00351222">
        <w:rPr>
          <w:rFonts w:ascii="Cascadia Code" w:hAnsi="Cascadia Code" w:cs="Cascadia Code"/>
          <w:b/>
          <w:bCs/>
          <w:i/>
          <w:iCs/>
          <w:color w:val="2B2828"/>
          <w:lang w:val="en-IN"/>
        </w:rPr>
        <w:t>console</w:t>
      </w:r>
      <w:r w:rsidRPr="00351222">
        <w:rPr>
          <w:rFonts w:ascii="Cascadia Code" w:hAnsi="Cascadia Code" w:cs="Cascadia Code"/>
          <w:bCs/>
          <w:color w:val="2B2828"/>
          <w:lang w:val="en-IN"/>
        </w:rPr>
        <w:t>.log("YES! WORKING")</w:t>
      </w:r>
      <w:r w:rsidRPr="00351222">
        <w:rPr>
          <w:rFonts w:ascii="Cascadia Code" w:hAnsi="Cascadia Code" w:cs="Cascadia Code"/>
          <w:bCs/>
          <w:color w:val="2B2828"/>
          <w:lang w:val="en-IN"/>
        </w:rPr>
        <w:br/>
        <w:t xml:space="preserve">    $.post('</w:t>
      </w:r>
      <w:proofErr w:type="spellStart"/>
      <w:r w:rsidRPr="00351222">
        <w:rPr>
          <w:rFonts w:ascii="Cascadia Code" w:hAnsi="Cascadia Code" w:cs="Cascadia Code"/>
          <w:bCs/>
          <w:color w:val="2B2828"/>
          <w:lang w:val="en-IN"/>
        </w:rPr>
        <w:t>api</w:t>
      </w:r>
      <w:proofErr w:type="spellEnd"/>
      <w:r w:rsidRPr="00351222">
        <w:rPr>
          <w:rFonts w:ascii="Cascadia Code" w:hAnsi="Cascadia Code" w:cs="Cascadia Code"/>
          <w:bCs/>
          <w:color w:val="2B2828"/>
          <w:lang w:val="en-IN"/>
        </w:rPr>
        <w:t>/messages', '{"sender:" "' + sender + '", "receiver": "' + receiver + '", "message": "' +</w:t>
      </w:r>
      <w:r w:rsidRPr="00351222">
        <w:rPr>
          <w:rFonts w:ascii="Cascadia Code" w:hAnsi="Cascadia Code" w:cs="Cascadia Code"/>
          <w:bCs/>
          <w:color w:val="2B2828"/>
          <w:lang w:val="en-IN"/>
        </w:rPr>
        <w:br/>
        <w:t xml:space="preserve">            message + '"}', function(data){</w:t>
      </w:r>
      <w:r w:rsidRPr="00351222">
        <w:rPr>
          <w:rFonts w:ascii="Cascadia Code" w:hAnsi="Cascadia Code" w:cs="Cascadia Code"/>
          <w:bCs/>
          <w:color w:val="2B2828"/>
          <w:lang w:val="en-IN"/>
        </w:rPr>
        <w:br/>
        <w:t xml:space="preserve">            var field = </w:t>
      </w:r>
      <w:proofErr w:type="spellStart"/>
      <w:r w:rsidRPr="00351222">
        <w:rPr>
          <w:rFonts w:ascii="Cascadia Code" w:hAnsi="Cascadia Code" w:cs="Cascadia Code"/>
          <w:b/>
          <w:bCs/>
          <w:i/>
          <w:iCs/>
          <w:color w:val="2B2828"/>
          <w:lang w:val="en-IN"/>
        </w:rPr>
        <w:t>text_box</w:t>
      </w:r>
      <w:r w:rsidRPr="00351222">
        <w:rPr>
          <w:rFonts w:ascii="Cascadia Code" w:hAnsi="Cascadia Code" w:cs="Cascadia Code"/>
          <w:bCs/>
          <w:color w:val="2B2828"/>
          <w:lang w:val="en-IN"/>
        </w:rPr>
        <w:t>.replace</w:t>
      </w:r>
      <w:proofErr w:type="spellEnd"/>
      <w:r w:rsidRPr="00351222">
        <w:rPr>
          <w:rFonts w:ascii="Cascadia Code" w:hAnsi="Cascadia Code" w:cs="Cascadia Code"/>
          <w:bCs/>
          <w:color w:val="2B2828"/>
          <w:lang w:val="en-IN"/>
        </w:rPr>
        <w:t>('{message}', message);</w:t>
      </w:r>
      <w:r w:rsidRPr="00351222">
        <w:rPr>
          <w:rFonts w:ascii="Cascadia Code" w:hAnsi="Cascadia Code" w:cs="Cascadia Code"/>
          <w:bCs/>
          <w:color w:val="2B2828"/>
          <w:lang w:val="en-IN"/>
        </w:rPr>
        <w:br/>
        <w:t xml:space="preserve">            </w:t>
      </w:r>
      <w:proofErr w:type="spellStart"/>
      <w:r w:rsidRPr="00351222">
        <w:rPr>
          <w:rFonts w:ascii="Cascadia Code" w:hAnsi="Cascadia Code" w:cs="Cascadia Code"/>
          <w:bCs/>
          <w:color w:val="2B2828"/>
          <w:lang w:val="en-IN"/>
        </w:rPr>
        <w:t>field.replace</w:t>
      </w:r>
      <w:proofErr w:type="spellEnd"/>
      <w:r w:rsidRPr="00351222">
        <w:rPr>
          <w:rFonts w:ascii="Cascadia Code" w:hAnsi="Cascadia Code" w:cs="Cascadia Code"/>
          <w:bCs/>
          <w:color w:val="2B2828"/>
          <w:lang w:val="en-IN"/>
        </w:rPr>
        <w:t>('{time}', time)</w:t>
      </w:r>
      <w:r w:rsidRPr="00351222">
        <w:rPr>
          <w:rFonts w:ascii="Cascadia Code" w:hAnsi="Cascadia Code" w:cs="Cascadia Code"/>
          <w:bCs/>
          <w:color w:val="2B2828"/>
          <w:lang w:val="en-IN"/>
        </w:rPr>
        <w:br/>
        <w:t xml:space="preserve">            $('#board').append(field);</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w:t>
      </w:r>
      <w:r w:rsidRPr="00351222">
        <w:rPr>
          <w:rFonts w:ascii="Cascadia Code" w:hAnsi="Cascadia Code" w:cs="Cascadia Code"/>
          <w:bCs/>
          <w:color w:val="2B2828"/>
          <w:lang w:val="en-IN"/>
        </w:rPr>
        <w:br/>
      </w:r>
      <w:r w:rsidRPr="00351222">
        <w:rPr>
          <w:rFonts w:ascii="Cascadia Code" w:hAnsi="Cascadia Code" w:cs="Cascadia Code"/>
          <w:bCs/>
          <w:color w:val="2B2828"/>
          <w:lang w:val="en-IN"/>
        </w:rPr>
        <w:br/>
        <w:t>function receive(){</w:t>
      </w:r>
      <w:r w:rsidRPr="00351222">
        <w:rPr>
          <w:rFonts w:ascii="Cascadia Code" w:hAnsi="Cascadia Code" w:cs="Cascadia Code"/>
          <w:bCs/>
          <w:color w:val="2B2828"/>
          <w:lang w:val="en-IN"/>
        </w:rPr>
        <w:br/>
        <w:t xml:space="preserve">    $.get('</w:t>
      </w:r>
      <w:proofErr w:type="spellStart"/>
      <w:r w:rsidRPr="00351222">
        <w:rPr>
          <w:rFonts w:ascii="Cascadia Code" w:hAnsi="Cascadia Code" w:cs="Cascadia Code"/>
          <w:bCs/>
          <w:color w:val="2B2828"/>
          <w:lang w:val="en-IN"/>
        </w:rPr>
        <w:t>api</w:t>
      </w:r>
      <w:proofErr w:type="spellEnd"/>
      <w:r w:rsidRPr="00351222">
        <w:rPr>
          <w:rFonts w:ascii="Cascadia Code" w:hAnsi="Cascadia Code" w:cs="Cascadia Code"/>
          <w:bCs/>
          <w:color w:val="2B2828"/>
          <w:lang w:val="en-IN"/>
        </w:rPr>
        <w:t xml:space="preserve">/messages/' + </w:t>
      </w:r>
      <w:proofErr w:type="spellStart"/>
      <w:r w:rsidRPr="00351222">
        <w:rPr>
          <w:rFonts w:ascii="Cascadia Code" w:hAnsi="Cascadia Code" w:cs="Cascadia Code"/>
          <w:bCs/>
          <w:color w:val="2B2828"/>
          <w:lang w:val="en-IN"/>
        </w:rPr>
        <w:t>sender_id</w:t>
      </w:r>
      <w:proofErr w:type="spellEnd"/>
      <w:r w:rsidRPr="00351222">
        <w:rPr>
          <w:rFonts w:ascii="Cascadia Code" w:hAnsi="Cascadia Code" w:cs="Cascadia Code"/>
          <w:bCs/>
          <w:color w:val="2B2828"/>
          <w:lang w:val="en-IN"/>
        </w:rPr>
        <w:t xml:space="preserve"> + '/' + </w:t>
      </w:r>
      <w:proofErr w:type="spellStart"/>
      <w:r w:rsidRPr="00351222">
        <w:rPr>
          <w:rFonts w:ascii="Cascadia Code" w:hAnsi="Cascadia Code" w:cs="Cascadia Code"/>
          <w:bCs/>
          <w:color w:val="2B2828"/>
          <w:lang w:val="en-IN"/>
        </w:rPr>
        <w:t>receiver_id</w:t>
      </w:r>
      <w:proofErr w:type="spellEnd"/>
      <w:r w:rsidRPr="00351222">
        <w:rPr>
          <w:rFonts w:ascii="Cascadia Code" w:hAnsi="Cascadia Code" w:cs="Cascadia Code"/>
          <w:bCs/>
          <w:color w:val="2B2828"/>
          <w:lang w:val="en-IN"/>
        </w:rPr>
        <w:t>, function(data){</w:t>
      </w:r>
      <w:r w:rsidRPr="00351222">
        <w:rPr>
          <w:rFonts w:ascii="Cascadia Code" w:hAnsi="Cascadia Code" w:cs="Cascadia Code"/>
          <w:bCs/>
          <w:color w:val="2B2828"/>
          <w:lang w:val="en-IN"/>
        </w:rPr>
        <w:br/>
        <w:t xml:space="preserve">        </w:t>
      </w:r>
      <w:r w:rsidRPr="00351222">
        <w:rPr>
          <w:rFonts w:ascii="Cascadia Code" w:hAnsi="Cascadia Code" w:cs="Cascadia Code"/>
          <w:b/>
          <w:bCs/>
          <w:i/>
          <w:iCs/>
          <w:color w:val="2B2828"/>
          <w:lang w:val="en-IN"/>
        </w:rPr>
        <w:t>console</w:t>
      </w:r>
      <w:r w:rsidRPr="00351222">
        <w:rPr>
          <w:rFonts w:ascii="Cascadia Code" w:hAnsi="Cascadia Code" w:cs="Cascadia Code"/>
          <w:bCs/>
          <w:color w:val="2B2828"/>
          <w:lang w:val="en-IN"/>
        </w:rPr>
        <w:t>.log(data);</w:t>
      </w:r>
      <w:r w:rsidRPr="00351222">
        <w:rPr>
          <w:rFonts w:ascii="Cascadia Code" w:hAnsi="Cascadia Code" w:cs="Cascadia Code"/>
          <w:bCs/>
          <w:color w:val="2B2828"/>
          <w:lang w:val="en-IN"/>
        </w:rPr>
        <w:br/>
        <w:t xml:space="preserve">        if(</w:t>
      </w:r>
      <w:proofErr w:type="spellStart"/>
      <w:r w:rsidRPr="00351222">
        <w:rPr>
          <w:rFonts w:ascii="Cascadia Code" w:hAnsi="Cascadia Code" w:cs="Cascadia Code"/>
          <w:bCs/>
          <w:color w:val="2B2828"/>
          <w:lang w:val="en-IN"/>
        </w:rPr>
        <w:t>data.length</w:t>
      </w:r>
      <w:proofErr w:type="spellEnd"/>
      <w:r w:rsidRPr="00351222">
        <w:rPr>
          <w:rFonts w:ascii="Cascadia Code" w:hAnsi="Cascadia Code" w:cs="Cascadia Code"/>
          <w:bCs/>
          <w:color w:val="2B2828"/>
          <w:lang w:val="en-IN"/>
        </w:rPr>
        <w:t>() !== 0){</w:t>
      </w:r>
      <w:r w:rsidRPr="00351222">
        <w:rPr>
          <w:rFonts w:ascii="Cascadia Code" w:hAnsi="Cascadia Code" w:cs="Cascadia Code"/>
          <w:bCs/>
          <w:color w:val="2B2828"/>
          <w:lang w:val="en-IN"/>
        </w:rPr>
        <w:br/>
        <w:t xml:space="preserve">            for(var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 xml:space="preserve"> = 0;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 xml:space="preserve"> &lt; </w:t>
      </w:r>
      <w:proofErr w:type="spellStart"/>
      <w:r w:rsidRPr="00351222">
        <w:rPr>
          <w:rFonts w:ascii="Cascadia Code" w:hAnsi="Cascadia Code" w:cs="Cascadia Code"/>
          <w:bCs/>
          <w:color w:val="2B2828"/>
          <w:lang w:val="en-IN"/>
        </w:rPr>
        <w:t>data.length</w:t>
      </w:r>
      <w:proofErr w:type="spellEnd"/>
      <w:r w:rsidRPr="00351222">
        <w:rPr>
          <w:rFonts w:ascii="Cascadia Code" w:hAnsi="Cascadia Code" w:cs="Cascadia Code"/>
          <w:bCs/>
          <w:color w:val="2B2828"/>
          <w:lang w:val="en-IN"/>
        </w:rPr>
        <w:t xml:space="preserve">;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w:t>
      </w:r>
      <w:r w:rsidRPr="00351222">
        <w:rPr>
          <w:rFonts w:ascii="Cascadia Code" w:hAnsi="Cascadia Code" w:cs="Cascadia Code"/>
          <w:bCs/>
          <w:color w:val="2B2828"/>
          <w:lang w:val="en-IN"/>
        </w:rPr>
        <w:br/>
        <w:t xml:space="preserve">                var field = </w:t>
      </w:r>
      <w:proofErr w:type="spellStart"/>
      <w:r w:rsidRPr="00351222">
        <w:rPr>
          <w:rFonts w:ascii="Cascadia Code" w:hAnsi="Cascadia Code" w:cs="Cascadia Code"/>
          <w:b/>
          <w:bCs/>
          <w:i/>
          <w:iCs/>
          <w:color w:val="2B2828"/>
          <w:lang w:val="en-IN"/>
        </w:rPr>
        <w:t>text_box</w:t>
      </w:r>
      <w:r w:rsidRPr="00351222">
        <w:rPr>
          <w:rFonts w:ascii="Cascadia Code" w:hAnsi="Cascadia Code" w:cs="Cascadia Code"/>
          <w:bCs/>
          <w:color w:val="2B2828"/>
          <w:lang w:val="en-IN"/>
        </w:rPr>
        <w:t>.replace</w:t>
      </w:r>
      <w:proofErr w:type="spellEnd"/>
      <w:r w:rsidRPr="00351222">
        <w:rPr>
          <w:rFonts w:ascii="Cascadia Code" w:hAnsi="Cascadia Code" w:cs="Cascadia Code"/>
          <w:bCs/>
          <w:color w:val="2B2828"/>
          <w:lang w:val="en-IN"/>
        </w:rPr>
        <w:t>('{message}', message);</w:t>
      </w:r>
      <w:r w:rsidRPr="00351222">
        <w:rPr>
          <w:rFonts w:ascii="Cascadia Code" w:hAnsi="Cascadia Code" w:cs="Cascadia Code"/>
          <w:bCs/>
          <w:color w:val="2B2828"/>
          <w:lang w:val="en-IN"/>
        </w:rPr>
        <w:br/>
        <w:t xml:space="preserve">                $('#board').append(field);</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w:t>
      </w:r>
    </w:p>
    <w:p w14:paraId="233078BF" w14:textId="159506D0" w:rsidR="00A618F3" w:rsidRPr="00A618F3" w:rsidRDefault="00A618F3" w:rsidP="00351222">
      <w:pPr>
        <w:ind w:left="720"/>
        <w:rPr>
          <w:rFonts w:ascii="Cascadia Code" w:hAnsi="Cascadia Code" w:cs="Cascadia Code"/>
          <w:bCs/>
          <w:color w:val="2B2828"/>
          <w:lang w:val="en-IN"/>
        </w:rPr>
      </w:pPr>
    </w:p>
    <w:p w14:paraId="113321B9" w14:textId="123BA55C" w:rsidR="00A618F3" w:rsidRPr="00351222" w:rsidRDefault="00A618F3" w:rsidP="00351222">
      <w:pPr>
        <w:ind w:left="720"/>
        <w:rPr>
          <w:rFonts w:ascii="Microsoft JhengHei UI" w:eastAsia="Microsoft JhengHei UI" w:hAnsi="Microsoft JhengHei UI" w:cs="Cascadia Code"/>
          <w:b/>
          <w:bCs/>
          <w:sz w:val="28"/>
          <w:szCs w:val="28"/>
          <w:u w:val="single"/>
          <w:lang w:val="en-IN"/>
        </w:rPr>
      </w:pPr>
      <w:proofErr w:type="spellStart"/>
      <w:r w:rsidRPr="00A618F3">
        <w:rPr>
          <w:rFonts w:ascii="Microsoft JhengHei UI" w:eastAsia="Microsoft JhengHei UI" w:hAnsi="Microsoft JhengHei UI" w:cs="Cascadia Code"/>
          <w:b/>
          <w:bCs/>
          <w:sz w:val="28"/>
          <w:szCs w:val="28"/>
          <w:u w:val="single"/>
          <w:lang w:val="en-IN"/>
        </w:rPr>
        <w:t>rest_framework</w:t>
      </w:r>
      <w:proofErr w:type="spellEnd"/>
      <w:r w:rsidRPr="00A618F3">
        <w:rPr>
          <w:rFonts w:ascii="Microsoft JhengHei UI" w:eastAsia="Microsoft JhengHei UI" w:hAnsi="Microsoft JhengHei UI" w:cs="Cascadia Code"/>
          <w:b/>
          <w:bCs/>
          <w:sz w:val="28"/>
          <w:szCs w:val="28"/>
          <w:u w:val="single"/>
          <w:lang w:val="en-IN"/>
        </w:rPr>
        <w:t>/docs/</w:t>
      </w:r>
      <w:proofErr w:type="spellStart"/>
      <w:r w:rsidRPr="00A618F3">
        <w:rPr>
          <w:rFonts w:ascii="Microsoft JhengHei UI" w:eastAsia="Microsoft JhengHei UI" w:hAnsi="Microsoft JhengHei UI" w:cs="Cascadia Code"/>
          <w:b/>
          <w:bCs/>
          <w:sz w:val="28"/>
          <w:szCs w:val="28"/>
          <w:u w:val="single"/>
          <w:lang w:val="en-IN"/>
        </w:rPr>
        <w:t>js</w:t>
      </w:r>
      <w:proofErr w:type="spellEnd"/>
      <w:r w:rsidRPr="00A618F3">
        <w:rPr>
          <w:rFonts w:ascii="Microsoft JhengHei UI" w:eastAsia="Microsoft JhengHei UI" w:hAnsi="Microsoft JhengHei UI" w:cs="Cascadia Code"/>
          <w:b/>
          <w:bCs/>
          <w:sz w:val="28"/>
          <w:szCs w:val="28"/>
          <w:u w:val="single"/>
          <w:lang w:val="en-IN"/>
        </w:rPr>
        <w:t>/api.js</w:t>
      </w:r>
    </w:p>
    <w:p w14:paraId="7B36DAA2" w14:textId="562CA81A" w:rsidR="00351222" w:rsidRPr="00A618F3" w:rsidRDefault="00351222" w:rsidP="00957FC0">
      <w:pPr>
        <w:ind w:left="720"/>
        <w:rPr>
          <w:rFonts w:ascii="Cascadia Code" w:hAnsi="Cascadia Code" w:cs="Cascadia Code"/>
          <w:bCs/>
          <w:color w:val="2B2828"/>
          <w:lang w:val="en-IN"/>
        </w:rPr>
      </w:pPr>
    </w:p>
    <w:p w14:paraId="5B374178" w14:textId="77777777" w:rsidR="00A618F3" w:rsidRPr="00A618F3" w:rsidRDefault="00A618F3" w:rsidP="00A618F3">
      <w:pPr>
        <w:ind w:left="720"/>
        <w:rPr>
          <w:rFonts w:ascii="Cascadia Code" w:hAnsi="Cascadia Code" w:cs="Cascadia Code"/>
          <w:bCs/>
          <w:color w:val="2B2828"/>
          <w:lang w:val="en-IN"/>
        </w:rPr>
      </w:pP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w:t>
      </w:r>
      <w:r w:rsidRPr="00A618F3">
        <w:rPr>
          <w:rFonts w:ascii="Cascadia Code" w:hAnsi="Cascadia Code" w:cs="Cascadia Code"/>
          <w:bCs/>
          <w:color w:val="2B2828"/>
          <w:lang w:val="en-IN"/>
        </w:rPr>
        <w:br/>
        <w:t xml:space="preserve">var </w:t>
      </w:r>
      <w:proofErr w:type="spellStart"/>
      <w:r w:rsidRPr="00A618F3">
        <w:rPr>
          <w:rFonts w:ascii="Cascadia Code" w:hAnsi="Cascadia Code" w:cs="Cascadia Code"/>
          <w:b/>
          <w:bCs/>
          <w:i/>
          <w:iCs/>
          <w:color w:val="2B2828"/>
          <w:lang w:val="en-IN"/>
        </w:rPr>
        <w:t>coreapi</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coreapi</w:t>
      </w:r>
      <w:proofErr w:type="spellEnd"/>
      <w:r w:rsidRPr="00A618F3">
        <w:rPr>
          <w:rFonts w:ascii="Cascadia Code" w:hAnsi="Cascadia Code" w:cs="Cascadia Code"/>
          <w:b/>
          <w:bCs/>
          <w:i/>
          <w:iCs/>
          <w:color w:val="2B2828"/>
          <w:lang w:val="en-IN"/>
        </w:rPr>
        <w:br/>
      </w:r>
      <w:r w:rsidRPr="00A618F3">
        <w:rPr>
          <w:rFonts w:ascii="Cascadia Code" w:hAnsi="Cascadia Code" w:cs="Cascadia Code"/>
          <w:bCs/>
          <w:color w:val="2B2828"/>
          <w:lang w:val="en-IN"/>
        </w:rPr>
        <w:t xml:space="preserve">var </w:t>
      </w:r>
      <w:r w:rsidRPr="00A618F3">
        <w:rPr>
          <w:rFonts w:ascii="Cascadia Code" w:hAnsi="Cascadia Code" w:cs="Cascadia Code"/>
          <w:b/>
          <w:bCs/>
          <w:i/>
          <w:iCs/>
          <w:color w:val="2B2828"/>
          <w:lang w:val="en-IN"/>
        </w:rPr>
        <w:t xml:space="preserve">schema </w:t>
      </w:r>
      <w:r w:rsidRPr="00A618F3">
        <w:rPr>
          <w:rFonts w:ascii="Cascadia Code" w:hAnsi="Cascadia Code" w:cs="Cascadia Code"/>
          <w:bCs/>
          <w:color w:val="2B2828"/>
          <w:lang w:val="en-IN"/>
        </w:rP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schema</w:t>
      </w:r>
      <w:proofErr w:type="spellEnd"/>
      <w:r w:rsidRPr="00A618F3">
        <w:rPr>
          <w:rFonts w:ascii="Cascadia Code" w:hAnsi="Cascadia Code" w:cs="Cascadia Code"/>
          <w:b/>
          <w:bCs/>
          <w:i/>
          <w:iCs/>
          <w:color w:val="2B2828"/>
          <w:lang w:val="en-IN"/>
        </w:rPr>
        <w:br/>
      </w:r>
      <w:r w:rsidRPr="00A618F3">
        <w:rPr>
          <w:rFonts w:ascii="Cascadia Code" w:hAnsi="Cascadia Code" w:cs="Cascadia Code"/>
          <w:b/>
          <w:bCs/>
          <w:i/>
          <w:iCs/>
          <w:color w:val="2B2828"/>
          <w:lang w:val="en-IN"/>
        </w:rPr>
        <w:br/>
      </w:r>
      <w:r w:rsidRPr="00A618F3">
        <w:rPr>
          <w:rFonts w:ascii="Cascadia Code" w:hAnsi="Cascadia Code" w:cs="Cascadia Code"/>
          <w:bCs/>
          <w:color w:val="2B2828"/>
          <w:lang w:val="en-IN"/>
        </w:rPr>
        <w:t xml:space="preserve">function </w:t>
      </w:r>
      <w:proofErr w:type="spellStart"/>
      <w:r w:rsidRPr="00A618F3">
        <w:rPr>
          <w:rFonts w:ascii="Cascadia Code" w:hAnsi="Cascadia Code" w:cs="Cascadia Code"/>
          <w:bCs/>
          <w:color w:val="2B2828"/>
          <w:lang w:val="en-IN"/>
        </w:rPr>
        <w:t>normalizeKeys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arr</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arr.length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 xml:space="preserve"> = _</w:t>
      </w:r>
      <w:proofErr w:type="spellStart"/>
      <w:r w:rsidRPr="00A618F3">
        <w:rPr>
          <w:rFonts w:ascii="Cascadia Code" w:hAnsi="Cascadia Code" w:cs="Cascadia Code"/>
          <w:bCs/>
          <w:color w:val="2B2828"/>
          <w:lang w:val="en-IN"/>
        </w:rPr>
        <w:t>normarr.concat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arr</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].split(' &gt;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return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function </w:t>
      </w:r>
      <w:proofErr w:type="spellStart"/>
      <w:r w:rsidRPr="00A618F3">
        <w:rPr>
          <w:rFonts w:ascii="Cascadia Code" w:hAnsi="Cascadia Code" w:cs="Cascadia Code"/>
          <w:bCs/>
          <w:color w:val="2B2828"/>
          <w:lang w:val="en-IN"/>
        </w:rPr>
        <w:t>normalizeHTTPHeader</w:t>
      </w:r>
      <w:proofErr w:type="spellEnd"/>
      <w:r w:rsidRPr="00A618F3">
        <w:rPr>
          <w:rFonts w:ascii="Cascadia Code" w:hAnsi="Cascadia Code" w:cs="Cascadia Code"/>
          <w:bCs/>
          <w:color w:val="2B2828"/>
          <w:lang w:val="en-IN"/>
        </w:rPr>
        <w:t>(str)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Capitalize HTTP headers for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return (</w:t>
      </w:r>
      <w:proofErr w:type="spellStart"/>
      <w:r w:rsidRPr="00A618F3">
        <w:rPr>
          <w:rFonts w:ascii="Cascadia Code" w:hAnsi="Cascadia Code" w:cs="Cascadia Code"/>
          <w:bCs/>
          <w:color w:val="2B2828"/>
          <w:lang w:val="en-IN"/>
        </w:rPr>
        <w:t>str.charAt</w:t>
      </w:r>
      <w:proofErr w:type="spellEnd"/>
      <w:r w:rsidRPr="00A618F3">
        <w:rPr>
          <w:rFonts w:ascii="Cascadia Code" w:hAnsi="Cascadia Code" w:cs="Cascadia Code"/>
          <w:bCs/>
          <w:color w:val="2B2828"/>
          <w:lang w:val="en-IN"/>
        </w:rPr>
        <w:t>(0).</w:t>
      </w:r>
      <w:proofErr w:type="spellStart"/>
      <w:r w:rsidRPr="00A618F3">
        <w:rPr>
          <w:rFonts w:ascii="Cascadia Code" w:hAnsi="Cascadia Code" w:cs="Cascadia Code"/>
          <w:bCs/>
          <w:color w:val="2B2828"/>
          <w:lang w:val="en-IN"/>
        </w:rPr>
        <w:t>toUpperCase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str.substring</w:t>
      </w:r>
      <w:proofErr w:type="spellEnd"/>
      <w:r w:rsidRPr="00A618F3">
        <w:rPr>
          <w:rFonts w:ascii="Cascadia Code" w:hAnsi="Cascadia Code" w:cs="Cascadia Code"/>
          <w:bCs/>
          <w:color w:val="2B2828"/>
          <w:lang w:val="en-IN"/>
        </w:rPr>
        <w:t>(1))</w:t>
      </w:r>
      <w:r w:rsidRPr="00A618F3">
        <w:rPr>
          <w:rFonts w:ascii="Cascadia Code" w:hAnsi="Cascadia Code" w:cs="Cascadia Code"/>
          <w:bCs/>
          <w:color w:val="2B2828"/>
          <w:lang w:val="en-IN"/>
        </w:rPr>
        <w:br/>
        <w:t xml:space="preserve">        .replace(/-(.)/g, function ($1) {</w:t>
      </w:r>
      <w:r w:rsidRPr="00A618F3">
        <w:rPr>
          <w:rFonts w:ascii="Cascadia Code" w:hAnsi="Cascadia Code" w:cs="Cascadia Code"/>
          <w:bCs/>
          <w:color w:val="2B2828"/>
          <w:lang w:val="en-IN"/>
        </w:rPr>
        <w:br/>
        <w:t xml:space="preserve">            return $1.toUpperCase()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.replace(/(Www)/g, function ($1) {</w:t>
      </w:r>
      <w:r w:rsidRPr="00A618F3">
        <w:rPr>
          <w:rFonts w:ascii="Cascadia Code" w:hAnsi="Cascadia Code" w:cs="Cascadia Code"/>
          <w:bCs/>
          <w:color w:val="2B2828"/>
          <w:lang w:val="en-IN"/>
        </w:rPr>
        <w:br/>
        <w:t xml:space="preserve">            return 'WWW'</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w:t>
      </w:r>
      <w:proofErr w:type="spellStart"/>
      <w:r w:rsidRPr="00A618F3">
        <w:rPr>
          <w:rFonts w:ascii="Cascadia Code" w:hAnsi="Cascadia Code" w:cs="Cascadia Code"/>
          <w:bCs/>
          <w:color w:val="2B2828"/>
          <w:lang w:val="en-IN"/>
        </w:rPr>
        <w:t>Xss</w:t>
      </w:r>
      <w:proofErr w:type="spellEnd"/>
      <w:r w:rsidRPr="00A618F3">
        <w:rPr>
          <w:rFonts w:ascii="Cascadia Code" w:hAnsi="Cascadia Code" w:cs="Cascadia Code"/>
          <w:bCs/>
          <w:color w:val="2B2828"/>
          <w:lang w:val="en-IN"/>
        </w:rPr>
        <w:t>)/g, function ($1)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return 'XSS'</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.replace(/(Md5)/g, function ($1) {</w:t>
      </w:r>
      <w:r w:rsidRPr="00A618F3">
        <w:rPr>
          <w:rFonts w:ascii="Cascadia Code" w:hAnsi="Cascadia Code" w:cs="Cascadia Code"/>
          <w:bCs/>
          <w:color w:val="2B2828"/>
          <w:lang w:val="en-IN"/>
        </w:rPr>
        <w:br/>
        <w:t xml:space="preserve">            return 'MD5'</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function </w:t>
      </w:r>
      <w:proofErr w:type="spellStart"/>
      <w:r w:rsidRPr="00A618F3">
        <w:rPr>
          <w:rFonts w:ascii="Cascadia Code" w:hAnsi="Cascadia Code" w:cs="Cascadia Code"/>
          <w:bCs/>
          <w:color w:val="2B2828"/>
          <w:lang w:val="en-IN"/>
        </w:rPr>
        <w:t>formEntries</w:t>
      </w:r>
      <w:proofErr w:type="spellEnd"/>
      <w:r w:rsidRPr="00A618F3">
        <w:rPr>
          <w:rFonts w:ascii="Cascadia Code" w:hAnsi="Cascadia Code" w:cs="Cascadia Code"/>
          <w:bCs/>
          <w:color w:val="2B2828"/>
          <w:lang w:val="en-IN"/>
        </w:rPr>
        <w:t>(form)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xml:space="preserve">// </w:t>
      </w:r>
      <w:proofErr w:type="spellStart"/>
      <w:r w:rsidRPr="00A618F3">
        <w:rPr>
          <w:rFonts w:ascii="Cascadia Code" w:hAnsi="Cascadia Code" w:cs="Cascadia Code"/>
          <w:bCs/>
          <w:i/>
          <w:iCs/>
          <w:color w:val="2B2828"/>
          <w:lang w:val="en-IN"/>
        </w:rPr>
        <w:t>Polyfill</w:t>
      </w:r>
      <w:proofErr w:type="spellEnd"/>
      <w:r w:rsidRPr="00A618F3">
        <w:rPr>
          <w:rFonts w:ascii="Cascadia Code" w:hAnsi="Cascadia Code" w:cs="Cascadia Code"/>
          <w:bCs/>
          <w:i/>
          <w:iCs/>
          <w:color w:val="2B2828"/>
          <w:lang w:val="en-IN"/>
        </w:rPr>
        <w:t xml:space="preserve"> for new </w:t>
      </w:r>
      <w:proofErr w:type="spellStart"/>
      <w:r w:rsidRPr="00A618F3">
        <w:rPr>
          <w:rFonts w:ascii="Cascadia Code" w:hAnsi="Cascadia Code" w:cs="Cascadia Code"/>
          <w:bCs/>
          <w:i/>
          <w:iCs/>
          <w:color w:val="2B2828"/>
          <w:lang w:val="en-IN"/>
        </w:rPr>
        <w:t>FormData</w:t>
      </w:r>
      <w:proofErr w:type="spellEnd"/>
      <w:r w:rsidRPr="00A618F3">
        <w:rPr>
          <w:rFonts w:ascii="Cascadia Code" w:hAnsi="Cascadia Code" w:cs="Cascadia Code"/>
          <w:bCs/>
          <w:i/>
          <w:iCs/>
          <w:color w:val="2B2828"/>
          <w:lang w:val="en-IN"/>
        </w:rPr>
        <w:t>(form).entries()</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(form)</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formData.entries</w:t>
      </w:r>
      <w:proofErr w:type="spellEnd"/>
      <w:r w:rsidRPr="00A618F3">
        <w:rPr>
          <w:rFonts w:ascii="Cascadia Code" w:hAnsi="Cascadia Code" w:cs="Cascadia Code"/>
          <w:bCs/>
          <w:color w:val="2B2828"/>
          <w:lang w:val="en-IN"/>
        </w:rPr>
        <w:t xml:space="preserve"> !== undefined) {</w:t>
      </w:r>
      <w:r w:rsidRPr="00A618F3">
        <w:rPr>
          <w:rFonts w:ascii="Cascadia Code" w:hAnsi="Cascadia Code" w:cs="Cascadia Code"/>
          <w:bCs/>
          <w:color w:val="2B2828"/>
          <w:lang w:val="en-IN"/>
        </w:rPr>
        <w:br/>
        <w:t xml:space="preserve">        return </w:t>
      </w:r>
      <w:proofErr w:type="spellStart"/>
      <w:r w:rsidRPr="00A618F3">
        <w:rPr>
          <w:rFonts w:ascii="Cascadia Code" w:hAnsi="Cascadia Code" w:cs="Cascadia Code"/>
          <w:b/>
          <w:bCs/>
          <w:i/>
          <w:iCs/>
          <w:color w:val="2B2828"/>
          <w:lang w:val="en-IN"/>
        </w:rPr>
        <w:t>Array</w:t>
      </w:r>
      <w:r w:rsidRPr="00A618F3">
        <w:rPr>
          <w:rFonts w:ascii="Cascadia Code" w:hAnsi="Cascadia Code" w:cs="Cascadia Code"/>
          <w:bCs/>
          <w:color w:val="2B2828"/>
          <w:lang w:val="en-IN"/>
        </w:rPr>
        <w:t>.from</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formData.entries</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entries =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form.elements.length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element = </w:t>
      </w:r>
      <w:proofErr w:type="spellStart"/>
      <w:r w:rsidRPr="00A618F3">
        <w:rPr>
          <w:rFonts w:ascii="Cascadia Code" w:hAnsi="Cascadia Code" w:cs="Cascadia Code"/>
          <w:bCs/>
          <w:color w:val="2B2828"/>
          <w:lang w:val="en-IN"/>
        </w:rPr>
        <w:t>form.elements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(!element.name) {</w:t>
      </w:r>
      <w:r w:rsidRPr="00A618F3">
        <w:rPr>
          <w:rFonts w:ascii="Cascadia Code" w:hAnsi="Cascadia Code" w:cs="Cascadia Code"/>
          <w:bCs/>
          <w:color w:val="2B2828"/>
          <w:lang w:val="en-IN"/>
        </w:rPr>
        <w:br/>
        <w:t xml:space="preserve">            continue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'file') {</w:t>
      </w:r>
      <w:r w:rsidRPr="00A618F3">
        <w:rPr>
          <w:rFonts w:ascii="Cascadia Code" w:hAnsi="Cascadia Code" w:cs="Cascadia Code"/>
          <w:bCs/>
          <w:color w:val="2B2828"/>
          <w:lang w:val="en-IN"/>
        </w:rPr>
        <w:br/>
        <w:t xml:space="preserve">            for (var j = 0; j &lt; </w:t>
      </w:r>
      <w:proofErr w:type="spellStart"/>
      <w:r w:rsidRPr="00A618F3">
        <w:rPr>
          <w:rFonts w:ascii="Cascadia Code" w:hAnsi="Cascadia Code" w:cs="Cascadia Code"/>
          <w:bCs/>
          <w:color w:val="2B2828"/>
          <w:lang w:val="en-IN"/>
        </w:rPr>
        <w:t>element.files.length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j++</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element.files</w:t>
      </w:r>
      <w:proofErr w:type="spellEnd"/>
      <w:r w:rsidRPr="00A618F3">
        <w:rPr>
          <w:rFonts w:ascii="Cascadia Code" w:hAnsi="Cascadia Code" w:cs="Cascadia Code"/>
          <w:bCs/>
          <w:color w:val="2B2828"/>
          <w:lang w:val="en-IN"/>
        </w:rPr>
        <w:t>[j]])</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'select-multiple' ||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'select-one') {</w:t>
      </w:r>
      <w:r w:rsidRPr="00A618F3">
        <w:rPr>
          <w:rFonts w:ascii="Cascadia Code" w:hAnsi="Cascadia Code" w:cs="Cascadia Code"/>
          <w:bCs/>
          <w:color w:val="2B2828"/>
          <w:lang w:val="en-IN"/>
        </w:rPr>
        <w:br/>
        <w:t xml:space="preserve">            for (var j = 0; j &lt; </w:t>
      </w:r>
      <w:proofErr w:type="spellStart"/>
      <w:r w:rsidRPr="00A618F3">
        <w:rPr>
          <w:rFonts w:ascii="Cascadia Code" w:hAnsi="Cascadia Code" w:cs="Cascadia Code"/>
          <w:bCs/>
          <w:color w:val="2B2828"/>
          <w:lang w:val="en-IN"/>
        </w:rPr>
        <w:t>element.selectedOptions.length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j++</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element.selectedOptions</w:t>
      </w:r>
      <w:proofErr w:type="spellEnd"/>
      <w:r w:rsidRPr="00A618F3">
        <w:rPr>
          <w:rFonts w:ascii="Cascadia Code" w:hAnsi="Cascadia Code" w:cs="Cascadia Code"/>
          <w:bCs/>
          <w:color w:val="2B2828"/>
          <w:lang w:val="en-IN"/>
        </w:rPr>
        <w:t>[j].value])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'checkbox') {</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element.checked</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return entries</w:t>
      </w:r>
      <w:r w:rsidRPr="00A618F3">
        <w:rPr>
          <w:rFonts w:ascii="Cascadia Code" w:hAnsi="Cascadia Code" w:cs="Cascadia Code"/>
          <w:bCs/>
          <w:color w:val="2B2828"/>
          <w:lang w:val="en-IN"/>
        </w:rPr>
        <w:b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$(function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selectedAuthentication</w:t>
      </w:r>
      <w:proofErr w:type="spellEnd"/>
      <w:r w:rsidRPr="00A618F3">
        <w:rPr>
          <w:rFonts w:ascii="Cascadia Code" w:hAnsi="Cascadia Code" w:cs="Cascadia Code"/>
          <w:bCs/>
          <w:color w:val="2B2828"/>
          <w:lang w:val="en-IN"/>
        </w:rPr>
        <w:t xml:space="preserve"> = $('#selected-authentication')</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authControl</w:t>
      </w:r>
      <w:proofErr w:type="spellEnd"/>
      <w:r w:rsidRPr="00A618F3">
        <w:rPr>
          <w:rFonts w:ascii="Cascadia Code" w:hAnsi="Cascadia Code" w:cs="Cascadia Code"/>
          <w:bCs/>
          <w:color w:val="2B2828"/>
          <w:lang w:val="en-IN"/>
        </w:rPr>
        <w:t xml:space="preserve"> = $('#auth-control')</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authTokenModal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auth_token_modal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authBasicModal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auth_basic_modal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authSessionModal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auth_session_modal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Language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$('#language-control li').click(function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languageMenuItem</w:t>
      </w:r>
      <w:proofErr w:type="spellEnd"/>
      <w:r w:rsidRPr="00A618F3">
        <w:rPr>
          <w:rFonts w:ascii="Cascadia Code" w:hAnsi="Cascadia Code" w:cs="Cascadia Code"/>
          <w:bCs/>
          <w:color w:val="2B2828"/>
          <w:lang w:val="en-IN"/>
        </w:rPr>
        <w:t xml:space="preserve"> = $(this).find('a')</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languageControls</w:t>
      </w:r>
      <w:proofErr w:type="spellEnd"/>
      <w:r w:rsidRPr="00A618F3">
        <w:rPr>
          <w:rFonts w:ascii="Cascadia Code" w:hAnsi="Cascadia Code" w:cs="Cascadia Code"/>
          <w:bCs/>
          <w:color w:val="2B2828"/>
          <w:lang w:val="en-IN"/>
        </w:rPr>
        <w:t xml:space="preserve"> = $(this).closest('ul').find('li')</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languageControlLinks</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languageControls.find</w:t>
      </w:r>
      <w:proofErr w:type="spellEnd"/>
      <w:r w:rsidRPr="00A618F3">
        <w:rPr>
          <w:rFonts w:ascii="Cascadia Code" w:hAnsi="Cascadia Code" w:cs="Cascadia Code"/>
          <w:bCs/>
          <w:color w:val="2B2828"/>
          <w:lang w:val="en-IN"/>
        </w:rPr>
        <w:t>('a')</w:t>
      </w:r>
      <w:r w:rsidRPr="00A618F3">
        <w:rPr>
          <w:rFonts w:ascii="Cascadia Code" w:hAnsi="Cascadia Code" w:cs="Cascadia Code"/>
          <w:bCs/>
          <w:color w:val="2B2828"/>
          <w:lang w:val="en-IN"/>
        </w:rPr>
        <w:br/>
        <w:t xml:space="preserve">        var language = $</w:t>
      </w:r>
      <w:proofErr w:type="spellStart"/>
      <w:r w:rsidRPr="00A618F3">
        <w:rPr>
          <w:rFonts w:ascii="Cascadia Code" w:hAnsi="Cascadia Code" w:cs="Cascadia Code"/>
          <w:bCs/>
          <w:color w:val="2B2828"/>
          <w:lang w:val="en-IN"/>
        </w:rPr>
        <w:t>languageMenuItem.data</w:t>
      </w:r>
      <w:proofErr w:type="spellEnd"/>
      <w:r w:rsidRPr="00A618F3">
        <w:rPr>
          <w:rFonts w:ascii="Cascadia Code" w:hAnsi="Cascadia Code" w:cs="Cascadia Code"/>
          <w:bCs/>
          <w:color w:val="2B2828"/>
          <w:lang w:val="en-IN"/>
        </w:rPr>
        <w:t>('language')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languageControlLinks.not</w:t>
      </w:r>
      <w:proofErr w:type="spellEnd"/>
      <w:r w:rsidRPr="00A618F3">
        <w:rPr>
          <w:rFonts w:ascii="Cascadia Code" w:hAnsi="Cascadia Code" w:cs="Cascadia Code"/>
          <w:bCs/>
          <w:color w:val="2B2828"/>
          <w:lang w:val="en-IN"/>
        </w:rPr>
        <w:t>('[data-language="' + language + '"]').parent().</w:t>
      </w:r>
      <w:proofErr w:type="spellStart"/>
      <w:r w:rsidRPr="00A618F3">
        <w:rPr>
          <w:rFonts w:ascii="Cascadia Code" w:hAnsi="Cascadia Code" w:cs="Cascadia Code"/>
          <w:bCs/>
          <w:color w:val="2B2828"/>
          <w:lang w:val="en-IN"/>
        </w:rPr>
        <w:t>removeClass</w:t>
      </w:r>
      <w:proofErr w:type="spellEnd"/>
      <w:r w:rsidRPr="00A618F3">
        <w:rPr>
          <w:rFonts w:ascii="Cascadia Code" w:hAnsi="Cascadia Code" w:cs="Cascadia Code"/>
          <w:bCs/>
          <w:color w:val="2B2828"/>
          <w:lang w:val="en-IN"/>
        </w:rPr>
        <w:t>('active')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languageControlLinks.filter</w:t>
      </w:r>
      <w:proofErr w:type="spellEnd"/>
      <w:r w:rsidRPr="00A618F3">
        <w:rPr>
          <w:rFonts w:ascii="Cascadia Code" w:hAnsi="Cascadia Code" w:cs="Cascadia Code"/>
          <w:bCs/>
          <w:color w:val="2B2828"/>
          <w:lang w:val="en-IN"/>
        </w:rPr>
        <w:t>('[data-language="' + language + '"]').parent().</w:t>
      </w:r>
      <w:proofErr w:type="spellStart"/>
      <w:r w:rsidRPr="00A618F3">
        <w:rPr>
          <w:rFonts w:ascii="Cascadia Code" w:hAnsi="Cascadia Code" w:cs="Cascadia Code"/>
          <w:bCs/>
          <w:color w:val="2B2828"/>
          <w:lang w:val="en-IN"/>
        </w:rPr>
        <w:t>addClass</w:t>
      </w:r>
      <w:proofErr w:type="spellEnd"/>
      <w:r w:rsidRPr="00A618F3">
        <w:rPr>
          <w:rFonts w:ascii="Cascadia Code" w:hAnsi="Cascadia Code" w:cs="Cascadia Code"/>
          <w:bCs/>
          <w:color w:val="2B2828"/>
          <w:lang w:val="en-IN"/>
        </w:rPr>
        <w:t>('active')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$('#selected-language').text(language)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codeBlocks</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pre.highlight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w:t>
      </w:r>
      <w:proofErr w:type="spellStart"/>
      <w:r w:rsidRPr="00A618F3">
        <w:rPr>
          <w:rFonts w:ascii="Cascadia Code" w:hAnsi="Cascadia Code" w:cs="Cascadia Code"/>
          <w:bCs/>
          <w:color w:val="2B2828"/>
          <w:lang w:val="en-IN"/>
        </w:rPr>
        <w:t>codeBlocks.not</w:t>
      </w:r>
      <w:proofErr w:type="spellEnd"/>
      <w:r w:rsidRPr="00A618F3">
        <w:rPr>
          <w:rFonts w:ascii="Cascadia Code" w:hAnsi="Cascadia Code" w:cs="Cascadia Code"/>
          <w:bCs/>
          <w:color w:val="2B2828"/>
          <w:lang w:val="en-IN"/>
        </w:rPr>
        <w:t>('[data-language="' + language + '"]').</w:t>
      </w:r>
      <w:proofErr w:type="spellStart"/>
      <w:r w:rsidRPr="00A618F3">
        <w:rPr>
          <w:rFonts w:ascii="Cascadia Code" w:hAnsi="Cascadia Code" w:cs="Cascadia Code"/>
          <w:bCs/>
          <w:color w:val="2B2828"/>
          <w:lang w:val="en-IN"/>
        </w:rPr>
        <w:t>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codeBlocks.filter</w:t>
      </w:r>
      <w:proofErr w:type="spellEnd"/>
      <w:r w:rsidRPr="00A618F3">
        <w:rPr>
          <w:rFonts w:ascii="Cascadia Code" w:hAnsi="Cascadia Code" w:cs="Cascadia Code"/>
          <w:bCs/>
          <w:color w:val="2B2828"/>
          <w:lang w:val="en-IN"/>
        </w:rPr>
        <w:t>('[data-language="' + language + '"]').</w:t>
      </w:r>
      <w:proofErr w:type="spellStart"/>
      <w:r w:rsidRPr="00A618F3">
        <w:rPr>
          <w:rFonts w:ascii="Cascadia Code" w:hAnsi="Cascadia Code" w:cs="Cascadia Code"/>
          <w:bCs/>
          <w:color w:val="2B2828"/>
          <w:lang w:val="en-IN"/>
        </w:rPr>
        <w:t>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API Explorer</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form.api</w:t>
      </w:r>
      <w:proofErr w:type="spellEnd"/>
      <w:r w:rsidRPr="00A618F3">
        <w:rPr>
          <w:rFonts w:ascii="Cascadia Code" w:hAnsi="Cascadia Code" w:cs="Cascadia Code"/>
          <w:bCs/>
          <w:color w:val="2B2828"/>
          <w:lang w:val="en-IN"/>
        </w:rPr>
        <w:t>-interaction').submit(function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requestMethod</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('.request-method')</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requestUrl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w:t>
      </w:r>
      <w:proofErr w:type="spellStart"/>
      <w:r w:rsidRPr="00A618F3">
        <w:rPr>
          <w:rFonts w:ascii="Cascadia Code" w:hAnsi="Cascadia Code" w:cs="Cascadia Code"/>
          <w:bCs/>
          <w:color w:val="2B2828"/>
          <w:lang w:val="en-IN"/>
        </w:rPr>
        <w:t>url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toggleView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form.closest</w:t>
      </w:r>
      <w:proofErr w:type="spellEnd"/>
      <w:r w:rsidRPr="00A618F3">
        <w:rPr>
          <w:rFonts w:ascii="Cascadia Code" w:hAnsi="Cascadia Code" w:cs="Cascadia Code"/>
          <w:bCs/>
          <w:color w:val="2B2828"/>
          <w:lang w:val="en-IN"/>
        </w:rPr>
        <w:t>('.modal-content').find('.toggle-view')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responseStatusCode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('.response-status-code')</w:t>
      </w:r>
      <w:r w:rsidRPr="00A618F3">
        <w:rPr>
          <w:rFonts w:ascii="Cascadia Code" w:hAnsi="Cascadia Code" w:cs="Cascadia Code"/>
          <w:bCs/>
          <w:color w:val="2B2828"/>
          <w:lang w:val="en-IN"/>
        </w:rPr>
        <w:br/>
        <w:t xml:space="preserve">        var $meta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('.meta')</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responseRawResponse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('.response-raw-response')</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requestAwaiting</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('.request-awaiting')</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responseRaw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('.response-raw')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responseData</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('.response-data')</w:t>
      </w:r>
      <w:r w:rsidRPr="00A618F3">
        <w:rPr>
          <w:rFonts w:ascii="Cascadia Code" w:hAnsi="Cascadia Code" w:cs="Cascadia Code"/>
          <w:bCs/>
          <w:color w:val="2B2828"/>
          <w:lang w:val="en-IN"/>
        </w:rPr>
        <w:br/>
        <w:t xml:space="preserve">        var key = </w:t>
      </w:r>
      <w:proofErr w:type="spellStart"/>
      <w:r w:rsidRPr="00A618F3">
        <w:rPr>
          <w:rFonts w:ascii="Cascadia Code" w:hAnsi="Cascadia Code" w:cs="Cascadia Code"/>
          <w:bCs/>
          <w:color w:val="2B2828"/>
          <w:lang w:val="en-IN"/>
        </w:rPr>
        <w:t>normalizeKeys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('key'))</w:t>
      </w:r>
      <w:r w:rsidRPr="00A618F3">
        <w:rPr>
          <w:rFonts w:ascii="Cascadia Code" w:hAnsi="Cascadia Code" w:cs="Cascadia Code"/>
          <w:bCs/>
          <w:color w:val="2B2828"/>
          <w:lang w:val="en-IN"/>
        </w:rPr>
        <w:br/>
        <w:t xml:space="preserve">        var params = {}</w:t>
      </w:r>
      <w:r w:rsidRPr="00A618F3">
        <w:rPr>
          <w:rFonts w:ascii="Cascadia Code" w:hAnsi="Cascadia Code" w:cs="Cascadia Code"/>
          <w:bCs/>
          <w:color w:val="2B2828"/>
          <w:lang w:val="en-IN"/>
        </w:rPr>
        <w:br/>
        <w:t xml:space="preserve">        var entries = </w:t>
      </w:r>
      <w:proofErr w:type="spellStart"/>
      <w:r w:rsidRPr="00A618F3">
        <w:rPr>
          <w:rFonts w:ascii="Cascadia Code" w:hAnsi="Cascadia Code" w:cs="Cascadia Code"/>
          <w:bCs/>
          <w:color w:val="2B2828"/>
          <w:lang w:val="en-IN"/>
        </w:rPr>
        <w:t>formEntries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form.get</w:t>
      </w:r>
      <w:proofErr w:type="spellEnd"/>
      <w:r w:rsidRPr="00A618F3">
        <w:rPr>
          <w:rFonts w:ascii="Cascadia Code" w:hAnsi="Cascadia Code" w:cs="Cascadia Code"/>
          <w:bCs/>
          <w:color w:val="2B2828"/>
          <w:lang w:val="en-IN"/>
        </w:rPr>
        <w:t>()[0])</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entries.length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entry = entries[</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entry[0]</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xml:space="preserve"> = entry[1]</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elem</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 xml:space="preserve">('[name="' + </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elem.data</w:t>
      </w:r>
      <w:proofErr w:type="spellEnd"/>
      <w:r w:rsidRPr="00A618F3">
        <w:rPr>
          <w:rFonts w:ascii="Cascadia Code" w:hAnsi="Cascadia Code" w:cs="Cascadia Code"/>
          <w:bCs/>
          <w:color w:val="2B2828"/>
          <w:lang w:val="en-IN"/>
        </w:rPr>
        <w:t>('type') || 'string'</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'integer'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proofErr w:type="spellStart"/>
      <w:r w:rsidRPr="00A618F3">
        <w:rPr>
          <w:rFonts w:ascii="Cascadia Code" w:hAnsi="Cascadia Code" w:cs="Cascadia Code"/>
          <w:bCs/>
          <w:color w:val="2B2828"/>
          <w:lang w:val="en-IN"/>
        </w:rPr>
        <w:t>parseInt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isNaN</w:t>
      </w:r>
      <w:proofErr w:type="spellEnd"/>
      <w:r w:rsidRPr="00A618F3">
        <w:rPr>
          <w:rFonts w:ascii="Cascadia Code" w:hAnsi="Cascadia Code" w:cs="Cascadia Code"/>
          <w:bCs/>
          <w:color w:val="2B2828"/>
          <w:lang w:val="en-IN"/>
        </w:rPr>
        <w:t>(value))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'number'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proofErr w:type="spellStart"/>
      <w:r w:rsidRPr="00A618F3">
        <w:rPr>
          <w:rFonts w:ascii="Cascadia Code" w:hAnsi="Cascadia Code" w:cs="Cascadia Code"/>
          <w:bCs/>
          <w:color w:val="2B2828"/>
          <w:lang w:val="en-IN"/>
        </w:rPr>
        <w:t>parseFloat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isNaN</w:t>
      </w:r>
      <w:proofErr w:type="spellEnd"/>
      <w:r w:rsidRPr="00A618F3">
        <w:rPr>
          <w:rFonts w:ascii="Cascadia Code" w:hAnsi="Cascadia Code" w:cs="Cascadia Code"/>
          <w:bCs/>
          <w:color w:val="2B2828"/>
          <w:lang w:val="en-IN"/>
        </w:rPr>
        <w:t>(value))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boolean</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r w:rsidRPr="00A618F3">
        <w:rPr>
          <w:rFonts w:ascii="Cascadia Code" w:hAnsi="Cascadia Code" w:cs="Cascadia Code"/>
          <w:bCs/>
          <w:color w:val="2B2828"/>
          <w:lang w:val="en-IN"/>
        </w:rPr>
        <w:br/>
        <w:t xml:space="preserve">                    'true': true,</w:t>
      </w:r>
      <w:r w:rsidRPr="00A618F3">
        <w:rPr>
          <w:rFonts w:ascii="Cascadia Code" w:hAnsi="Cascadia Code" w:cs="Cascadia Code"/>
          <w:bCs/>
          <w:color w:val="2B2828"/>
          <w:lang w:val="en-IN"/>
        </w:rPr>
        <w:br/>
        <w:t xml:space="preserve">                    'false': false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paramValue.toLowerCase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(value !== undefined)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'array'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try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.parse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catch (err)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Ignore malformed JSON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'object'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try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.parse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catch (err)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Ignore malformed JSON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'string'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(':checkbox').each(function (index)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Handle unselected checkboxes</w:t>
      </w:r>
      <w:r w:rsidRPr="00A618F3">
        <w:rPr>
          <w:rFonts w:ascii="Cascadia Code" w:hAnsi="Cascadia Code" w:cs="Cascadia Code"/>
          <w:bCs/>
          <w:i/>
          <w:iCs/>
          <w:color w:val="2B2828"/>
          <w:lang w:val="en-IN"/>
        </w:rPr>
        <w:br/>
      </w:r>
      <w:r w:rsidRPr="00A618F3">
        <w:rPr>
          <w:rFonts w:ascii="Cascadia Code" w:hAnsi="Cascadia Code" w:cs="Cascadia Code"/>
          <w:bCs/>
          <w:i/>
          <w:iCs/>
          <w:color w:val="2B2828"/>
          <w:lang w:val="en-IN"/>
        </w:rPr>
        <w:lastRenderedPageBreak/>
        <w:t xml:space="preserve">            </w:t>
      </w:r>
      <w:r w:rsidRPr="00A618F3">
        <w:rPr>
          <w:rFonts w:ascii="Cascadia Code" w:hAnsi="Cascadia Code" w:cs="Cascadia Code"/>
          <w:bCs/>
          <w:color w:val="2B2828"/>
          <w:lang w:val="en-IN"/>
        </w:rPr>
        <w:t>var name = $(this).</w:t>
      </w:r>
      <w:proofErr w:type="spellStart"/>
      <w:r w:rsidRPr="00A618F3">
        <w:rPr>
          <w:rFonts w:ascii="Cascadia Code" w:hAnsi="Cascadia Code" w:cs="Cascadia Code"/>
          <w:bCs/>
          <w:color w:val="2B2828"/>
          <w:lang w:val="en-IN"/>
        </w:rPr>
        <w:t>attr</w:t>
      </w:r>
      <w:proofErr w:type="spellEnd"/>
      <w:r w:rsidRPr="00A618F3">
        <w:rPr>
          <w:rFonts w:ascii="Cascadia Code" w:hAnsi="Cascadia Code" w:cs="Cascadia Code"/>
          <w:bCs/>
          <w:color w:val="2B2828"/>
          <w:lang w:val="en-IN"/>
        </w:rPr>
        <w:t>('name')</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params.hasOwnProperty</w:t>
      </w:r>
      <w:proofErr w:type="spellEnd"/>
      <w:r w:rsidRPr="00A618F3">
        <w:rPr>
          <w:rFonts w:ascii="Cascadia Code" w:hAnsi="Cascadia Code" w:cs="Cascadia Code"/>
          <w:bCs/>
          <w:color w:val="2B2828"/>
          <w:lang w:val="en-IN"/>
        </w:rPr>
        <w:t>(name)) {</w:t>
      </w:r>
      <w:r w:rsidRPr="00A618F3">
        <w:rPr>
          <w:rFonts w:ascii="Cascadia Code" w:hAnsi="Cascadia Code" w:cs="Cascadia Code"/>
          <w:bCs/>
          <w:color w:val="2B2828"/>
          <w:lang w:val="en-IN"/>
        </w:rPr>
        <w:br/>
        <w:t xml:space="preserve">                params[name] = false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function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(request)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"GET /foo/"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parser = </w:t>
      </w:r>
      <w:proofErr w:type="spellStart"/>
      <w:r w:rsidRPr="00A618F3">
        <w:rPr>
          <w:rFonts w:ascii="Cascadia Code" w:hAnsi="Cascadia Code" w:cs="Cascadia Code"/>
          <w:b/>
          <w:bCs/>
          <w:i/>
          <w:iCs/>
          <w:color w:val="2B2828"/>
          <w:lang w:val="en-IN"/>
        </w:rPr>
        <w:t>document</w:t>
      </w:r>
      <w:r w:rsidRPr="00A618F3">
        <w:rPr>
          <w:rFonts w:ascii="Cascadia Code" w:hAnsi="Cascadia Code" w:cs="Cascadia Code"/>
          <w:bCs/>
          <w:color w:val="2B2828"/>
          <w:lang w:val="en-IN"/>
        </w:rPr>
        <w:t>.createElement</w:t>
      </w:r>
      <w:proofErr w:type="spellEnd"/>
      <w:r w:rsidRPr="00A618F3">
        <w:rPr>
          <w:rFonts w:ascii="Cascadia Code" w:hAnsi="Cascadia Code" w:cs="Cascadia Code"/>
          <w:bCs/>
          <w:color w:val="2B2828"/>
          <w:lang w:val="en-IN"/>
        </w:rPr>
        <w:t>('a')</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parser.href</w:t>
      </w:r>
      <w:proofErr w:type="spellEnd"/>
      <w:r w:rsidRPr="00A618F3">
        <w:rPr>
          <w:rFonts w:ascii="Cascadia Code" w:hAnsi="Cascadia Code" w:cs="Cascadia Code"/>
          <w:bCs/>
          <w:color w:val="2B2828"/>
          <w:lang w:val="en-IN"/>
        </w:rPr>
        <w:t xml:space="preserve"> = request.url</w:t>
      </w:r>
      <w:r w:rsidRPr="00A618F3">
        <w:rPr>
          <w:rFonts w:ascii="Cascadia Code" w:hAnsi="Cascadia Code" w:cs="Cascadia Code"/>
          <w:bCs/>
          <w:color w:val="2B2828"/>
          <w:lang w:val="en-IN"/>
        </w:rPr>
        <w:br/>
        <w:t xml:space="preserve">            var method = </w:t>
      </w:r>
      <w:proofErr w:type="spellStart"/>
      <w:r w:rsidRPr="00A618F3">
        <w:rPr>
          <w:rFonts w:ascii="Cascadia Code" w:hAnsi="Cascadia Code" w:cs="Cascadia Code"/>
          <w:bCs/>
          <w:color w:val="2B2828"/>
          <w:lang w:val="en-IN"/>
        </w:rPr>
        <w:t>request.options.method</w:t>
      </w:r>
      <w:proofErr w:type="spellEnd"/>
      <w:r w:rsidRPr="00A618F3">
        <w:rPr>
          <w:rFonts w:ascii="Cascadia Code" w:hAnsi="Cascadia Code" w:cs="Cascadia Code"/>
          <w:bCs/>
          <w:color w:val="2B2828"/>
          <w:lang w:val="en-IN"/>
        </w:rPr>
        <w:br/>
        <w:t xml:space="preserve">            var path = </w:t>
      </w:r>
      <w:proofErr w:type="spellStart"/>
      <w:r w:rsidRPr="00A618F3">
        <w:rPr>
          <w:rFonts w:ascii="Cascadia Code" w:hAnsi="Cascadia Code" w:cs="Cascadia Code"/>
          <w:bCs/>
          <w:color w:val="2B2828"/>
          <w:lang w:val="en-IN"/>
        </w:rPr>
        <w:t>parser.pathname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parser.hash</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parser.search</w:t>
      </w:r>
      <w:proofErr w:type="spellEnd"/>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requestMethod.text</w:t>
      </w:r>
      <w:proofErr w:type="spellEnd"/>
      <w:r w:rsidRPr="00A618F3">
        <w:rPr>
          <w:rFonts w:ascii="Cascadia Code" w:hAnsi="Cascadia Code" w:cs="Cascadia Code"/>
          <w:bCs/>
          <w:color w:val="2B2828"/>
          <w:lang w:val="en-IN"/>
        </w:rPr>
        <w:t>(method)</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requestUrl.text</w:t>
      </w:r>
      <w:proofErr w:type="spellEnd"/>
      <w:r w:rsidRPr="00A618F3">
        <w:rPr>
          <w:rFonts w:ascii="Cascadia Code" w:hAnsi="Cascadia Code" w:cs="Cascadia Code"/>
          <w:bCs/>
          <w:color w:val="2B2828"/>
          <w:lang w:val="en-IN"/>
        </w:rPr>
        <w:t>(path)</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function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t xml:space="preserve">(response,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Display the 'Data'/'Raw'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toggleView.removeClass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"200 OK"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$responseStatusCode.removeClass('label-success').removeClass('label-danger')</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response.ok</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responseStatusCode.addClass</w:t>
      </w:r>
      <w:proofErr w:type="spellEnd"/>
      <w:r w:rsidRPr="00A618F3">
        <w:rPr>
          <w:rFonts w:ascii="Cascadia Code" w:hAnsi="Cascadia Code" w:cs="Cascadia Code"/>
          <w:bCs/>
          <w:color w:val="2B2828"/>
          <w:lang w:val="en-IN"/>
        </w:rPr>
        <w:t>('label-success')</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responseStatusCode.addClass</w:t>
      </w:r>
      <w:proofErr w:type="spellEnd"/>
      <w:r w:rsidRPr="00A618F3">
        <w:rPr>
          <w:rFonts w:ascii="Cascadia Code" w:hAnsi="Cascadia Code" w:cs="Cascadia Code"/>
          <w:bCs/>
          <w:color w:val="2B2828"/>
          <w:lang w:val="en-IN"/>
        </w:rPr>
        <w:t>('label-danger')</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responseStatusCode.text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response.status</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meta.removeClass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Raw HTTP response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'HTTP/1.1 ' + </w:t>
      </w:r>
      <w:proofErr w:type="spellStart"/>
      <w:r w:rsidRPr="00A618F3">
        <w:rPr>
          <w:rFonts w:ascii="Cascadia Code" w:hAnsi="Cascadia Code" w:cs="Cascadia Code"/>
          <w:bCs/>
          <w:color w:val="2B2828"/>
          <w:lang w:val="en-IN"/>
        </w:rPr>
        <w:t>response.status</w:t>
      </w:r>
      <w:proofErr w:type="spellEnd"/>
      <w:r w:rsidRPr="00A618F3">
        <w:rPr>
          <w:rFonts w:ascii="Cascadia Code" w:hAnsi="Cascadia Code" w:cs="Cascadia Code"/>
          <w:bCs/>
          <w:color w:val="2B2828"/>
          <w:lang w:val="en-IN"/>
        </w:rPr>
        <w:t xml:space="preserve"> + ' ' + </w:t>
      </w:r>
      <w:proofErr w:type="spellStart"/>
      <w:r w:rsidRPr="00A618F3">
        <w:rPr>
          <w:rFonts w:ascii="Cascadia Code" w:hAnsi="Cascadia Code" w:cs="Cascadia Code"/>
          <w:bCs/>
          <w:color w:val="2B2828"/>
          <w:lang w:val="en-IN"/>
        </w:rPr>
        <w:t>response.statusText</w:t>
      </w:r>
      <w:proofErr w:type="spellEnd"/>
      <w:r w:rsidRPr="00A618F3">
        <w:rPr>
          <w:rFonts w:ascii="Cascadia Code" w:hAnsi="Cascadia Code" w:cs="Cascadia Code"/>
          <w:bCs/>
          <w:color w:val="2B2828"/>
          <w:lang w:val="en-IN"/>
        </w:rPr>
        <w:t xml:space="preserve"> + '\n'</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response.headers.forEach</w:t>
      </w:r>
      <w:proofErr w:type="spellEnd"/>
      <w:r w:rsidRPr="00A618F3">
        <w:rPr>
          <w:rFonts w:ascii="Cascadia Code" w:hAnsi="Cascadia Code" w:cs="Cascadia Code"/>
          <w:bCs/>
          <w:color w:val="2B2828"/>
          <w:lang w:val="en-IN"/>
        </w:rPr>
        <w:t>(function (header, key)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normalizeHTTPHeader</w:t>
      </w:r>
      <w:proofErr w:type="spellEnd"/>
      <w:r w:rsidRPr="00A618F3">
        <w:rPr>
          <w:rFonts w:ascii="Cascadia Code" w:hAnsi="Cascadia Code" w:cs="Cascadia Code"/>
          <w:bCs/>
          <w:color w:val="2B2828"/>
          <w:lang w:val="en-IN"/>
        </w:rPr>
        <w:t>(key) + ': ' + header + '\n'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'\n' +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responseRawResponse.text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Instantiate a client to make the outgoing request.</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var options =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Setup authentication options.</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'token')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Header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.auth.TokenAuthentication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scheme: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.auth.scheme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token: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.auth.token</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'basic')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Basic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.auth.BasicAuthentication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username: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.auth.username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password: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.auth.password</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'session')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Session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.auth.SessionAuthentication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csrfCookieName</w:t>
      </w:r>
      <w:proofErr w:type="spellEnd"/>
      <w:r w:rsidRPr="00A618F3">
        <w:rPr>
          <w:rFonts w:ascii="Cascadia Code" w:hAnsi="Cascadia Code" w:cs="Cascadia Code"/>
          <w:bCs/>
          <w:color w:val="2B2828"/>
          <w:lang w:val="en-IN"/>
        </w:rPr>
        <w:t>: '</w:t>
      </w:r>
      <w:proofErr w:type="spellStart"/>
      <w:r w:rsidRPr="00A618F3">
        <w:rPr>
          <w:rFonts w:ascii="Cascadia Code" w:hAnsi="Cascadia Code" w:cs="Cascadia Code"/>
          <w:bCs/>
          <w:color w:val="2B2828"/>
          <w:lang w:val="en-IN"/>
        </w:rPr>
        <w:t>csrftoken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w:t>
      </w:r>
      <w:proofErr w:type="spellStart"/>
      <w:r w:rsidRPr="00A618F3">
        <w:rPr>
          <w:rFonts w:ascii="Cascadia Code" w:hAnsi="Cascadia Code" w:cs="Cascadia Code"/>
          <w:bCs/>
          <w:color w:val="2B2828"/>
          <w:lang w:val="en-IN"/>
        </w:rPr>
        <w:t>csrfHeaderName</w:t>
      </w:r>
      <w:proofErr w:type="spellEnd"/>
      <w:r w:rsidRPr="00A618F3">
        <w:rPr>
          <w:rFonts w:ascii="Cascadia Code" w:hAnsi="Cascadia Code" w:cs="Cascadia Code"/>
          <w:bCs/>
          <w:color w:val="2B2828"/>
          <w:lang w:val="en-IN"/>
        </w:rPr>
        <w:t>: 'X-</w:t>
      </w:r>
      <w:proofErr w:type="spellStart"/>
      <w:r w:rsidRPr="00A618F3">
        <w:rPr>
          <w:rFonts w:ascii="Cascadia Code" w:hAnsi="Cascadia Code" w:cs="Cascadia Code"/>
          <w:bCs/>
          <w:color w:val="2B2828"/>
          <w:lang w:val="en-IN"/>
        </w:rPr>
        <w:t>CSRFToken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client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.Client</w:t>
      </w:r>
      <w:proofErr w:type="spellEnd"/>
      <w:r w:rsidRPr="00A618F3">
        <w:rPr>
          <w:rFonts w:ascii="Cascadia Code" w:hAnsi="Cascadia Code" w:cs="Cascadia Code"/>
          <w:bCs/>
          <w:color w:val="2B2828"/>
          <w:lang w:val="en-IN"/>
        </w:rPr>
        <w:t>(options)</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client.action</w:t>
      </w:r>
      <w:proofErr w:type="spellEnd"/>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schema</w:t>
      </w:r>
      <w:r w:rsidRPr="00A618F3">
        <w:rPr>
          <w:rFonts w:ascii="Cascadia Code" w:hAnsi="Cascadia Code" w:cs="Cascadia Code"/>
          <w:bCs/>
          <w:color w:val="2B2828"/>
          <w:lang w:val="en-IN"/>
        </w:rPr>
        <w:t>, key, params).then(function (data) {</w:t>
      </w:r>
      <w:r w:rsidRPr="00A618F3">
        <w:rPr>
          <w:rFonts w:ascii="Cascadia Code" w:hAnsi="Cascadia Code" w:cs="Cascadia Code"/>
          <w:bCs/>
          <w:color w:val="2B2828"/>
          <w:lang w:val="en-IN"/>
        </w:rPr>
        <w:br/>
        <w:t xml:space="preserve">            var response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.stringify</w:t>
      </w:r>
      <w:proofErr w:type="spellEnd"/>
      <w:r w:rsidRPr="00A618F3">
        <w:rPr>
          <w:rFonts w:ascii="Cascadia Code" w:hAnsi="Cascadia Code" w:cs="Cascadia Code"/>
          <w:bCs/>
          <w:color w:val="2B2828"/>
          <w:lang w:val="en-IN"/>
        </w:rPr>
        <w:t>(data, null, 2)</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requestAwaiting.addClass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responseData.addClass</w:t>
      </w:r>
      <w:proofErr w:type="spellEnd"/>
      <w:r w:rsidRPr="00A618F3">
        <w:rPr>
          <w:rFonts w:ascii="Cascadia Code" w:hAnsi="Cascadia Code" w:cs="Cascadia Code"/>
          <w:bCs/>
          <w:color w:val="2B2828"/>
          <w:lang w:val="en-IN"/>
        </w:rPr>
        <w:t>('hide').text('').</w:t>
      </w:r>
      <w:proofErr w:type="spellStart"/>
      <w:r w:rsidRPr="00A618F3">
        <w:rPr>
          <w:rFonts w:ascii="Cascadia Code" w:hAnsi="Cascadia Code" w:cs="Cascadia Code"/>
          <w:bCs/>
          <w:color w:val="2B2828"/>
          <w:lang w:val="en-IN"/>
        </w:rPr>
        <w:t>jsonView</w:t>
      </w:r>
      <w:proofErr w:type="spellEnd"/>
      <w:r w:rsidRPr="00A618F3">
        <w:rPr>
          <w:rFonts w:ascii="Cascadia Code" w:hAnsi="Cascadia Code" w:cs="Cascadia Code"/>
          <w:bCs/>
          <w:color w:val="2B2828"/>
          <w:lang w:val="en-IN"/>
        </w:rPr>
        <w:t>(response)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}).catch(function (error) {</w:t>
      </w:r>
      <w:r w:rsidRPr="00A618F3">
        <w:rPr>
          <w:rFonts w:ascii="Cascadia Code" w:hAnsi="Cascadia Code" w:cs="Cascadia Code"/>
          <w:bCs/>
          <w:color w:val="2B2828"/>
          <w:lang w:val="en-IN"/>
        </w:rPr>
        <w:br/>
        <w:t xml:space="preserve">            var response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.stringify</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error.content</w:t>
      </w:r>
      <w:proofErr w:type="spellEnd"/>
      <w:r w:rsidRPr="00A618F3">
        <w:rPr>
          <w:rFonts w:ascii="Cascadia Code" w:hAnsi="Cascadia Code" w:cs="Cascadia Code"/>
          <w:bCs/>
          <w:color w:val="2B2828"/>
          <w:lang w:val="en-IN"/>
        </w:rPr>
        <w:t>, null, 2)</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requestAwaiting.addClass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responseData.addClass</w:t>
      </w:r>
      <w:proofErr w:type="spellEnd"/>
      <w:r w:rsidRPr="00A618F3">
        <w:rPr>
          <w:rFonts w:ascii="Cascadia Code" w:hAnsi="Cascadia Code" w:cs="Cascadia Code"/>
          <w:bCs/>
          <w:color w:val="2B2828"/>
          <w:lang w:val="en-IN"/>
        </w:rPr>
        <w:t>('hide').text('').</w:t>
      </w:r>
      <w:proofErr w:type="spellStart"/>
      <w:r w:rsidRPr="00A618F3">
        <w:rPr>
          <w:rFonts w:ascii="Cascadia Code" w:hAnsi="Cascadia Code" w:cs="Cascadia Code"/>
          <w:bCs/>
          <w:color w:val="2B2828"/>
          <w:lang w:val="en-IN"/>
        </w:rPr>
        <w:t>jsonView</w:t>
      </w:r>
      <w:proofErr w:type="spellEnd"/>
      <w:r w:rsidRPr="00A618F3">
        <w:rPr>
          <w:rFonts w:ascii="Cascadia Code" w:hAnsi="Cascadia Code" w:cs="Cascadia Code"/>
          <w:bCs/>
          <w:color w:val="2B2828"/>
          <w:lang w:val="en-IN"/>
        </w:rPr>
        <w:t>(response)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'Data'/'Raw'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$('.toggle-view button').click(function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modalContent</w:t>
      </w:r>
      <w:proofErr w:type="spellEnd"/>
      <w:r w:rsidRPr="00A618F3">
        <w:rPr>
          <w:rFonts w:ascii="Cascadia Code" w:hAnsi="Cascadia Code" w:cs="Cascadia Code"/>
          <w:bCs/>
          <w:color w:val="2B2828"/>
          <w:lang w:val="en-IN"/>
        </w:rPr>
        <w:t xml:space="preserve"> = $(this).closest('.modal-content')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modalResponseRaw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modalContent.find</w:t>
      </w:r>
      <w:proofErr w:type="spellEnd"/>
      <w:r w:rsidRPr="00A618F3">
        <w:rPr>
          <w:rFonts w:ascii="Cascadia Code" w:hAnsi="Cascadia Code" w:cs="Cascadia Code"/>
          <w:bCs/>
          <w:color w:val="2B2828"/>
          <w:lang w:val="en-IN"/>
        </w:rPr>
        <w:t>('.response-raw')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modalResponseData</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modalContent.find</w:t>
      </w:r>
      <w:proofErr w:type="spellEnd"/>
      <w:r w:rsidRPr="00A618F3">
        <w:rPr>
          <w:rFonts w:ascii="Cascadia Code" w:hAnsi="Cascadia Code" w:cs="Cascadia Code"/>
          <w:bCs/>
          <w:color w:val="2B2828"/>
          <w:lang w:val="en-IN"/>
        </w:rPr>
        <w:t>('.response-data')</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$(this).data('display-toggle')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$(this).removeClass('btn-default').addClass('btn-info').siblings().removeClass('btn-info')</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'raw')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modalResponseData.addClass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none</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authControl.find</w:t>
      </w:r>
      <w:proofErr w:type="spellEnd"/>
      <w:r w:rsidRPr="00A618F3">
        <w:rPr>
          <w:rFonts w:ascii="Cascadia Code" w:hAnsi="Cascadia Code" w:cs="Cascadia Code"/>
          <w:bCs/>
          <w:color w:val="2B2828"/>
          <w:lang w:val="en-IN"/>
        </w:rPr>
        <w:t>("[data-auth='none']").click(function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null</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('none')</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$authControl.find("[data-auth='none']").closest('li').addClass('active')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token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-token-form').submit(function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scheme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input#scheme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token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input#token</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'type': 'token',</w:t>
      </w:r>
      <w:r w:rsidRPr="00A618F3">
        <w:rPr>
          <w:rFonts w:ascii="Cascadia Code" w:hAnsi="Cascadia Code" w:cs="Cascadia Code"/>
          <w:bCs/>
          <w:color w:val="2B2828"/>
          <w:lang w:val="en-IN"/>
        </w:rPr>
        <w:br/>
        <w:t xml:space="preserve">            'scheme': scheme,</w:t>
      </w:r>
      <w:r w:rsidRPr="00A618F3">
        <w:rPr>
          <w:rFonts w:ascii="Cascadia Code" w:hAnsi="Cascadia Code" w:cs="Cascadia Code"/>
          <w:bCs/>
          <w:color w:val="2B2828"/>
          <w:lang w:val="en-IN"/>
        </w:rPr>
        <w:br/>
        <w:t xml:space="preserve">            'token': token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('token')</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$authControl.find("[data-auth='token']").closest('li').addClass('active')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authTokenModal.modal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basic</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-basic-form').submit(function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username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input#username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password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input#password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'type': 'basic',</w:t>
      </w:r>
      <w:r w:rsidRPr="00A618F3">
        <w:rPr>
          <w:rFonts w:ascii="Cascadia Code" w:hAnsi="Cascadia Code" w:cs="Cascadia Code"/>
          <w:bCs/>
          <w:color w:val="2B2828"/>
          <w:lang w:val="en-IN"/>
        </w:rPr>
        <w:br/>
        <w:t xml:space="preserve">            'username': username,</w:t>
      </w:r>
      <w:r w:rsidRPr="00A618F3">
        <w:rPr>
          <w:rFonts w:ascii="Cascadia Code" w:hAnsi="Cascadia Code" w:cs="Cascadia Code"/>
          <w:bCs/>
          <w:color w:val="2B2828"/>
          <w:lang w:val="en-IN"/>
        </w:rPr>
        <w:br/>
        <w:t xml:space="preserve">            'password': password</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('basic')</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$authControl.find("[data-auth='basic']").closest('li').addClass('active')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authBasicModal.modal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session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-session-form').submit(function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'type': 'session'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('session')</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$authControl.find("[data-auth='session']").closest('li').addClass('active')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authSessionModal.modal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w:t>
      </w:r>
    </w:p>
    <w:p w14:paraId="0A39C63D" w14:textId="77777777" w:rsidR="00A618F3" w:rsidRPr="00957FC0" w:rsidRDefault="00A618F3" w:rsidP="00957FC0">
      <w:pPr>
        <w:ind w:left="720"/>
        <w:rPr>
          <w:bCs/>
          <w:color w:val="2B2828"/>
          <w:sz w:val="24"/>
          <w:szCs w:val="24"/>
          <w:lang w:val="en-IN"/>
        </w:rPr>
      </w:pPr>
    </w:p>
    <w:p w14:paraId="2A585B05" w14:textId="77777777" w:rsidR="001146B1" w:rsidRDefault="001146B1" w:rsidP="00133595">
      <w:pPr>
        <w:ind w:left="720"/>
        <w:rPr>
          <w:bCs/>
          <w:color w:val="2B2828"/>
          <w:sz w:val="24"/>
          <w:szCs w:val="24"/>
        </w:rPr>
      </w:pPr>
    </w:p>
    <w:p w14:paraId="1DB51D94" w14:textId="77777777" w:rsidR="001146B1" w:rsidRDefault="001146B1" w:rsidP="00133595">
      <w:pPr>
        <w:ind w:left="720"/>
        <w:rPr>
          <w:bCs/>
          <w:color w:val="2B2828"/>
          <w:sz w:val="24"/>
          <w:szCs w:val="24"/>
        </w:rPr>
      </w:pPr>
      <w:r w:rsidRPr="001146B1">
        <w:rPr>
          <w:b/>
          <w:color w:val="2B2828"/>
          <w:sz w:val="24"/>
          <w:szCs w:val="24"/>
        </w:rPr>
        <w:t>Output:</w:t>
      </w:r>
      <w:r>
        <w:rPr>
          <w:b/>
          <w:color w:val="2B2828"/>
          <w:sz w:val="24"/>
          <w:szCs w:val="24"/>
        </w:rPr>
        <w:t xml:space="preserve"> </w:t>
      </w:r>
    </w:p>
    <w:p w14:paraId="37E2BCD9" w14:textId="5C9A3E0E" w:rsidR="001146B1" w:rsidRDefault="001146B1" w:rsidP="00133595">
      <w:pPr>
        <w:ind w:left="720"/>
        <w:rPr>
          <w:b/>
          <w:color w:val="2B2828"/>
          <w:sz w:val="24"/>
          <w:szCs w:val="24"/>
        </w:rPr>
      </w:pPr>
    </w:p>
    <w:p w14:paraId="231DA575" w14:textId="244B958D" w:rsidR="001146B1" w:rsidRDefault="001146B1" w:rsidP="00133595">
      <w:pPr>
        <w:ind w:left="720"/>
        <w:rPr>
          <w:b/>
          <w:color w:val="2B2828"/>
          <w:sz w:val="24"/>
          <w:szCs w:val="24"/>
        </w:rPr>
      </w:pPr>
    </w:p>
    <w:p w14:paraId="79B01529" w14:textId="77777777" w:rsidR="00AD1987" w:rsidRDefault="0046269C" w:rsidP="0046269C">
      <w:pPr>
        <w:jc w:val="center"/>
        <w:rPr>
          <w:b/>
          <w:color w:val="2B2828"/>
          <w:sz w:val="24"/>
          <w:szCs w:val="24"/>
        </w:rPr>
      </w:pPr>
      <w:r>
        <w:rPr>
          <w:noProof/>
        </w:rPr>
        <w:lastRenderedPageBreak/>
        <w:drawing>
          <wp:inline distT="0" distB="0" distL="0" distR="0" wp14:anchorId="17D1706E" wp14:editId="2C875DCC">
            <wp:extent cx="5400000" cy="2896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896909"/>
                    </a:xfrm>
                    <a:prstGeom prst="rect">
                      <a:avLst/>
                    </a:prstGeom>
                  </pic:spPr>
                </pic:pic>
              </a:graphicData>
            </a:graphic>
          </wp:inline>
        </w:drawing>
      </w:r>
    </w:p>
    <w:p w14:paraId="09E72D0A" w14:textId="77777777" w:rsidR="00AD1987" w:rsidRDefault="00AD1987" w:rsidP="0046269C">
      <w:pPr>
        <w:jc w:val="center"/>
        <w:rPr>
          <w:b/>
          <w:color w:val="2B2828"/>
          <w:sz w:val="24"/>
          <w:szCs w:val="24"/>
        </w:rPr>
      </w:pPr>
      <w:r>
        <w:rPr>
          <w:noProof/>
        </w:rPr>
        <w:drawing>
          <wp:inline distT="0" distB="0" distL="0" distR="0" wp14:anchorId="6414F109" wp14:editId="438E4C55">
            <wp:extent cx="5400000" cy="2896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96909"/>
                    </a:xfrm>
                    <a:prstGeom prst="rect">
                      <a:avLst/>
                    </a:prstGeom>
                  </pic:spPr>
                </pic:pic>
              </a:graphicData>
            </a:graphic>
          </wp:inline>
        </w:drawing>
      </w:r>
    </w:p>
    <w:p w14:paraId="5D4F97E7" w14:textId="2FD18645" w:rsidR="00133595" w:rsidRPr="001146B1" w:rsidRDefault="00AD1987" w:rsidP="0046269C">
      <w:pPr>
        <w:jc w:val="center"/>
        <w:rPr>
          <w:b/>
          <w:color w:val="2B2828"/>
          <w:sz w:val="24"/>
          <w:szCs w:val="24"/>
        </w:rPr>
      </w:pPr>
      <w:r>
        <w:rPr>
          <w:noProof/>
        </w:rPr>
        <w:lastRenderedPageBreak/>
        <w:drawing>
          <wp:inline distT="0" distB="0" distL="0" distR="0" wp14:anchorId="6C91B2DA" wp14:editId="74D57F48">
            <wp:extent cx="5400000" cy="2896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2896909"/>
                    </a:xfrm>
                    <a:prstGeom prst="rect">
                      <a:avLst/>
                    </a:prstGeom>
                  </pic:spPr>
                </pic:pic>
              </a:graphicData>
            </a:graphic>
          </wp:inline>
        </w:drawing>
      </w:r>
      <w:r w:rsidRPr="00AD1987">
        <w:rPr>
          <w:noProof/>
        </w:rPr>
        <w:t xml:space="preserve"> </w:t>
      </w:r>
      <w:r>
        <w:rPr>
          <w:noProof/>
        </w:rPr>
        <w:drawing>
          <wp:inline distT="0" distB="0" distL="0" distR="0" wp14:anchorId="6AAEE91B" wp14:editId="715C2D64">
            <wp:extent cx="5400000" cy="2896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2896909"/>
                    </a:xfrm>
                    <a:prstGeom prst="rect">
                      <a:avLst/>
                    </a:prstGeom>
                  </pic:spPr>
                </pic:pic>
              </a:graphicData>
            </a:graphic>
          </wp:inline>
        </w:drawing>
      </w:r>
      <w:r w:rsidR="00E92AA6" w:rsidRPr="001146B1">
        <w:rPr>
          <w:b/>
          <w:color w:val="2B2828"/>
          <w:sz w:val="24"/>
          <w:szCs w:val="24"/>
        </w:rPr>
        <w:br w:type="page"/>
      </w:r>
    </w:p>
    <w:p w14:paraId="257039C0" w14:textId="6813DE9A" w:rsidR="002278FA" w:rsidRPr="007D1E92" w:rsidRDefault="00AD2FF1">
      <w:pPr>
        <w:tabs>
          <w:tab w:val="left" w:pos="660"/>
        </w:tabs>
        <w:ind w:left="680" w:right="157" w:hanging="567"/>
        <w:rPr>
          <w:sz w:val="24"/>
          <w:szCs w:val="24"/>
        </w:rPr>
      </w:pPr>
      <w:r w:rsidRPr="007D1E92">
        <w:rPr>
          <w:b/>
          <w:color w:val="2B2828"/>
          <w:sz w:val="24"/>
          <w:szCs w:val="24"/>
        </w:rPr>
        <w:lastRenderedPageBreak/>
        <w:t>8.0</w:t>
      </w:r>
      <w:r w:rsidRPr="007D1E92">
        <w:rPr>
          <w:b/>
          <w:color w:val="2B2828"/>
          <w:spacing w:val="-49"/>
          <w:sz w:val="24"/>
          <w:szCs w:val="24"/>
        </w:rPr>
        <w:t xml:space="preserve"> </w:t>
      </w:r>
      <w:r w:rsidRPr="007D1E92">
        <w:rPr>
          <w:b/>
          <w:color w:val="2B2828"/>
          <w:sz w:val="24"/>
          <w:szCs w:val="24"/>
        </w:rPr>
        <w:tab/>
      </w:r>
      <w:r w:rsidRPr="007D1E92">
        <w:rPr>
          <w:b/>
          <w:color w:val="2B2828"/>
          <w:spacing w:val="1"/>
          <w:sz w:val="24"/>
          <w:szCs w:val="24"/>
        </w:rPr>
        <w:t>S</w:t>
      </w:r>
      <w:r w:rsidRPr="007D1E92">
        <w:rPr>
          <w:b/>
          <w:color w:val="2B2828"/>
          <w:spacing w:val="-1"/>
          <w:sz w:val="24"/>
          <w:szCs w:val="24"/>
        </w:rPr>
        <w:t>k</w:t>
      </w:r>
      <w:r w:rsidRPr="007D1E92">
        <w:rPr>
          <w:b/>
          <w:color w:val="2B2828"/>
          <w:spacing w:val="2"/>
          <w:sz w:val="24"/>
          <w:szCs w:val="24"/>
        </w:rPr>
        <w:t>ill</w:t>
      </w:r>
      <w:r w:rsidRPr="007D1E92">
        <w:rPr>
          <w:b/>
          <w:color w:val="2B2828"/>
          <w:sz w:val="24"/>
          <w:szCs w:val="24"/>
        </w:rPr>
        <w:t>s</w:t>
      </w:r>
      <w:r w:rsidRPr="007D1E92">
        <w:rPr>
          <w:b/>
          <w:color w:val="2B2828"/>
          <w:spacing w:val="21"/>
          <w:sz w:val="24"/>
          <w:szCs w:val="24"/>
        </w:rPr>
        <w:t xml:space="preserve"> </w:t>
      </w:r>
      <w:r w:rsidRPr="007D1E92">
        <w:rPr>
          <w:b/>
          <w:color w:val="2B2828"/>
          <w:sz w:val="24"/>
          <w:szCs w:val="24"/>
        </w:rPr>
        <w:t>Deve</w:t>
      </w:r>
      <w:r w:rsidRPr="007D1E92">
        <w:rPr>
          <w:b/>
          <w:color w:val="2B2828"/>
          <w:spacing w:val="1"/>
          <w:sz w:val="24"/>
          <w:szCs w:val="24"/>
        </w:rPr>
        <w:t>l</w:t>
      </w:r>
      <w:r w:rsidRPr="007D1E92">
        <w:rPr>
          <w:b/>
          <w:color w:val="2B2828"/>
          <w:spacing w:val="2"/>
          <w:sz w:val="24"/>
          <w:szCs w:val="24"/>
        </w:rPr>
        <w:t>o</w:t>
      </w:r>
      <w:r w:rsidRPr="007D1E92">
        <w:rPr>
          <w:b/>
          <w:color w:val="2B2828"/>
          <w:spacing w:val="-1"/>
          <w:sz w:val="24"/>
          <w:szCs w:val="24"/>
        </w:rPr>
        <w:t>p</w:t>
      </w:r>
      <w:r w:rsidRPr="007D1E92">
        <w:rPr>
          <w:b/>
          <w:color w:val="2B2828"/>
          <w:spacing w:val="2"/>
          <w:sz w:val="24"/>
          <w:szCs w:val="24"/>
        </w:rPr>
        <w:t>e</w:t>
      </w:r>
      <w:r w:rsidRPr="007D1E92">
        <w:rPr>
          <w:b/>
          <w:color w:val="2B2828"/>
          <w:sz w:val="24"/>
          <w:szCs w:val="24"/>
        </w:rPr>
        <w:t>d</w:t>
      </w:r>
      <w:r w:rsidRPr="007D1E92">
        <w:rPr>
          <w:b/>
          <w:color w:val="2B2828"/>
          <w:spacing w:val="38"/>
          <w:sz w:val="24"/>
          <w:szCs w:val="24"/>
        </w:rPr>
        <w:t xml:space="preserve"> </w:t>
      </w:r>
      <w:r w:rsidRPr="007D1E92">
        <w:rPr>
          <w:color w:val="2B2828"/>
          <w:sz w:val="24"/>
          <w:szCs w:val="24"/>
        </w:rPr>
        <w:t>/</w:t>
      </w:r>
      <w:r w:rsidRPr="007D1E92">
        <w:rPr>
          <w:color w:val="2B2828"/>
          <w:spacing w:val="-3"/>
          <w:sz w:val="24"/>
          <w:szCs w:val="24"/>
        </w:rPr>
        <w:t xml:space="preserve"> </w:t>
      </w:r>
      <w:r w:rsidRPr="007D1E92">
        <w:rPr>
          <w:b/>
          <w:color w:val="2B2828"/>
          <w:sz w:val="24"/>
          <w:szCs w:val="24"/>
        </w:rPr>
        <w:t>Le</w:t>
      </w:r>
      <w:r w:rsidRPr="007D1E92">
        <w:rPr>
          <w:b/>
          <w:color w:val="2B2828"/>
          <w:spacing w:val="2"/>
          <w:sz w:val="24"/>
          <w:szCs w:val="24"/>
        </w:rPr>
        <w:t>ar</w:t>
      </w:r>
      <w:r w:rsidRPr="007D1E92">
        <w:rPr>
          <w:b/>
          <w:color w:val="2B2828"/>
          <w:spacing w:val="-1"/>
          <w:sz w:val="24"/>
          <w:szCs w:val="24"/>
        </w:rPr>
        <w:t>n</w:t>
      </w:r>
      <w:r w:rsidRPr="007D1E92">
        <w:rPr>
          <w:b/>
          <w:color w:val="2B2828"/>
          <w:spacing w:val="2"/>
          <w:sz w:val="24"/>
          <w:szCs w:val="24"/>
        </w:rPr>
        <w:t>i</w:t>
      </w:r>
      <w:r w:rsidRPr="007D1E92">
        <w:rPr>
          <w:b/>
          <w:color w:val="2B2828"/>
          <w:spacing w:val="1"/>
          <w:sz w:val="24"/>
          <w:szCs w:val="24"/>
        </w:rPr>
        <w:t>n</w:t>
      </w:r>
      <w:r w:rsidRPr="007D1E92">
        <w:rPr>
          <w:b/>
          <w:color w:val="2B2828"/>
          <w:sz w:val="24"/>
          <w:szCs w:val="24"/>
        </w:rPr>
        <w:t>g</w:t>
      </w:r>
      <w:r w:rsidRPr="007D1E92">
        <w:rPr>
          <w:b/>
          <w:color w:val="2B2828"/>
          <w:spacing w:val="28"/>
          <w:sz w:val="24"/>
          <w:szCs w:val="24"/>
        </w:rPr>
        <w:t xml:space="preserve"> </w:t>
      </w:r>
      <w:r w:rsidRPr="007D1E92">
        <w:rPr>
          <w:b/>
          <w:color w:val="2B2828"/>
          <w:spacing w:val="2"/>
          <w:sz w:val="24"/>
          <w:szCs w:val="24"/>
        </w:rPr>
        <w:t>o</w:t>
      </w:r>
      <w:r w:rsidRPr="007D1E92">
        <w:rPr>
          <w:b/>
          <w:color w:val="2B2828"/>
          <w:spacing w:val="-1"/>
          <w:sz w:val="24"/>
          <w:szCs w:val="24"/>
        </w:rPr>
        <w:t>u</w:t>
      </w:r>
      <w:r w:rsidRPr="007D1E92">
        <w:rPr>
          <w:b/>
          <w:color w:val="2B2828"/>
          <w:spacing w:val="1"/>
          <w:sz w:val="24"/>
          <w:szCs w:val="24"/>
        </w:rPr>
        <w:t>t</w:t>
      </w:r>
      <w:r w:rsidRPr="007D1E92">
        <w:rPr>
          <w:b/>
          <w:color w:val="2B2828"/>
          <w:spacing w:val="2"/>
          <w:sz w:val="24"/>
          <w:szCs w:val="24"/>
        </w:rPr>
        <w:t>c</w:t>
      </w:r>
      <w:r w:rsidRPr="007D1E92">
        <w:rPr>
          <w:b/>
          <w:color w:val="2B2828"/>
          <w:sz w:val="24"/>
          <w:szCs w:val="24"/>
        </w:rPr>
        <w:t>ome</w:t>
      </w:r>
      <w:r w:rsidRPr="007D1E92">
        <w:rPr>
          <w:b/>
          <w:color w:val="2B2828"/>
          <w:spacing w:val="28"/>
          <w:sz w:val="24"/>
          <w:szCs w:val="24"/>
        </w:rPr>
        <w:t xml:space="preserve"> </w:t>
      </w:r>
      <w:r w:rsidRPr="007D1E92">
        <w:rPr>
          <w:b/>
          <w:color w:val="2B2828"/>
          <w:sz w:val="24"/>
          <w:szCs w:val="24"/>
        </w:rPr>
        <w:t>of</w:t>
      </w:r>
      <w:r w:rsidRPr="007D1E92">
        <w:rPr>
          <w:b/>
          <w:color w:val="2B2828"/>
          <w:spacing w:val="3"/>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pacing w:val="2"/>
          <w:sz w:val="24"/>
          <w:szCs w:val="24"/>
        </w:rPr>
        <w:t>i</w:t>
      </w:r>
      <w:r w:rsidRPr="007D1E92">
        <w:rPr>
          <w:b/>
          <w:color w:val="2B2828"/>
          <w:sz w:val="24"/>
          <w:szCs w:val="24"/>
        </w:rPr>
        <w:t>s</w:t>
      </w:r>
      <w:r w:rsidRPr="007D1E92">
        <w:rPr>
          <w:b/>
          <w:color w:val="2B2828"/>
          <w:spacing w:val="8"/>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z w:val="24"/>
          <w:szCs w:val="24"/>
        </w:rPr>
        <w:t>cr</w:t>
      </w:r>
      <w:r w:rsidRPr="007D1E92">
        <w:rPr>
          <w:b/>
          <w:color w:val="2B2828"/>
          <w:spacing w:val="3"/>
          <w:sz w:val="24"/>
          <w:szCs w:val="24"/>
        </w:rPr>
        <w:t>o</w:t>
      </w:r>
      <w:r w:rsidRPr="007D1E92">
        <w:rPr>
          <w:b/>
          <w:color w:val="2B2828"/>
          <w:spacing w:val="1"/>
          <w:sz w:val="24"/>
          <w:szCs w:val="24"/>
        </w:rPr>
        <w:t>-</w:t>
      </w:r>
      <w:r w:rsidRPr="007D1E92">
        <w:rPr>
          <w:b/>
          <w:color w:val="2B2828"/>
          <w:spacing w:val="-2"/>
          <w:sz w:val="24"/>
          <w:szCs w:val="24"/>
        </w:rPr>
        <w:t>Pr</w:t>
      </w:r>
      <w:r w:rsidRPr="007D1E92">
        <w:rPr>
          <w:b/>
          <w:color w:val="2B2828"/>
          <w:spacing w:val="-3"/>
          <w:sz w:val="24"/>
          <w:szCs w:val="24"/>
        </w:rPr>
        <w:t>o</w:t>
      </w:r>
      <w:r w:rsidRPr="007D1E92">
        <w:rPr>
          <w:b/>
          <w:color w:val="2B2828"/>
          <w:spacing w:val="1"/>
          <w:sz w:val="24"/>
          <w:szCs w:val="24"/>
        </w:rPr>
        <w:t>j</w:t>
      </w:r>
      <w:r w:rsidRPr="007D1E92">
        <w:rPr>
          <w:b/>
          <w:color w:val="2B2828"/>
          <w:spacing w:val="-2"/>
          <w:sz w:val="24"/>
          <w:szCs w:val="24"/>
        </w:rPr>
        <w:t>ec</w:t>
      </w:r>
      <w:r w:rsidRPr="007D1E92">
        <w:rPr>
          <w:b/>
          <w:color w:val="2B2828"/>
          <w:sz w:val="24"/>
          <w:szCs w:val="24"/>
        </w:rPr>
        <w:t>t</w:t>
      </w:r>
      <w:r w:rsidRPr="007D1E92">
        <w:rPr>
          <w:b/>
          <w:color w:val="2B2828"/>
          <w:spacing w:val="36"/>
          <w:sz w:val="24"/>
          <w:szCs w:val="24"/>
        </w:rPr>
        <w:t xml:space="preserve"> </w:t>
      </w:r>
    </w:p>
    <w:p w14:paraId="5D644D9F" w14:textId="77777777" w:rsidR="002278FA" w:rsidRPr="007D1E92" w:rsidRDefault="00AD2FF1" w:rsidP="00300FD5">
      <w:pPr>
        <w:spacing w:line="276" w:lineRule="auto"/>
        <w:ind w:firstLine="680"/>
        <w:rPr>
          <w:sz w:val="24"/>
          <w:szCs w:val="24"/>
        </w:rPr>
      </w:pPr>
      <w:r w:rsidRPr="007D1E92">
        <w:rPr>
          <w:sz w:val="24"/>
          <w:szCs w:val="24"/>
        </w:rPr>
        <w:t>The</w:t>
      </w:r>
      <w:r w:rsidRPr="007D1E92">
        <w:rPr>
          <w:spacing w:val="-1"/>
          <w:sz w:val="24"/>
          <w:szCs w:val="24"/>
        </w:rPr>
        <w:t xml:space="preserve"> </w:t>
      </w:r>
      <w:r w:rsidRPr="007D1E92">
        <w:rPr>
          <w:sz w:val="24"/>
          <w:szCs w:val="24"/>
        </w:rPr>
        <w:t>following sk</w:t>
      </w:r>
      <w:r w:rsidRPr="007D1E92">
        <w:rPr>
          <w:spacing w:val="1"/>
          <w:sz w:val="24"/>
          <w:szCs w:val="24"/>
        </w:rPr>
        <w:t>i</w:t>
      </w:r>
      <w:r w:rsidRPr="007D1E92">
        <w:rPr>
          <w:sz w:val="24"/>
          <w:szCs w:val="24"/>
        </w:rPr>
        <w:t>l</w:t>
      </w:r>
      <w:r w:rsidRPr="007D1E92">
        <w:rPr>
          <w:spacing w:val="1"/>
          <w:sz w:val="24"/>
          <w:szCs w:val="24"/>
        </w:rPr>
        <w:t>l</w:t>
      </w:r>
      <w:r w:rsidRPr="007D1E92">
        <w:rPr>
          <w:sz w:val="24"/>
          <w:szCs w:val="24"/>
        </w:rPr>
        <w:t xml:space="preserve">s </w:t>
      </w:r>
      <w:r w:rsidRPr="007D1E92">
        <w:rPr>
          <w:spacing w:val="-1"/>
          <w:sz w:val="24"/>
          <w:szCs w:val="24"/>
        </w:rPr>
        <w:t>a</w:t>
      </w:r>
      <w:r w:rsidRPr="007D1E92">
        <w:rPr>
          <w:sz w:val="24"/>
          <w:szCs w:val="24"/>
        </w:rPr>
        <w:t>re d</w:t>
      </w:r>
      <w:r w:rsidRPr="007D1E92">
        <w:rPr>
          <w:spacing w:val="-1"/>
          <w:sz w:val="24"/>
          <w:szCs w:val="24"/>
        </w:rPr>
        <w:t>e</w:t>
      </w:r>
      <w:r w:rsidRPr="007D1E92">
        <w:rPr>
          <w:sz w:val="24"/>
          <w:szCs w:val="24"/>
        </w:rPr>
        <w:t>v</w:t>
      </w:r>
      <w:r w:rsidRPr="007D1E92">
        <w:rPr>
          <w:spacing w:val="-1"/>
          <w:sz w:val="24"/>
          <w:szCs w:val="24"/>
        </w:rPr>
        <w:t>e</w:t>
      </w:r>
      <w:r w:rsidRPr="007D1E92">
        <w:rPr>
          <w:sz w:val="24"/>
          <w:szCs w:val="24"/>
        </w:rPr>
        <w:t>loped:</w:t>
      </w:r>
    </w:p>
    <w:p w14:paraId="3C22FA9A" w14:textId="603CF5A2" w:rsidR="002278FA" w:rsidRPr="007D1E92" w:rsidRDefault="00AD2FF1" w:rsidP="00300FD5">
      <w:pPr>
        <w:spacing w:line="276" w:lineRule="auto"/>
        <w:ind w:left="1040" w:right="179" w:hanging="360"/>
        <w:rPr>
          <w:sz w:val="24"/>
          <w:szCs w:val="24"/>
        </w:rPr>
      </w:pPr>
      <w:r w:rsidRPr="007D1E92">
        <w:rPr>
          <w:sz w:val="24"/>
          <w:szCs w:val="24"/>
        </w:rPr>
        <w:t xml:space="preserve">1) </w:t>
      </w:r>
      <w:r w:rsidRPr="007D1E92">
        <w:rPr>
          <w:spacing w:val="40"/>
          <w:sz w:val="24"/>
          <w:szCs w:val="24"/>
        </w:rPr>
        <w:t xml:space="preserve"> </w:t>
      </w:r>
      <w:r w:rsidRPr="007D1E92">
        <w:rPr>
          <w:b/>
          <w:sz w:val="24"/>
          <w:szCs w:val="24"/>
        </w:rPr>
        <w:t>I</w:t>
      </w:r>
      <w:r w:rsidRPr="007D1E92">
        <w:rPr>
          <w:b/>
          <w:spacing w:val="1"/>
          <w:sz w:val="24"/>
          <w:szCs w:val="24"/>
        </w:rPr>
        <w:t>d</w:t>
      </w:r>
      <w:r w:rsidRPr="007D1E92">
        <w:rPr>
          <w:b/>
          <w:spacing w:val="-1"/>
          <w:sz w:val="24"/>
          <w:szCs w:val="24"/>
        </w:rPr>
        <w:t>e</w:t>
      </w:r>
      <w:r w:rsidRPr="007D1E92">
        <w:rPr>
          <w:b/>
          <w:spacing w:val="1"/>
          <w:sz w:val="24"/>
          <w:szCs w:val="24"/>
        </w:rPr>
        <w:t>n</w:t>
      </w:r>
      <w:r w:rsidRPr="007D1E92">
        <w:rPr>
          <w:b/>
          <w:sz w:val="24"/>
          <w:szCs w:val="24"/>
        </w:rPr>
        <w:t>ti</w:t>
      </w:r>
      <w:r w:rsidRPr="007D1E92">
        <w:rPr>
          <w:b/>
          <w:spacing w:val="-1"/>
          <w:sz w:val="24"/>
          <w:szCs w:val="24"/>
        </w:rPr>
        <w:t>f</w:t>
      </w:r>
      <w:r w:rsidRPr="007D1E92">
        <w:rPr>
          <w:b/>
          <w:sz w:val="24"/>
          <w:szCs w:val="24"/>
        </w:rPr>
        <w:t>yi</w:t>
      </w:r>
      <w:r w:rsidRPr="007D1E92">
        <w:rPr>
          <w:b/>
          <w:spacing w:val="1"/>
          <w:sz w:val="24"/>
          <w:szCs w:val="24"/>
        </w:rPr>
        <w:t>n</w:t>
      </w:r>
      <w:r w:rsidRPr="007D1E92">
        <w:rPr>
          <w:b/>
          <w:sz w:val="24"/>
          <w:szCs w:val="24"/>
        </w:rPr>
        <w:t xml:space="preserve">g: </w:t>
      </w:r>
      <w:r w:rsidRPr="007D1E92">
        <w:rPr>
          <w:spacing w:val="-3"/>
          <w:sz w:val="24"/>
          <w:szCs w:val="24"/>
        </w:rPr>
        <w:t>I</w:t>
      </w:r>
      <w:r w:rsidRPr="007D1E92">
        <w:rPr>
          <w:sz w:val="24"/>
          <w:szCs w:val="24"/>
        </w:rPr>
        <w:t>d</w:t>
      </w:r>
      <w:r w:rsidRPr="007D1E92">
        <w:rPr>
          <w:spacing w:val="-1"/>
          <w:sz w:val="24"/>
          <w:szCs w:val="24"/>
        </w:rPr>
        <w:t>e</w:t>
      </w:r>
      <w:r w:rsidRPr="007D1E92">
        <w:rPr>
          <w:sz w:val="24"/>
          <w:szCs w:val="24"/>
        </w:rPr>
        <w:t>nt</w:t>
      </w:r>
      <w:r w:rsidRPr="007D1E92">
        <w:rPr>
          <w:spacing w:val="1"/>
          <w:sz w:val="24"/>
          <w:szCs w:val="24"/>
        </w:rPr>
        <w:t>i</w:t>
      </w:r>
      <w:r w:rsidRPr="007D1E92">
        <w:rPr>
          <w:sz w:val="24"/>
          <w:szCs w:val="24"/>
        </w:rPr>
        <w:t>fying</w:t>
      </w:r>
      <w:r w:rsidRPr="007D1E92">
        <w:rPr>
          <w:spacing w:val="2"/>
          <w:sz w:val="24"/>
          <w:szCs w:val="24"/>
        </w:rPr>
        <w:t xml:space="preserve"> </w:t>
      </w:r>
      <w:r w:rsidRPr="007D1E92">
        <w:rPr>
          <w:sz w:val="24"/>
          <w:szCs w:val="24"/>
        </w:rPr>
        <w:t>the p</w:t>
      </w:r>
      <w:r w:rsidRPr="007D1E92">
        <w:rPr>
          <w:spacing w:val="-1"/>
          <w:sz w:val="24"/>
          <w:szCs w:val="24"/>
        </w:rPr>
        <w:t>r</w:t>
      </w:r>
      <w:r w:rsidRPr="007D1E92">
        <w:rPr>
          <w:sz w:val="24"/>
          <w:szCs w:val="24"/>
        </w:rPr>
        <w:t xml:space="preserve">oblem </w:t>
      </w:r>
      <w:r w:rsidRPr="007D1E92">
        <w:rPr>
          <w:spacing w:val="-1"/>
          <w:sz w:val="24"/>
          <w:szCs w:val="24"/>
        </w:rPr>
        <w:t>a</w:t>
      </w:r>
      <w:r w:rsidRPr="007D1E92">
        <w:rPr>
          <w:sz w:val="24"/>
          <w:szCs w:val="24"/>
        </w:rPr>
        <w:t xml:space="preserve">nd </w:t>
      </w:r>
      <w:r w:rsidRPr="007D1E92">
        <w:rPr>
          <w:spacing w:val="1"/>
          <w:sz w:val="24"/>
          <w:szCs w:val="24"/>
        </w:rPr>
        <w:t>c</w:t>
      </w:r>
      <w:r w:rsidRPr="007D1E92">
        <w:rPr>
          <w:spacing w:val="-1"/>
          <w:sz w:val="24"/>
          <w:szCs w:val="24"/>
        </w:rPr>
        <w:t>a</w:t>
      </w:r>
      <w:r w:rsidRPr="007D1E92">
        <w:rPr>
          <w:sz w:val="24"/>
          <w:szCs w:val="24"/>
        </w:rPr>
        <w:t>use</w:t>
      </w:r>
      <w:r w:rsidRPr="007D1E92">
        <w:rPr>
          <w:spacing w:val="-1"/>
          <w:sz w:val="24"/>
          <w:szCs w:val="24"/>
        </w:rPr>
        <w:t xml:space="preserve"> </w:t>
      </w:r>
      <w:r w:rsidRPr="007D1E92">
        <w:rPr>
          <w:sz w:val="24"/>
          <w:szCs w:val="24"/>
        </w:rPr>
        <w:t>of</w:t>
      </w:r>
      <w:r w:rsidRPr="007D1E92">
        <w:rPr>
          <w:spacing w:val="1"/>
          <w:sz w:val="24"/>
          <w:szCs w:val="24"/>
        </w:rPr>
        <w:t xml:space="preserve"> </w:t>
      </w:r>
      <w:r w:rsidRPr="007D1E92">
        <w:rPr>
          <w:sz w:val="24"/>
          <w:szCs w:val="24"/>
        </w:rPr>
        <w:t>pro</w:t>
      </w:r>
      <w:r w:rsidRPr="007D1E92">
        <w:rPr>
          <w:spacing w:val="-1"/>
          <w:sz w:val="24"/>
          <w:szCs w:val="24"/>
        </w:rPr>
        <w:t>b</w:t>
      </w:r>
      <w:r w:rsidRPr="007D1E92">
        <w:rPr>
          <w:sz w:val="24"/>
          <w:szCs w:val="24"/>
        </w:rPr>
        <w:t xml:space="preserve">lem in </w:t>
      </w:r>
      <w:r w:rsidRPr="007D1E92">
        <w:rPr>
          <w:spacing w:val="1"/>
          <w:sz w:val="24"/>
          <w:szCs w:val="24"/>
        </w:rPr>
        <w:t>t</w:t>
      </w:r>
      <w:r w:rsidRPr="007D1E92">
        <w:rPr>
          <w:sz w:val="24"/>
          <w:szCs w:val="24"/>
        </w:rPr>
        <w:t>he</w:t>
      </w:r>
      <w:r w:rsidRPr="007D1E92">
        <w:rPr>
          <w:spacing w:val="-1"/>
          <w:sz w:val="24"/>
          <w:szCs w:val="24"/>
        </w:rPr>
        <w:t xml:space="preserve"> a</w:t>
      </w:r>
      <w:r w:rsidRPr="007D1E92">
        <w:rPr>
          <w:sz w:val="24"/>
          <w:szCs w:val="24"/>
        </w:rPr>
        <w:t>rea</w:t>
      </w:r>
      <w:r w:rsidRPr="007D1E92">
        <w:rPr>
          <w:spacing w:val="-1"/>
          <w:sz w:val="24"/>
          <w:szCs w:val="24"/>
        </w:rPr>
        <w:t xml:space="preserve"> </w:t>
      </w:r>
      <w:r w:rsidRPr="007D1E92">
        <w:rPr>
          <w:sz w:val="24"/>
          <w:szCs w:val="24"/>
        </w:rPr>
        <w:t>r</w:t>
      </w:r>
      <w:r w:rsidRPr="007D1E92">
        <w:rPr>
          <w:spacing w:val="-2"/>
          <w:sz w:val="24"/>
          <w:szCs w:val="24"/>
        </w:rPr>
        <w:t>e</w:t>
      </w:r>
      <w:r w:rsidRPr="007D1E92">
        <w:rPr>
          <w:spacing w:val="3"/>
          <w:sz w:val="24"/>
          <w:szCs w:val="24"/>
        </w:rPr>
        <w:t>l</w:t>
      </w:r>
      <w:r w:rsidRPr="007D1E92">
        <w:rPr>
          <w:spacing w:val="-1"/>
          <w:sz w:val="24"/>
          <w:szCs w:val="24"/>
        </w:rPr>
        <w:t>a</w:t>
      </w:r>
      <w:r w:rsidRPr="007D1E92">
        <w:rPr>
          <w:sz w:val="24"/>
          <w:szCs w:val="24"/>
        </w:rPr>
        <w:t xml:space="preserve">ted </w:t>
      </w:r>
      <w:r w:rsidRPr="007D1E92">
        <w:rPr>
          <w:spacing w:val="-1"/>
          <w:sz w:val="24"/>
          <w:szCs w:val="24"/>
        </w:rPr>
        <w:t>a</w:t>
      </w:r>
      <w:r w:rsidRPr="007D1E92">
        <w:rPr>
          <w:sz w:val="24"/>
          <w:szCs w:val="24"/>
        </w:rPr>
        <w:t>nd p</w:t>
      </w:r>
      <w:r w:rsidRPr="007D1E92">
        <w:rPr>
          <w:spacing w:val="-1"/>
          <w:sz w:val="24"/>
          <w:szCs w:val="24"/>
        </w:rPr>
        <w:t>re</w:t>
      </w:r>
      <w:r w:rsidRPr="007D1E92">
        <w:rPr>
          <w:spacing w:val="2"/>
          <w:sz w:val="24"/>
          <w:szCs w:val="24"/>
        </w:rPr>
        <w:t>p</w:t>
      </w:r>
      <w:r w:rsidRPr="007D1E92">
        <w:rPr>
          <w:spacing w:val="-1"/>
          <w:sz w:val="24"/>
          <w:szCs w:val="24"/>
        </w:rPr>
        <w:t>a</w:t>
      </w:r>
      <w:r w:rsidRPr="007D1E92">
        <w:rPr>
          <w:spacing w:val="1"/>
          <w:sz w:val="24"/>
          <w:szCs w:val="24"/>
        </w:rPr>
        <w:t>r</w:t>
      </w:r>
      <w:r w:rsidRPr="007D1E92">
        <w:rPr>
          <w:sz w:val="24"/>
          <w:szCs w:val="24"/>
        </w:rPr>
        <w:t>e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propos</w:t>
      </w:r>
      <w:r w:rsidRPr="007D1E92">
        <w:rPr>
          <w:spacing w:val="-1"/>
          <w:sz w:val="24"/>
          <w:szCs w:val="24"/>
        </w:rPr>
        <w:t>a</w:t>
      </w:r>
      <w:r w:rsidRPr="007D1E92">
        <w:rPr>
          <w:sz w:val="24"/>
          <w:szCs w:val="24"/>
        </w:rPr>
        <w:t>ls b</w:t>
      </w:r>
      <w:r w:rsidRPr="007D1E92">
        <w:rPr>
          <w:spacing w:val="2"/>
          <w:sz w:val="24"/>
          <w:szCs w:val="24"/>
        </w:rPr>
        <w:t>e</w:t>
      </w:r>
      <w:r w:rsidRPr="007D1E92">
        <w:rPr>
          <w:sz w:val="24"/>
          <w:szCs w:val="24"/>
        </w:rPr>
        <w:t>fo</w:t>
      </w:r>
      <w:r w:rsidRPr="007D1E92">
        <w:rPr>
          <w:spacing w:val="-1"/>
          <w:sz w:val="24"/>
          <w:szCs w:val="24"/>
        </w:rPr>
        <w:t>r</w:t>
      </w:r>
      <w:r w:rsidRPr="007D1E92">
        <w:rPr>
          <w:sz w:val="24"/>
          <w:szCs w:val="24"/>
        </w:rPr>
        <w:t>e</w:t>
      </w:r>
      <w:r w:rsidRPr="007D1E92">
        <w:rPr>
          <w:spacing w:val="1"/>
          <w:sz w:val="24"/>
          <w:szCs w:val="24"/>
        </w:rPr>
        <w:t xml:space="preserve"> </w:t>
      </w:r>
      <w:r w:rsidRPr="007D1E92">
        <w:rPr>
          <w:sz w:val="24"/>
          <w:szCs w:val="24"/>
        </w:rPr>
        <w:t>sta</w:t>
      </w:r>
      <w:r w:rsidRPr="007D1E92">
        <w:rPr>
          <w:spacing w:val="-1"/>
          <w:sz w:val="24"/>
          <w:szCs w:val="24"/>
        </w:rPr>
        <w:t>r</w:t>
      </w:r>
      <w:r w:rsidRPr="007D1E92">
        <w:rPr>
          <w:sz w:val="24"/>
          <w:szCs w:val="24"/>
        </w:rPr>
        <w:t>t</w:t>
      </w:r>
      <w:r w:rsidRPr="007D1E92">
        <w:rPr>
          <w:spacing w:val="1"/>
          <w:sz w:val="24"/>
          <w:szCs w:val="24"/>
        </w:rPr>
        <w:t>i</w:t>
      </w:r>
      <w:r w:rsidRPr="007D1E92">
        <w:rPr>
          <w:sz w:val="24"/>
          <w:szCs w:val="24"/>
        </w:rPr>
        <w:t>ng the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w:t>
      </w:r>
    </w:p>
    <w:p w14:paraId="5B37E1A8" w14:textId="585D5B3C" w:rsidR="002278FA" w:rsidRPr="007D1E92" w:rsidRDefault="001364CB" w:rsidP="00300FD5">
      <w:pPr>
        <w:spacing w:line="276" w:lineRule="auto"/>
        <w:ind w:left="680"/>
        <w:rPr>
          <w:sz w:val="24"/>
          <w:szCs w:val="24"/>
        </w:rPr>
      </w:pPr>
      <w:r w:rsidRPr="007D1E92">
        <w:rPr>
          <w:sz w:val="24"/>
          <w:szCs w:val="24"/>
        </w:rPr>
        <w:t xml:space="preserve">2) </w:t>
      </w:r>
      <w:r w:rsidRPr="007D1E92">
        <w:rPr>
          <w:spacing w:val="40"/>
          <w:sz w:val="24"/>
          <w:szCs w:val="24"/>
        </w:rPr>
        <w:t xml:space="preserve"> </w:t>
      </w:r>
      <w:r w:rsidRPr="007D1E92">
        <w:rPr>
          <w:b/>
          <w:sz w:val="24"/>
          <w:szCs w:val="24"/>
        </w:rPr>
        <w:t>D</w:t>
      </w:r>
      <w:r w:rsidRPr="007D1E92">
        <w:rPr>
          <w:b/>
          <w:spacing w:val="-1"/>
          <w:sz w:val="24"/>
          <w:szCs w:val="24"/>
        </w:rPr>
        <w:t>e</w:t>
      </w:r>
      <w:r w:rsidRPr="007D1E92">
        <w:rPr>
          <w:b/>
          <w:sz w:val="24"/>
          <w:szCs w:val="24"/>
        </w:rPr>
        <w:t>sig</w:t>
      </w:r>
      <w:r w:rsidRPr="007D1E92">
        <w:rPr>
          <w:b/>
          <w:spacing w:val="1"/>
          <w:sz w:val="24"/>
          <w:szCs w:val="24"/>
        </w:rPr>
        <w:t>n</w:t>
      </w:r>
      <w:r w:rsidRPr="007D1E92">
        <w:rPr>
          <w:b/>
          <w:sz w:val="24"/>
          <w:szCs w:val="24"/>
        </w:rPr>
        <w:t>i</w:t>
      </w:r>
      <w:r w:rsidRPr="007D1E92">
        <w:rPr>
          <w:b/>
          <w:spacing w:val="1"/>
          <w:sz w:val="24"/>
          <w:szCs w:val="24"/>
        </w:rPr>
        <w:t>n</w:t>
      </w:r>
      <w:r w:rsidRPr="007D1E92">
        <w:rPr>
          <w:b/>
          <w:sz w:val="24"/>
          <w:szCs w:val="24"/>
        </w:rPr>
        <w:t xml:space="preserve">g: </w:t>
      </w:r>
      <w:r w:rsidRPr="007D1E92">
        <w:rPr>
          <w:sz w:val="24"/>
          <w:szCs w:val="24"/>
        </w:rPr>
        <w:t>D</w:t>
      </w:r>
      <w:r w:rsidRPr="007D1E92">
        <w:rPr>
          <w:spacing w:val="-1"/>
          <w:sz w:val="24"/>
          <w:szCs w:val="24"/>
        </w:rPr>
        <w:t>e</w:t>
      </w:r>
      <w:r w:rsidRPr="007D1E92">
        <w:rPr>
          <w:sz w:val="24"/>
          <w:szCs w:val="24"/>
        </w:rPr>
        <w:t>sign</w:t>
      </w:r>
      <w:r w:rsidRPr="007D1E92">
        <w:rPr>
          <w:spacing w:val="1"/>
          <w:sz w:val="24"/>
          <w:szCs w:val="24"/>
        </w:rPr>
        <w:t>i</w:t>
      </w:r>
      <w:r w:rsidRPr="007D1E92">
        <w:rPr>
          <w:sz w:val="24"/>
          <w:szCs w:val="24"/>
        </w:rPr>
        <w:t>ng of</w:t>
      </w:r>
      <w:r w:rsidRPr="007D1E92">
        <w:rPr>
          <w:spacing w:val="-1"/>
          <w:sz w:val="24"/>
          <w:szCs w:val="24"/>
        </w:rPr>
        <w:t xml:space="preserve"> </w:t>
      </w:r>
      <w:r w:rsidRPr="007D1E92">
        <w:rPr>
          <w:sz w:val="24"/>
          <w:szCs w:val="24"/>
        </w:rPr>
        <w:t>m</w:t>
      </w:r>
      <w:r w:rsidRPr="007D1E92">
        <w:rPr>
          <w:spacing w:val="1"/>
          <w:sz w:val="24"/>
          <w:szCs w:val="24"/>
        </w:rPr>
        <w:t>i</w:t>
      </w:r>
      <w:r w:rsidRPr="007D1E92">
        <w:rPr>
          <w:spacing w:val="-1"/>
          <w:sz w:val="24"/>
          <w:szCs w:val="24"/>
        </w:rPr>
        <w:t>c</w:t>
      </w:r>
      <w:r w:rsidRPr="007D1E92">
        <w:rPr>
          <w:sz w:val="24"/>
          <w:szCs w:val="24"/>
        </w:rPr>
        <w:t>ro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wi</w:t>
      </w:r>
      <w:r w:rsidRPr="007D1E92">
        <w:rPr>
          <w:spacing w:val="1"/>
          <w:sz w:val="24"/>
          <w:szCs w:val="24"/>
        </w:rPr>
        <w:t>t</w:t>
      </w:r>
      <w:r w:rsidRPr="007D1E92">
        <w:rPr>
          <w:sz w:val="24"/>
          <w:szCs w:val="24"/>
        </w:rPr>
        <w:t>h m</w:t>
      </w:r>
      <w:r w:rsidRPr="007D1E92">
        <w:rPr>
          <w:spacing w:val="1"/>
          <w:sz w:val="24"/>
          <w:szCs w:val="24"/>
        </w:rPr>
        <w:t>i</w:t>
      </w:r>
      <w:r w:rsidRPr="007D1E92">
        <w:rPr>
          <w:sz w:val="24"/>
          <w:szCs w:val="24"/>
        </w:rPr>
        <w:t>ni</w:t>
      </w:r>
      <w:r w:rsidRPr="007D1E92">
        <w:rPr>
          <w:spacing w:val="1"/>
          <w:sz w:val="24"/>
          <w:szCs w:val="24"/>
        </w:rPr>
        <w:t>m</w:t>
      </w:r>
      <w:r w:rsidRPr="007D1E92">
        <w:rPr>
          <w:sz w:val="24"/>
          <w:szCs w:val="24"/>
        </w:rPr>
        <w:t>um r</w:t>
      </w:r>
      <w:r w:rsidRPr="007D1E92">
        <w:rPr>
          <w:spacing w:val="-1"/>
          <w:sz w:val="24"/>
          <w:szCs w:val="24"/>
        </w:rPr>
        <w:t>e</w:t>
      </w:r>
      <w:r w:rsidRPr="007D1E92">
        <w:rPr>
          <w:sz w:val="24"/>
          <w:szCs w:val="24"/>
        </w:rPr>
        <w:t>quir</w:t>
      </w:r>
      <w:r w:rsidRPr="007D1E92">
        <w:rPr>
          <w:spacing w:val="-1"/>
          <w:sz w:val="24"/>
          <w:szCs w:val="24"/>
        </w:rPr>
        <w:t>e</w:t>
      </w:r>
      <w:r w:rsidRPr="007D1E92">
        <w:rPr>
          <w:sz w:val="24"/>
          <w:szCs w:val="24"/>
        </w:rPr>
        <w:t>d r</w:t>
      </w:r>
      <w:r w:rsidRPr="007D1E92">
        <w:rPr>
          <w:spacing w:val="-2"/>
          <w:sz w:val="24"/>
          <w:szCs w:val="24"/>
        </w:rPr>
        <w:t>e</w:t>
      </w:r>
      <w:r w:rsidRPr="007D1E92">
        <w:rPr>
          <w:sz w:val="24"/>
          <w:szCs w:val="24"/>
        </w:rPr>
        <w:t>so</w:t>
      </w:r>
      <w:r w:rsidRPr="007D1E92">
        <w:rPr>
          <w:spacing w:val="2"/>
          <w:sz w:val="24"/>
          <w:szCs w:val="24"/>
        </w:rPr>
        <w:t>u</w:t>
      </w:r>
      <w:r w:rsidRPr="007D1E92">
        <w:rPr>
          <w:sz w:val="24"/>
          <w:szCs w:val="24"/>
        </w:rPr>
        <w:t>r</w:t>
      </w:r>
      <w:r w:rsidRPr="007D1E92">
        <w:rPr>
          <w:spacing w:val="-2"/>
          <w:sz w:val="24"/>
          <w:szCs w:val="24"/>
        </w:rPr>
        <w:t>c</w:t>
      </w:r>
      <w:r w:rsidRPr="007D1E92">
        <w:rPr>
          <w:spacing w:val="-1"/>
          <w:sz w:val="24"/>
          <w:szCs w:val="24"/>
        </w:rPr>
        <w:t>e</w:t>
      </w:r>
      <w:r w:rsidRPr="007D1E92">
        <w:rPr>
          <w:sz w:val="24"/>
          <w:szCs w:val="24"/>
        </w:rPr>
        <w:t>s</w:t>
      </w:r>
      <w:r w:rsidRPr="007D1E92">
        <w:rPr>
          <w:spacing w:val="2"/>
          <w:sz w:val="24"/>
          <w:szCs w:val="24"/>
        </w:rPr>
        <w:t xml:space="preserve"> </w:t>
      </w:r>
      <w:r w:rsidRPr="007D1E92">
        <w:rPr>
          <w:sz w:val="24"/>
          <w:szCs w:val="24"/>
        </w:rPr>
        <w:t>(low</w:t>
      </w:r>
      <w:r w:rsidRPr="007D1E92">
        <w:rPr>
          <w:spacing w:val="-1"/>
          <w:sz w:val="24"/>
          <w:szCs w:val="24"/>
        </w:rPr>
        <w:t xml:space="preserve"> c</w:t>
      </w:r>
      <w:r w:rsidRPr="007D1E92">
        <w:rPr>
          <w:sz w:val="24"/>
          <w:szCs w:val="24"/>
        </w:rPr>
        <w:t>ost).</w:t>
      </w:r>
    </w:p>
    <w:p w14:paraId="5F432CA0" w14:textId="65FD8468" w:rsidR="002278FA" w:rsidRPr="007D1E92" w:rsidRDefault="001364CB" w:rsidP="00300FD5">
      <w:pPr>
        <w:spacing w:line="276" w:lineRule="auto"/>
        <w:ind w:left="680"/>
        <w:rPr>
          <w:sz w:val="24"/>
          <w:szCs w:val="24"/>
        </w:rPr>
      </w:pPr>
      <w:r w:rsidRPr="007D1E92">
        <w:rPr>
          <w:sz w:val="24"/>
          <w:szCs w:val="24"/>
        </w:rPr>
        <w:t xml:space="preserve">3) </w:t>
      </w:r>
      <w:r w:rsidRPr="007D1E92">
        <w:rPr>
          <w:spacing w:val="40"/>
          <w:sz w:val="24"/>
          <w:szCs w:val="24"/>
        </w:rPr>
        <w:t xml:space="preserve"> </w:t>
      </w:r>
      <w:r w:rsidRPr="007D1E92">
        <w:rPr>
          <w:b/>
          <w:sz w:val="24"/>
          <w:szCs w:val="24"/>
        </w:rPr>
        <w:t>T</w:t>
      </w:r>
      <w:r w:rsidRPr="007D1E92">
        <w:rPr>
          <w:b/>
          <w:spacing w:val="-1"/>
          <w:sz w:val="24"/>
          <w:szCs w:val="24"/>
        </w:rPr>
        <w:t>e</w:t>
      </w:r>
      <w:r w:rsidRPr="007D1E92">
        <w:rPr>
          <w:b/>
          <w:sz w:val="24"/>
          <w:szCs w:val="24"/>
        </w:rPr>
        <w:t>a</w:t>
      </w:r>
      <w:r w:rsidRPr="007D1E92">
        <w:rPr>
          <w:b/>
          <w:spacing w:val="1"/>
          <w:sz w:val="24"/>
          <w:szCs w:val="24"/>
        </w:rPr>
        <w:t>m</w:t>
      </w:r>
      <w:r w:rsidRPr="007D1E92">
        <w:rPr>
          <w:b/>
          <w:sz w:val="24"/>
          <w:szCs w:val="24"/>
        </w:rPr>
        <w:t>wo</w:t>
      </w:r>
      <w:r w:rsidRPr="007D1E92">
        <w:rPr>
          <w:b/>
          <w:spacing w:val="-1"/>
          <w:sz w:val="24"/>
          <w:szCs w:val="24"/>
        </w:rPr>
        <w:t>r</w:t>
      </w:r>
      <w:r w:rsidRPr="007D1E92">
        <w:rPr>
          <w:b/>
          <w:spacing w:val="1"/>
          <w:sz w:val="24"/>
          <w:szCs w:val="24"/>
        </w:rPr>
        <w:t>k</w:t>
      </w:r>
      <w:r w:rsidRPr="007D1E92">
        <w:rPr>
          <w:b/>
          <w:sz w:val="24"/>
          <w:szCs w:val="24"/>
        </w:rPr>
        <w:t xml:space="preserve">: </w:t>
      </w:r>
      <w:r w:rsidRPr="007D1E92">
        <w:rPr>
          <w:sz w:val="24"/>
          <w:szCs w:val="24"/>
        </w:rPr>
        <w:t>L</w:t>
      </w:r>
      <w:r w:rsidRPr="007D1E92">
        <w:rPr>
          <w:spacing w:val="-1"/>
          <w:sz w:val="24"/>
          <w:szCs w:val="24"/>
        </w:rPr>
        <w:t>ea</w:t>
      </w:r>
      <w:r w:rsidRPr="007D1E92">
        <w:rPr>
          <w:sz w:val="24"/>
          <w:szCs w:val="24"/>
        </w:rPr>
        <w:t xml:space="preserve">rn to </w:t>
      </w:r>
      <w:r w:rsidRPr="007D1E92">
        <w:rPr>
          <w:spacing w:val="-1"/>
          <w:sz w:val="24"/>
          <w:szCs w:val="24"/>
        </w:rPr>
        <w:t>w</w:t>
      </w:r>
      <w:r w:rsidRPr="007D1E92">
        <w:rPr>
          <w:spacing w:val="2"/>
          <w:sz w:val="24"/>
          <w:szCs w:val="24"/>
        </w:rPr>
        <w:t>o</w:t>
      </w:r>
      <w:r w:rsidRPr="007D1E92">
        <w:rPr>
          <w:sz w:val="24"/>
          <w:szCs w:val="24"/>
        </w:rPr>
        <w:t>rk in a</w:t>
      </w:r>
      <w:r w:rsidRPr="007D1E92">
        <w:rPr>
          <w:spacing w:val="-1"/>
          <w:sz w:val="24"/>
          <w:szCs w:val="24"/>
        </w:rPr>
        <w:t xml:space="preserve"> </w:t>
      </w:r>
      <w:r w:rsidRPr="007D1E92">
        <w:rPr>
          <w:sz w:val="24"/>
          <w:szCs w:val="24"/>
        </w:rPr>
        <w:t>te</w:t>
      </w:r>
      <w:r w:rsidRPr="007D1E92">
        <w:rPr>
          <w:spacing w:val="-1"/>
          <w:sz w:val="24"/>
          <w:szCs w:val="24"/>
        </w:rPr>
        <w:t>a</w:t>
      </w:r>
      <w:r w:rsidRPr="007D1E92">
        <w:rPr>
          <w:sz w:val="24"/>
          <w:szCs w:val="24"/>
        </w:rPr>
        <w:t>m and boost i</w:t>
      </w:r>
      <w:r w:rsidRPr="007D1E92">
        <w:rPr>
          <w:spacing w:val="2"/>
          <w:sz w:val="24"/>
          <w:szCs w:val="24"/>
        </w:rPr>
        <w:t>n</w:t>
      </w:r>
      <w:r w:rsidRPr="007D1E92">
        <w:rPr>
          <w:sz w:val="24"/>
          <w:szCs w:val="24"/>
        </w:rPr>
        <w:t>div</w:t>
      </w:r>
      <w:r w:rsidRPr="007D1E92">
        <w:rPr>
          <w:spacing w:val="1"/>
          <w:sz w:val="24"/>
          <w:szCs w:val="24"/>
        </w:rPr>
        <w:t>i</w:t>
      </w:r>
      <w:r w:rsidRPr="007D1E92">
        <w:rPr>
          <w:sz w:val="24"/>
          <w:szCs w:val="24"/>
        </w:rPr>
        <w:t>du</w:t>
      </w:r>
      <w:r w:rsidRPr="007D1E92">
        <w:rPr>
          <w:spacing w:val="-1"/>
          <w:sz w:val="24"/>
          <w:szCs w:val="24"/>
        </w:rPr>
        <w:t>a</w:t>
      </w:r>
      <w:r w:rsidRPr="007D1E92">
        <w:rPr>
          <w:sz w:val="24"/>
          <w:szCs w:val="24"/>
        </w:rPr>
        <w:t>l con</w:t>
      </w:r>
      <w:r w:rsidRPr="007D1E92">
        <w:rPr>
          <w:spacing w:val="-1"/>
          <w:sz w:val="24"/>
          <w:szCs w:val="24"/>
        </w:rPr>
        <w:t>f</w:t>
      </w:r>
      <w:r w:rsidRPr="007D1E92">
        <w:rPr>
          <w:sz w:val="24"/>
          <w:szCs w:val="24"/>
        </w:rPr>
        <w:t>iden</w:t>
      </w:r>
      <w:r w:rsidRPr="007D1E92">
        <w:rPr>
          <w:spacing w:val="-1"/>
          <w:sz w:val="24"/>
          <w:szCs w:val="24"/>
        </w:rPr>
        <w:t>ce</w:t>
      </w:r>
      <w:r w:rsidRPr="007D1E92">
        <w:rPr>
          <w:sz w:val="24"/>
          <w:szCs w:val="24"/>
        </w:rPr>
        <w:t>.</w:t>
      </w:r>
    </w:p>
    <w:p w14:paraId="2F13E4F2" w14:textId="698D243F" w:rsidR="002278FA" w:rsidRPr="007D1E92" w:rsidRDefault="001364CB" w:rsidP="00300FD5">
      <w:pPr>
        <w:spacing w:line="276" w:lineRule="auto"/>
        <w:ind w:left="680"/>
        <w:rPr>
          <w:sz w:val="24"/>
          <w:szCs w:val="24"/>
        </w:rPr>
      </w:pPr>
      <w:r w:rsidRPr="007D1E92">
        <w:rPr>
          <w:sz w:val="24"/>
          <w:szCs w:val="24"/>
        </w:rPr>
        <w:t xml:space="preserve">4) </w:t>
      </w:r>
      <w:r w:rsidRPr="007D1E92">
        <w:rPr>
          <w:spacing w:val="40"/>
          <w:sz w:val="24"/>
          <w:szCs w:val="24"/>
        </w:rPr>
        <w:t xml:space="preserve"> </w:t>
      </w:r>
      <w:r w:rsidRPr="007D1E92">
        <w:rPr>
          <w:b/>
          <w:sz w:val="24"/>
          <w:szCs w:val="24"/>
        </w:rPr>
        <w:t>Ti</w:t>
      </w:r>
      <w:r w:rsidRPr="007D1E92">
        <w:rPr>
          <w:b/>
          <w:spacing w:val="2"/>
          <w:sz w:val="24"/>
          <w:szCs w:val="24"/>
        </w:rPr>
        <w:t>m</w:t>
      </w:r>
      <w:r w:rsidRPr="007D1E92">
        <w:rPr>
          <w:b/>
          <w:sz w:val="24"/>
          <w:szCs w:val="24"/>
        </w:rPr>
        <w:t>e</w:t>
      </w:r>
      <w:r w:rsidRPr="007D1E92">
        <w:rPr>
          <w:b/>
          <w:spacing w:val="-1"/>
          <w:sz w:val="24"/>
          <w:szCs w:val="24"/>
        </w:rPr>
        <w:t xml:space="preserve"> M</w:t>
      </w:r>
      <w:r w:rsidRPr="007D1E92">
        <w:rPr>
          <w:b/>
          <w:sz w:val="24"/>
          <w:szCs w:val="24"/>
        </w:rPr>
        <w:t>a</w:t>
      </w:r>
      <w:r w:rsidRPr="007D1E92">
        <w:rPr>
          <w:b/>
          <w:spacing w:val="1"/>
          <w:sz w:val="24"/>
          <w:szCs w:val="24"/>
        </w:rPr>
        <w:t>n</w:t>
      </w:r>
      <w:r w:rsidRPr="007D1E92">
        <w:rPr>
          <w:b/>
          <w:sz w:val="24"/>
          <w:szCs w:val="24"/>
        </w:rPr>
        <w:t>ag</w:t>
      </w:r>
      <w:r w:rsidRPr="007D1E92">
        <w:rPr>
          <w:b/>
          <w:spacing w:val="-1"/>
          <w:sz w:val="24"/>
          <w:szCs w:val="24"/>
        </w:rPr>
        <w:t>e</w:t>
      </w:r>
      <w:r w:rsidRPr="007D1E92">
        <w:rPr>
          <w:b/>
          <w:spacing w:val="1"/>
          <w:sz w:val="24"/>
          <w:szCs w:val="24"/>
        </w:rPr>
        <w:t>m</w:t>
      </w:r>
      <w:r w:rsidRPr="007D1E92">
        <w:rPr>
          <w:b/>
          <w:spacing w:val="-1"/>
          <w:sz w:val="24"/>
          <w:szCs w:val="24"/>
        </w:rPr>
        <w:t>e</w:t>
      </w:r>
      <w:r w:rsidRPr="007D1E92">
        <w:rPr>
          <w:b/>
          <w:spacing w:val="1"/>
          <w:sz w:val="24"/>
          <w:szCs w:val="24"/>
        </w:rPr>
        <w:t>nt</w:t>
      </w:r>
      <w:r w:rsidRPr="007D1E92">
        <w:rPr>
          <w:b/>
          <w:sz w:val="24"/>
          <w:szCs w:val="24"/>
        </w:rPr>
        <w:t>:</w:t>
      </w:r>
      <w:r w:rsidRPr="007D1E92">
        <w:rPr>
          <w:b/>
          <w:spacing w:val="-1"/>
          <w:sz w:val="24"/>
          <w:szCs w:val="24"/>
        </w:rPr>
        <w:t xml:space="preserve"> </w:t>
      </w:r>
      <w:r w:rsidRPr="007D1E92">
        <w:rPr>
          <w:sz w:val="24"/>
          <w:szCs w:val="24"/>
        </w:rPr>
        <w:t>T</w:t>
      </w:r>
      <w:r w:rsidRPr="007D1E92">
        <w:rPr>
          <w:spacing w:val="-2"/>
          <w:sz w:val="24"/>
          <w:szCs w:val="24"/>
        </w:rPr>
        <w:t>i</w:t>
      </w:r>
      <w:r w:rsidRPr="007D1E92">
        <w:rPr>
          <w:sz w:val="24"/>
          <w:szCs w:val="24"/>
        </w:rPr>
        <w:t xml:space="preserve">mely </w:t>
      </w:r>
      <w:r w:rsidRPr="007D1E92">
        <w:rPr>
          <w:spacing w:val="-1"/>
          <w:sz w:val="24"/>
          <w:szCs w:val="24"/>
        </w:rPr>
        <w:t>c</w:t>
      </w:r>
      <w:r w:rsidRPr="007D1E92">
        <w:rPr>
          <w:sz w:val="24"/>
          <w:szCs w:val="24"/>
        </w:rPr>
        <w:t>omp</w:t>
      </w:r>
      <w:r w:rsidRPr="007D1E92">
        <w:rPr>
          <w:spacing w:val="1"/>
          <w:sz w:val="24"/>
          <w:szCs w:val="24"/>
        </w:rPr>
        <w:t>l</w:t>
      </w:r>
      <w:r w:rsidRPr="007D1E92">
        <w:rPr>
          <w:spacing w:val="-1"/>
          <w:sz w:val="24"/>
          <w:szCs w:val="24"/>
        </w:rPr>
        <w:t>e</w:t>
      </w:r>
      <w:r w:rsidRPr="007D1E92">
        <w:rPr>
          <w:sz w:val="24"/>
          <w:szCs w:val="24"/>
        </w:rPr>
        <w:t>t</w:t>
      </w:r>
      <w:r w:rsidRPr="007D1E92">
        <w:rPr>
          <w:spacing w:val="1"/>
          <w:sz w:val="24"/>
          <w:szCs w:val="24"/>
        </w:rPr>
        <w:t>i</w:t>
      </w:r>
      <w:r w:rsidRPr="007D1E92">
        <w:rPr>
          <w:sz w:val="24"/>
          <w:szCs w:val="24"/>
        </w:rPr>
        <w:t>on of</w:t>
      </w:r>
      <w:r w:rsidRPr="007D1E92">
        <w:rPr>
          <w:spacing w:val="-1"/>
          <w:sz w:val="24"/>
          <w:szCs w:val="24"/>
        </w:rPr>
        <w:t xml:space="preserve"> </w:t>
      </w:r>
      <w:r w:rsidRPr="007D1E92">
        <w:rPr>
          <w:sz w:val="24"/>
          <w:szCs w:val="24"/>
        </w:rPr>
        <w:t>m</w:t>
      </w:r>
      <w:r w:rsidRPr="007D1E92">
        <w:rPr>
          <w:spacing w:val="1"/>
          <w:sz w:val="24"/>
          <w:szCs w:val="24"/>
        </w:rPr>
        <w:t>i</w:t>
      </w:r>
      <w:r w:rsidRPr="007D1E92">
        <w:rPr>
          <w:spacing w:val="-1"/>
          <w:sz w:val="24"/>
          <w:szCs w:val="24"/>
        </w:rPr>
        <w:t>c</w:t>
      </w:r>
      <w:r w:rsidRPr="007D1E92">
        <w:rPr>
          <w:sz w:val="24"/>
          <w:szCs w:val="24"/>
        </w:rPr>
        <w:t>ro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as s</w:t>
      </w:r>
      <w:r w:rsidRPr="007D1E92">
        <w:rPr>
          <w:spacing w:val="-1"/>
          <w:sz w:val="24"/>
          <w:szCs w:val="24"/>
        </w:rPr>
        <w:t>c</w:t>
      </w:r>
      <w:r w:rsidRPr="007D1E92">
        <w:rPr>
          <w:spacing w:val="2"/>
          <w:sz w:val="24"/>
          <w:szCs w:val="24"/>
        </w:rPr>
        <w:t>h</w:t>
      </w:r>
      <w:r w:rsidRPr="007D1E92">
        <w:rPr>
          <w:spacing w:val="-1"/>
          <w:sz w:val="24"/>
          <w:szCs w:val="24"/>
        </w:rPr>
        <w:t>e</w:t>
      </w:r>
      <w:r w:rsidRPr="007D1E92">
        <w:rPr>
          <w:sz w:val="24"/>
          <w:szCs w:val="24"/>
        </w:rPr>
        <w:t>duled.</w:t>
      </w:r>
    </w:p>
    <w:p w14:paraId="06390232" w14:textId="35CFFBA0" w:rsidR="002278FA" w:rsidRPr="007D1E92" w:rsidRDefault="001364CB" w:rsidP="00300FD5">
      <w:pPr>
        <w:spacing w:line="276" w:lineRule="auto"/>
        <w:ind w:left="680"/>
        <w:rPr>
          <w:sz w:val="24"/>
          <w:szCs w:val="24"/>
        </w:rPr>
      </w:pPr>
      <w:r w:rsidRPr="007D1E92">
        <w:rPr>
          <w:sz w:val="24"/>
          <w:szCs w:val="24"/>
        </w:rPr>
        <w:t xml:space="preserve">5) </w:t>
      </w:r>
      <w:r w:rsidRPr="007D1E92">
        <w:rPr>
          <w:spacing w:val="40"/>
          <w:sz w:val="24"/>
          <w:szCs w:val="24"/>
        </w:rPr>
        <w:t xml:space="preserve"> </w:t>
      </w:r>
      <w:r w:rsidRPr="007D1E92">
        <w:rPr>
          <w:b/>
          <w:sz w:val="24"/>
          <w:szCs w:val="24"/>
        </w:rPr>
        <w:t>P</w:t>
      </w:r>
      <w:r w:rsidRPr="007D1E92">
        <w:rPr>
          <w:b/>
          <w:spacing w:val="-1"/>
          <w:sz w:val="24"/>
          <w:szCs w:val="24"/>
        </w:rPr>
        <w:t>r</w:t>
      </w:r>
      <w:r w:rsidRPr="007D1E92">
        <w:rPr>
          <w:b/>
          <w:sz w:val="24"/>
          <w:szCs w:val="24"/>
        </w:rPr>
        <w:t>o</w:t>
      </w:r>
      <w:r w:rsidRPr="007D1E92">
        <w:rPr>
          <w:b/>
          <w:spacing w:val="1"/>
          <w:sz w:val="24"/>
          <w:szCs w:val="24"/>
        </w:rPr>
        <w:t>b</w:t>
      </w:r>
      <w:r w:rsidRPr="007D1E92">
        <w:rPr>
          <w:b/>
          <w:sz w:val="24"/>
          <w:szCs w:val="24"/>
        </w:rPr>
        <w:t>le</w:t>
      </w:r>
      <w:r w:rsidRPr="007D1E92">
        <w:rPr>
          <w:b/>
          <w:spacing w:val="1"/>
          <w:sz w:val="24"/>
          <w:szCs w:val="24"/>
        </w:rPr>
        <w:t>m</w:t>
      </w:r>
      <w:r w:rsidRPr="007D1E92">
        <w:rPr>
          <w:b/>
          <w:spacing w:val="-1"/>
          <w:sz w:val="24"/>
          <w:szCs w:val="24"/>
        </w:rPr>
        <w:t>-</w:t>
      </w:r>
      <w:r w:rsidRPr="007D1E92">
        <w:rPr>
          <w:b/>
          <w:sz w:val="24"/>
          <w:szCs w:val="24"/>
        </w:rPr>
        <w:t>solv</w:t>
      </w:r>
      <w:r w:rsidRPr="007D1E92">
        <w:rPr>
          <w:b/>
          <w:spacing w:val="1"/>
          <w:sz w:val="24"/>
          <w:szCs w:val="24"/>
        </w:rPr>
        <w:t>in</w:t>
      </w:r>
      <w:r w:rsidRPr="007D1E92">
        <w:rPr>
          <w:b/>
          <w:sz w:val="24"/>
          <w:szCs w:val="24"/>
        </w:rPr>
        <w:t xml:space="preserve">g: </w:t>
      </w:r>
      <w:r w:rsidRPr="007D1E92">
        <w:rPr>
          <w:sz w:val="24"/>
          <w:szCs w:val="24"/>
        </w:rPr>
        <w:t>D</w:t>
      </w:r>
      <w:r w:rsidRPr="007D1E92">
        <w:rPr>
          <w:spacing w:val="-1"/>
          <w:sz w:val="24"/>
          <w:szCs w:val="24"/>
        </w:rPr>
        <w:t>e</w:t>
      </w:r>
      <w:r w:rsidRPr="007D1E92">
        <w:rPr>
          <w:sz w:val="24"/>
          <w:szCs w:val="24"/>
        </w:rPr>
        <w:t>v</w:t>
      </w:r>
      <w:r w:rsidRPr="007D1E92">
        <w:rPr>
          <w:spacing w:val="-1"/>
          <w:sz w:val="24"/>
          <w:szCs w:val="24"/>
        </w:rPr>
        <w:t>e</w:t>
      </w:r>
      <w:r w:rsidRPr="007D1E92">
        <w:rPr>
          <w:sz w:val="24"/>
          <w:szCs w:val="24"/>
        </w:rPr>
        <w:t>lop good probl</w:t>
      </w:r>
      <w:r w:rsidRPr="007D1E92">
        <w:rPr>
          <w:spacing w:val="-1"/>
          <w:sz w:val="24"/>
          <w:szCs w:val="24"/>
        </w:rPr>
        <w:t>e</w:t>
      </w:r>
      <w:r w:rsidRPr="007D1E92">
        <w:rPr>
          <w:sz w:val="24"/>
          <w:szCs w:val="24"/>
        </w:rPr>
        <w:t>m</w:t>
      </w:r>
      <w:r w:rsidRPr="007D1E92">
        <w:rPr>
          <w:spacing w:val="-1"/>
          <w:sz w:val="24"/>
          <w:szCs w:val="24"/>
        </w:rPr>
        <w:t>-</w:t>
      </w:r>
      <w:r w:rsidRPr="007D1E92">
        <w:rPr>
          <w:sz w:val="24"/>
          <w:szCs w:val="24"/>
        </w:rPr>
        <w:t>solv</w:t>
      </w:r>
      <w:r w:rsidRPr="007D1E92">
        <w:rPr>
          <w:spacing w:val="1"/>
          <w:sz w:val="24"/>
          <w:szCs w:val="24"/>
        </w:rPr>
        <w:t>i</w:t>
      </w:r>
      <w:r w:rsidRPr="007D1E92">
        <w:rPr>
          <w:sz w:val="24"/>
          <w:szCs w:val="24"/>
        </w:rPr>
        <w:t>ng skil</w:t>
      </w:r>
      <w:r w:rsidRPr="007D1E92">
        <w:rPr>
          <w:spacing w:val="1"/>
          <w:sz w:val="24"/>
          <w:szCs w:val="24"/>
        </w:rPr>
        <w:t>l</w:t>
      </w:r>
      <w:r w:rsidRPr="007D1E92">
        <w:rPr>
          <w:sz w:val="24"/>
          <w:szCs w:val="24"/>
        </w:rPr>
        <w:t>s.</w:t>
      </w:r>
    </w:p>
    <w:p w14:paraId="6A7907AB" w14:textId="4CEA2EF2" w:rsidR="002278FA" w:rsidRPr="007D1E92" w:rsidRDefault="001364CB" w:rsidP="00300FD5">
      <w:pPr>
        <w:spacing w:line="276" w:lineRule="auto"/>
        <w:ind w:left="680"/>
        <w:rPr>
          <w:sz w:val="24"/>
          <w:szCs w:val="24"/>
        </w:rPr>
      </w:pPr>
      <w:r w:rsidRPr="007D1E92">
        <w:rPr>
          <w:sz w:val="24"/>
          <w:szCs w:val="24"/>
        </w:rPr>
        <w:t>6)</w:t>
      </w:r>
      <w:r w:rsidRPr="007D1E92">
        <w:rPr>
          <w:spacing w:val="-20"/>
          <w:sz w:val="24"/>
          <w:szCs w:val="24"/>
        </w:rPr>
        <w:t xml:space="preserve"> </w:t>
      </w:r>
      <w:r w:rsidR="002F2DB3" w:rsidRPr="007D1E92">
        <w:rPr>
          <w:spacing w:val="-20"/>
          <w:sz w:val="24"/>
          <w:szCs w:val="24"/>
        </w:rPr>
        <w:t xml:space="preserve"> </w:t>
      </w:r>
      <w:r w:rsidRPr="007D1E92">
        <w:rPr>
          <w:b/>
          <w:sz w:val="24"/>
          <w:szCs w:val="24"/>
        </w:rPr>
        <w:t>T</w:t>
      </w:r>
      <w:r w:rsidRPr="007D1E92">
        <w:rPr>
          <w:b/>
          <w:spacing w:val="-1"/>
          <w:sz w:val="24"/>
          <w:szCs w:val="24"/>
        </w:rPr>
        <w:t>ec</w:t>
      </w:r>
      <w:r w:rsidRPr="007D1E92">
        <w:rPr>
          <w:b/>
          <w:spacing w:val="1"/>
          <w:sz w:val="24"/>
          <w:szCs w:val="24"/>
        </w:rPr>
        <w:t>hn</w:t>
      </w:r>
      <w:r w:rsidRPr="007D1E92">
        <w:rPr>
          <w:b/>
          <w:sz w:val="24"/>
          <w:szCs w:val="24"/>
        </w:rPr>
        <w:t>ical W</w:t>
      </w:r>
      <w:r w:rsidRPr="007D1E92">
        <w:rPr>
          <w:b/>
          <w:spacing w:val="-1"/>
          <w:sz w:val="24"/>
          <w:szCs w:val="24"/>
        </w:rPr>
        <w:t>r</w:t>
      </w:r>
      <w:r w:rsidRPr="007D1E92">
        <w:rPr>
          <w:b/>
          <w:sz w:val="24"/>
          <w:szCs w:val="24"/>
        </w:rPr>
        <w:t>iti</w:t>
      </w:r>
      <w:r w:rsidRPr="007D1E92">
        <w:rPr>
          <w:b/>
          <w:spacing w:val="1"/>
          <w:sz w:val="24"/>
          <w:szCs w:val="24"/>
        </w:rPr>
        <w:t>n</w:t>
      </w:r>
      <w:r w:rsidRPr="007D1E92">
        <w:rPr>
          <w:b/>
          <w:sz w:val="24"/>
          <w:szCs w:val="24"/>
        </w:rPr>
        <w:t>g:</w:t>
      </w:r>
      <w:r w:rsidRPr="007D1E92">
        <w:rPr>
          <w:b/>
          <w:spacing w:val="1"/>
          <w:sz w:val="24"/>
          <w:szCs w:val="24"/>
        </w:rPr>
        <w:t xml:space="preserve"> </w:t>
      </w:r>
      <w:r w:rsidRPr="007D1E92">
        <w:rPr>
          <w:spacing w:val="1"/>
          <w:sz w:val="24"/>
          <w:szCs w:val="24"/>
        </w:rPr>
        <w:t>P</w:t>
      </w:r>
      <w:r w:rsidRPr="007D1E92">
        <w:rPr>
          <w:sz w:val="24"/>
          <w:szCs w:val="24"/>
        </w:rPr>
        <w:t>r</w:t>
      </w:r>
      <w:r w:rsidRPr="007D1E92">
        <w:rPr>
          <w:spacing w:val="-2"/>
          <w:sz w:val="24"/>
          <w:szCs w:val="24"/>
        </w:rPr>
        <w:t>e</w:t>
      </w:r>
      <w:r w:rsidRPr="007D1E92">
        <w:rPr>
          <w:sz w:val="24"/>
          <w:szCs w:val="24"/>
        </w:rPr>
        <w:t>p</w:t>
      </w:r>
      <w:r w:rsidRPr="007D1E92">
        <w:rPr>
          <w:spacing w:val="-1"/>
          <w:sz w:val="24"/>
          <w:szCs w:val="24"/>
        </w:rPr>
        <w:t>a</w:t>
      </w:r>
      <w:r w:rsidRPr="007D1E92">
        <w:rPr>
          <w:sz w:val="24"/>
          <w:szCs w:val="24"/>
        </w:rPr>
        <w:t>ring a</w:t>
      </w:r>
      <w:r w:rsidRPr="007D1E92">
        <w:rPr>
          <w:spacing w:val="-1"/>
          <w:sz w:val="24"/>
          <w:szCs w:val="24"/>
        </w:rPr>
        <w:t xml:space="preserve"> </w:t>
      </w:r>
      <w:r w:rsidRPr="007D1E92">
        <w:rPr>
          <w:spacing w:val="1"/>
          <w:sz w:val="24"/>
          <w:szCs w:val="24"/>
        </w:rPr>
        <w:t>r</w:t>
      </w:r>
      <w:r w:rsidRPr="007D1E92">
        <w:rPr>
          <w:spacing w:val="-1"/>
          <w:sz w:val="24"/>
          <w:szCs w:val="24"/>
        </w:rPr>
        <w:t>e</w:t>
      </w:r>
      <w:r w:rsidRPr="007D1E92">
        <w:rPr>
          <w:sz w:val="24"/>
          <w:szCs w:val="24"/>
        </w:rPr>
        <w:t>port of</w:t>
      </w:r>
      <w:r w:rsidRPr="007D1E92">
        <w:rPr>
          <w:spacing w:val="-1"/>
          <w:sz w:val="24"/>
          <w:szCs w:val="24"/>
        </w:rPr>
        <w:t xml:space="preserve"> </w:t>
      </w:r>
      <w:r w:rsidRPr="007D1E92">
        <w:rPr>
          <w:sz w:val="24"/>
          <w:szCs w:val="24"/>
        </w:rPr>
        <w:t>the p</w:t>
      </w:r>
      <w:r w:rsidRPr="007D1E92">
        <w:rPr>
          <w:spacing w:val="-1"/>
          <w:sz w:val="24"/>
          <w:szCs w:val="24"/>
        </w:rPr>
        <w:t>r</w:t>
      </w:r>
      <w:r w:rsidRPr="007D1E92">
        <w:rPr>
          <w:sz w:val="24"/>
          <w:szCs w:val="24"/>
        </w:rPr>
        <w:t>o</w:t>
      </w:r>
      <w:r w:rsidRPr="007D1E92">
        <w:rPr>
          <w:spacing w:val="2"/>
          <w:sz w:val="24"/>
          <w:szCs w:val="24"/>
        </w:rPr>
        <w:t>p</w:t>
      </w:r>
      <w:r w:rsidRPr="007D1E92">
        <w:rPr>
          <w:sz w:val="24"/>
          <w:szCs w:val="24"/>
        </w:rPr>
        <w:t>os</w:t>
      </w:r>
      <w:r w:rsidRPr="007D1E92">
        <w:rPr>
          <w:spacing w:val="-1"/>
          <w:sz w:val="24"/>
          <w:szCs w:val="24"/>
        </w:rPr>
        <w:t>e</w:t>
      </w:r>
      <w:r w:rsidRPr="007D1E92">
        <w:rPr>
          <w:sz w:val="24"/>
          <w:szCs w:val="24"/>
        </w:rPr>
        <w:t xml:space="preserve">d plan </w:t>
      </w:r>
      <w:r w:rsidRPr="007D1E92">
        <w:rPr>
          <w:spacing w:val="-1"/>
          <w:sz w:val="24"/>
          <w:szCs w:val="24"/>
        </w:rPr>
        <w:t>a</w:t>
      </w:r>
      <w:r w:rsidRPr="007D1E92">
        <w:rPr>
          <w:sz w:val="24"/>
          <w:szCs w:val="24"/>
        </w:rPr>
        <w:t>nd fin</w:t>
      </w:r>
      <w:r w:rsidRPr="007D1E92">
        <w:rPr>
          <w:spacing w:val="-1"/>
          <w:sz w:val="24"/>
          <w:szCs w:val="24"/>
        </w:rPr>
        <w:t>a</w:t>
      </w:r>
      <w:r w:rsidRPr="007D1E92">
        <w:rPr>
          <w:sz w:val="24"/>
          <w:szCs w:val="24"/>
        </w:rPr>
        <w:t xml:space="preserve">l </w:t>
      </w:r>
      <w:r w:rsidRPr="007D1E92">
        <w:rPr>
          <w:spacing w:val="2"/>
          <w:sz w:val="24"/>
          <w:szCs w:val="24"/>
        </w:rPr>
        <w:t>r</w:t>
      </w:r>
      <w:r w:rsidRPr="007D1E92">
        <w:rPr>
          <w:spacing w:val="-1"/>
          <w:sz w:val="24"/>
          <w:szCs w:val="24"/>
        </w:rPr>
        <w:t>e</w:t>
      </w:r>
      <w:r w:rsidRPr="007D1E92">
        <w:rPr>
          <w:sz w:val="24"/>
          <w:szCs w:val="24"/>
        </w:rPr>
        <w:t>por</w:t>
      </w:r>
      <w:r w:rsidRPr="007D1E92">
        <w:rPr>
          <w:spacing w:val="2"/>
          <w:sz w:val="24"/>
          <w:szCs w:val="24"/>
        </w:rPr>
        <w:t>t</w:t>
      </w:r>
      <w:r w:rsidRPr="007D1E92">
        <w:rPr>
          <w:sz w:val="24"/>
          <w:szCs w:val="24"/>
        </w:rPr>
        <w:t>.</w:t>
      </w:r>
    </w:p>
    <w:p w14:paraId="5BC0329D" w14:textId="4F17D746" w:rsidR="002278FA" w:rsidRPr="007D1E92" w:rsidRDefault="001364CB" w:rsidP="00300FD5">
      <w:pPr>
        <w:spacing w:line="276" w:lineRule="auto"/>
        <w:ind w:left="680"/>
        <w:rPr>
          <w:sz w:val="24"/>
          <w:szCs w:val="24"/>
        </w:rPr>
      </w:pPr>
      <w:r w:rsidRPr="007D1E92">
        <w:rPr>
          <w:sz w:val="24"/>
          <w:szCs w:val="24"/>
        </w:rPr>
        <w:t>7)</w:t>
      </w:r>
      <w:r w:rsidRPr="007D1E92">
        <w:rPr>
          <w:spacing w:val="-20"/>
          <w:sz w:val="24"/>
          <w:szCs w:val="24"/>
        </w:rPr>
        <w:t xml:space="preserve"> </w:t>
      </w:r>
      <w:r w:rsidR="002F2DB3" w:rsidRPr="007D1E92">
        <w:rPr>
          <w:spacing w:val="-20"/>
          <w:sz w:val="24"/>
          <w:szCs w:val="24"/>
        </w:rPr>
        <w:t xml:space="preserve"> </w:t>
      </w:r>
      <w:r w:rsidRPr="007D1E92">
        <w:rPr>
          <w:b/>
          <w:sz w:val="24"/>
          <w:szCs w:val="24"/>
        </w:rPr>
        <w:t>Confi</w:t>
      </w:r>
      <w:r w:rsidRPr="007D1E92">
        <w:rPr>
          <w:b/>
          <w:spacing w:val="1"/>
          <w:sz w:val="24"/>
          <w:szCs w:val="24"/>
        </w:rPr>
        <w:t>d</w:t>
      </w:r>
      <w:r w:rsidRPr="007D1E92">
        <w:rPr>
          <w:b/>
          <w:spacing w:val="-1"/>
          <w:sz w:val="24"/>
          <w:szCs w:val="24"/>
        </w:rPr>
        <w:t>e</w:t>
      </w:r>
      <w:r w:rsidRPr="007D1E92">
        <w:rPr>
          <w:b/>
          <w:spacing w:val="1"/>
          <w:sz w:val="24"/>
          <w:szCs w:val="24"/>
        </w:rPr>
        <w:t>n</w:t>
      </w:r>
      <w:r w:rsidRPr="007D1E92">
        <w:rPr>
          <w:b/>
          <w:spacing w:val="-1"/>
          <w:sz w:val="24"/>
          <w:szCs w:val="24"/>
        </w:rPr>
        <w:t>ce</w:t>
      </w:r>
      <w:r w:rsidRPr="007D1E92">
        <w:rPr>
          <w:b/>
          <w:sz w:val="24"/>
          <w:szCs w:val="24"/>
        </w:rPr>
        <w:t xml:space="preserve">: </w:t>
      </w:r>
      <w:r w:rsidRPr="007D1E92">
        <w:rPr>
          <w:sz w:val="24"/>
          <w:szCs w:val="24"/>
        </w:rPr>
        <w:t>Confid</w:t>
      </w:r>
      <w:r w:rsidRPr="007D1E92">
        <w:rPr>
          <w:spacing w:val="-1"/>
          <w:sz w:val="24"/>
          <w:szCs w:val="24"/>
        </w:rPr>
        <w:t>e</w:t>
      </w:r>
      <w:r w:rsidRPr="007D1E92">
        <w:rPr>
          <w:sz w:val="24"/>
          <w:szCs w:val="24"/>
        </w:rPr>
        <w:t>nt</w:t>
      </w:r>
      <w:r w:rsidRPr="007D1E92">
        <w:rPr>
          <w:spacing w:val="1"/>
          <w:sz w:val="24"/>
          <w:szCs w:val="24"/>
        </w:rPr>
        <w:t>l</w:t>
      </w:r>
      <w:r w:rsidRPr="007D1E92">
        <w:rPr>
          <w:sz w:val="24"/>
          <w:szCs w:val="24"/>
        </w:rPr>
        <w:t xml:space="preserve">y, </w:t>
      </w:r>
      <w:r w:rsidRPr="007D1E92">
        <w:rPr>
          <w:spacing w:val="-1"/>
          <w:sz w:val="24"/>
          <w:szCs w:val="24"/>
        </w:rPr>
        <w:t>a</w:t>
      </w:r>
      <w:r w:rsidRPr="007D1E92">
        <w:rPr>
          <w:sz w:val="24"/>
          <w:szCs w:val="24"/>
        </w:rPr>
        <w:t>nsw</w:t>
      </w:r>
      <w:r w:rsidRPr="007D1E92">
        <w:rPr>
          <w:spacing w:val="-1"/>
          <w:sz w:val="24"/>
          <w:szCs w:val="24"/>
        </w:rPr>
        <w:t>e</w:t>
      </w:r>
      <w:r w:rsidRPr="007D1E92">
        <w:rPr>
          <w:sz w:val="24"/>
          <w:szCs w:val="24"/>
        </w:rPr>
        <w:t>r the</w:t>
      </w:r>
      <w:r w:rsidRPr="007D1E92">
        <w:rPr>
          <w:spacing w:val="-1"/>
          <w:sz w:val="24"/>
          <w:szCs w:val="24"/>
        </w:rPr>
        <w:t xml:space="preserve"> </w:t>
      </w:r>
      <w:r w:rsidRPr="007D1E92">
        <w:rPr>
          <w:sz w:val="24"/>
          <w:szCs w:val="24"/>
        </w:rPr>
        <w:t>q</w:t>
      </w:r>
      <w:r w:rsidRPr="007D1E92">
        <w:rPr>
          <w:spacing w:val="2"/>
          <w:sz w:val="24"/>
          <w:szCs w:val="24"/>
        </w:rPr>
        <w:t>u</w:t>
      </w:r>
      <w:r w:rsidRPr="007D1E92">
        <w:rPr>
          <w:spacing w:val="-1"/>
          <w:sz w:val="24"/>
          <w:szCs w:val="24"/>
        </w:rPr>
        <w:t>e</w:t>
      </w:r>
      <w:r w:rsidRPr="007D1E92">
        <w:rPr>
          <w:sz w:val="24"/>
          <w:szCs w:val="24"/>
        </w:rPr>
        <w:t>st</w:t>
      </w:r>
      <w:r w:rsidRPr="007D1E92">
        <w:rPr>
          <w:spacing w:val="3"/>
          <w:sz w:val="24"/>
          <w:szCs w:val="24"/>
        </w:rPr>
        <w:t>i</w:t>
      </w:r>
      <w:r w:rsidRPr="007D1E92">
        <w:rPr>
          <w:sz w:val="24"/>
          <w:szCs w:val="24"/>
        </w:rPr>
        <w:t xml:space="preserve">ons </w:t>
      </w:r>
      <w:r w:rsidRPr="007D1E92">
        <w:rPr>
          <w:spacing w:val="-1"/>
          <w:sz w:val="24"/>
          <w:szCs w:val="24"/>
        </w:rPr>
        <w:t>a</w:t>
      </w:r>
      <w:r w:rsidRPr="007D1E92">
        <w:rPr>
          <w:spacing w:val="2"/>
          <w:sz w:val="24"/>
          <w:szCs w:val="24"/>
        </w:rPr>
        <w:t>s</w:t>
      </w:r>
      <w:r w:rsidRPr="007D1E92">
        <w:rPr>
          <w:sz w:val="24"/>
          <w:szCs w:val="24"/>
        </w:rPr>
        <w:t>k</w:t>
      </w:r>
      <w:r w:rsidRPr="007D1E92">
        <w:rPr>
          <w:spacing w:val="-1"/>
          <w:sz w:val="24"/>
          <w:szCs w:val="24"/>
        </w:rPr>
        <w:t>e</w:t>
      </w:r>
      <w:r w:rsidRPr="007D1E92">
        <w:rPr>
          <w:sz w:val="24"/>
          <w:szCs w:val="24"/>
        </w:rPr>
        <w:t xml:space="preserve">d </w:t>
      </w:r>
      <w:r w:rsidRPr="007D1E92">
        <w:rPr>
          <w:spacing w:val="-1"/>
          <w:sz w:val="24"/>
          <w:szCs w:val="24"/>
        </w:rPr>
        <w:t>a</w:t>
      </w:r>
      <w:r w:rsidRPr="007D1E92">
        <w:rPr>
          <w:sz w:val="24"/>
          <w:szCs w:val="24"/>
        </w:rPr>
        <w:t xml:space="preserve">bout </w:t>
      </w:r>
      <w:r w:rsidRPr="007D1E92">
        <w:rPr>
          <w:spacing w:val="1"/>
          <w:sz w:val="24"/>
          <w:szCs w:val="24"/>
        </w:rPr>
        <w:t>t</w:t>
      </w:r>
      <w:r w:rsidRPr="007D1E92">
        <w:rPr>
          <w:sz w:val="24"/>
          <w:szCs w:val="24"/>
        </w:rPr>
        <w:t>he</w:t>
      </w:r>
      <w:r w:rsidRPr="007D1E92">
        <w:rPr>
          <w:spacing w:val="-1"/>
          <w:sz w:val="24"/>
          <w:szCs w:val="24"/>
        </w:rPr>
        <w:t xml:space="preserve"> </w:t>
      </w:r>
      <w:r w:rsidRPr="007D1E92">
        <w:rPr>
          <w:sz w:val="24"/>
          <w:szCs w:val="24"/>
        </w:rPr>
        <w:t>proj</w:t>
      </w:r>
      <w:r w:rsidRPr="007D1E92">
        <w:rPr>
          <w:spacing w:val="1"/>
          <w:sz w:val="24"/>
          <w:szCs w:val="24"/>
        </w:rPr>
        <w:t>e</w:t>
      </w:r>
      <w:r w:rsidRPr="007D1E92">
        <w:rPr>
          <w:spacing w:val="-1"/>
          <w:sz w:val="24"/>
          <w:szCs w:val="24"/>
        </w:rPr>
        <w:t>c</w:t>
      </w:r>
      <w:r w:rsidRPr="007D1E92">
        <w:rPr>
          <w:sz w:val="24"/>
          <w:szCs w:val="24"/>
        </w:rPr>
        <w:t>t.</w:t>
      </w:r>
    </w:p>
    <w:p w14:paraId="1C734E29" w14:textId="60AA7EB5" w:rsidR="002278FA" w:rsidRPr="007D1E92" w:rsidRDefault="001364CB" w:rsidP="00300FD5">
      <w:pPr>
        <w:spacing w:line="276" w:lineRule="auto"/>
        <w:ind w:left="1040" w:right="773" w:hanging="360"/>
        <w:rPr>
          <w:sz w:val="24"/>
          <w:szCs w:val="24"/>
        </w:rPr>
      </w:pPr>
      <w:r w:rsidRPr="007D1E92">
        <w:rPr>
          <w:sz w:val="24"/>
          <w:szCs w:val="24"/>
        </w:rPr>
        <w:t>8)</w:t>
      </w:r>
      <w:r w:rsidRPr="007D1E92">
        <w:rPr>
          <w:spacing w:val="-20"/>
          <w:sz w:val="24"/>
          <w:szCs w:val="24"/>
        </w:rPr>
        <w:t xml:space="preserve"> </w:t>
      </w:r>
      <w:r w:rsidR="002F2DB3" w:rsidRPr="007D1E92">
        <w:rPr>
          <w:spacing w:val="-20"/>
          <w:sz w:val="24"/>
          <w:szCs w:val="24"/>
        </w:rPr>
        <w:t xml:space="preserve"> </w:t>
      </w:r>
      <w:r w:rsidRPr="007D1E92">
        <w:rPr>
          <w:b/>
          <w:sz w:val="24"/>
          <w:szCs w:val="24"/>
        </w:rPr>
        <w:t>A</w:t>
      </w:r>
      <w:r w:rsidRPr="007D1E92">
        <w:rPr>
          <w:b/>
          <w:spacing w:val="-1"/>
          <w:sz w:val="24"/>
          <w:szCs w:val="24"/>
        </w:rPr>
        <w:t>c</w:t>
      </w:r>
      <w:r w:rsidRPr="007D1E92">
        <w:rPr>
          <w:b/>
          <w:spacing w:val="1"/>
          <w:sz w:val="24"/>
          <w:szCs w:val="24"/>
        </w:rPr>
        <w:t>kn</w:t>
      </w:r>
      <w:r w:rsidRPr="007D1E92">
        <w:rPr>
          <w:b/>
          <w:sz w:val="24"/>
          <w:szCs w:val="24"/>
        </w:rPr>
        <w:t>owl</w:t>
      </w:r>
      <w:r w:rsidRPr="007D1E92">
        <w:rPr>
          <w:b/>
          <w:spacing w:val="-1"/>
          <w:sz w:val="24"/>
          <w:szCs w:val="24"/>
        </w:rPr>
        <w:t>e</w:t>
      </w:r>
      <w:r w:rsidRPr="007D1E92">
        <w:rPr>
          <w:b/>
          <w:spacing w:val="1"/>
          <w:sz w:val="24"/>
          <w:szCs w:val="24"/>
        </w:rPr>
        <w:t>d</w:t>
      </w:r>
      <w:r w:rsidRPr="007D1E92">
        <w:rPr>
          <w:b/>
          <w:sz w:val="24"/>
          <w:szCs w:val="24"/>
        </w:rPr>
        <w:t>g</w:t>
      </w:r>
      <w:r w:rsidRPr="007D1E92">
        <w:rPr>
          <w:b/>
          <w:spacing w:val="-1"/>
          <w:sz w:val="24"/>
          <w:szCs w:val="24"/>
        </w:rPr>
        <w:t>e</w:t>
      </w:r>
      <w:r w:rsidRPr="007D1E92">
        <w:rPr>
          <w:b/>
          <w:spacing w:val="1"/>
          <w:sz w:val="24"/>
          <w:szCs w:val="24"/>
        </w:rPr>
        <w:t>m</w:t>
      </w:r>
      <w:r w:rsidRPr="007D1E92">
        <w:rPr>
          <w:b/>
          <w:spacing w:val="-1"/>
          <w:sz w:val="24"/>
          <w:szCs w:val="24"/>
        </w:rPr>
        <w:t>e</w:t>
      </w:r>
      <w:r w:rsidRPr="007D1E92">
        <w:rPr>
          <w:b/>
          <w:spacing w:val="1"/>
          <w:sz w:val="24"/>
          <w:szCs w:val="24"/>
        </w:rPr>
        <w:t>n</w:t>
      </w:r>
      <w:r w:rsidRPr="007D1E92">
        <w:rPr>
          <w:b/>
          <w:sz w:val="24"/>
          <w:szCs w:val="24"/>
        </w:rPr>
        <w:t xml:space="preserve">t: </w:t>
      </w:r>
      <w:r w:rsidRPr="007D1E92">
        <w:rPr>
          <w:sz w:val="24"/>
          <w:szCs w:val="24"/>
        </w:rPr>
        <w:t>A</w:t>
      </w:r>
      <w:r w:rsidRPr="007D1E92">
        <w:rPr>
          <w:spacing w:val="-1"/>
          <w:sz w:val="24"/>
          <w:szCs w:val="24"/>
        </w:rPr>
        <w:t>c</w:t>
      </w:r>
      <w:r w:rsidRPr="007D1E92">
        <w:rPr>
          <w:spacing w:val="2"/>
          <w:sz w:val="24"/>
          <w:szCs w:val="24"/>
        </w:rPr>
        <w:t>k</w:t>
      </w:r>
      <w:r w:rsidRPr="007D1E92">
        <w:rPr>
          <w:sz w:val="24"/>
          <w:szCs w:val="24"/>
        </w:rPr>
        <w:t>nowl</w:t>
      </w:r>
      <w:r w:rsidRPr="007D1E92">
        <w:rPr>
          <w:spacing w:val="-1"/>
          <w:sz w:val="24"/>
          <w:szCs w:val="24"/>
        </w:rPr>
        <w:t>e</w:t>
      </w:r>
      <w:r w:rsidRPr="007D1E92">
        <w:rPr>
          <w:sz w:val="24"/>
          <w:szCs w:val="24"/>
        </w:rPr>
        <w:t>dge</w:t>
      </w:r>
      <w:r w:rsidRPr="007D1E92">
        <w:rPr>
          <w:spacing w:val="-1"/>
          <w:sz w:val="24"/>
          <w:szCs w:val="24"/>
        </w:rPr>
        <w:t xml:space="preserve"> </w:t>
      </w:r>
      <w:r w:rsidRPr="007D1E92">
        <w:rPr>
          <w:sz w:val="24"/>
          <w:szCs w:val="24"/>
        </w:rPr>
        <w:t>the h</w:t>
      </w:r>
      <w:r w:rsidRPr="007D1E92">
        <w:rPr>
          <w:spacing w:val="-1"/>
          <w:sz w:val="24"/>
          <w:szCs w:val="24"/>
        </w:rPr>
        <w:t>e</w:t>
      </w:r>
      <w:r w:rsidRPr="007D1E92">
        <w:rPr>
          <w:sz w:val="24"/>
          <w:szCs w:val="24"/>
        </w:rPr>
        <w:t xml:space="preserve">lp </w:t>
      </w:r>
      <w:r w:rsidRPr="007D1E92">
        <w:rPr>
          <w:spacing w:val="2"/>
          <w:sz w:val="24"/>
          <w:szCs w:val="24"/>
        </w:rPr>
        <w:t>r</w:t>
      </w:r>
      <w:r w:rsidRPr="007D1E92">
        <w:rPr>
          <w:spacing w:val="-1"/>
          <w:sz w:val="24"/>
          <w:szCs w:val="24"/>
        </w:rPr>
        <w:t>e</w:t>
      </w:r>
      <w:r w:rsidRPr="007D1E92">
        <w:rPr>
          <w:sz w:val="24"/>
          <w:szCs w:val="24"/>
        </w:rPr>
        <w:t>nd</w:t>
      </w:r>
      <w:r w:rsidRPr="007D1E92">
        <w:rPr>
          <w:spacing w:val="1"/>
          <w:sz w:val="24"/>
          <w:szCs w:val="24"/>
        </w:rPr>
        <w:t>er</w:t>
      </w:r>
      <w:r w:rsidRPr="007D1E92">
        <w:rPr>
          <w:spacing w:val="-1"/>
          <w:sz w:val="24"/>
          <w:szCs w:val="24"/>
        </w:rPr>
        <w:t>e</w:t>
      </w:r>
      <w:r w:rsidRPr="007D1E92">
        <w:rPr>
          <w:sz w:val="24"/>
          <w:szCs w:val="24"/>
        </w:rPr>
        <w:t>d by othe</w:t>
      </w:r>
      <w:r w:rsidRPr="007D1E92">
        <w:rPr>
          <w:spacing w:val="-1"/>
          <w:sz w:val="24"/>
          <w:szCs w:val="24"/>
        </w:rPr>
        <w:t>r</w:t>
      </w:r>
      <w:r w:rsidRPr="007D1E92">
        <w:rPr>
          <w:sz w:val="24"/>
          <w:szCs w:val="24"/>
        </w:rPr>
        <w:t xml:space="preserve">s in </w:t>
      </w:r>
      <w:r w:rsidRPr="007D1E92">
        <w:rPr>
          <w:spacing w:val="1"/>
          <w:sz w:val="24"/>
          <w:szCs w:val="24"/>
        </w:rPr>
        <w:t>t</w:t>
      </w:r>
      <w:r w:rsidRPr="007D1E92">
        <w:rPr>
          <w:sz w:val="24"/>
          <w:szCs w:val="24"/>
        </w:rPr>
        <w:t>he</w:t>
      </w:r>
      <w:r w:rsidRPr="007D1E92">
        <w:rPr>
          <w:spacing w:val="-1"/>
          <w:sz w:val="24"/>
          <w:szCs w:val="24"/>
        </w:rPr>
        <w:t xml:space="preserve"> </w:t>
      </w:r>
      <w:r w:rsidRPr="007D1E92">
        <w:rPr>
          <w:sz w:val="24"/>
          <w:szCs w:val="24"/>
        </w:rPr>
        <w:t>su</w:t>
      </w:r>
      <w:r w:rsidRPr="007D1E92">
        <w:rPr>
          <w:spacing w:val="-1"/>
          <w:sz w:val="24"/>
          <w:szCs w:val="24"/>
        </w:rPr>
        <w:t>c</w:t>
      </w:r>
      <w:r w:rsidRPr="007D1E92">
        <w:rPr>
          <w:spacing w:val="1"/>
          <w:sz w:val="24"/>
          <w:szCs w:val="24"/>
        </w:rPr>
        <w:t>ce</w:t>
      </w:r>
      <w:r w:rsidRPr="007D1E92">
        <w:rPr>
          <w:sz w:val="24"/>
          <w:szCs w:val="24"/>
        </w:rPr>
        <w:t>ss of the proj</w:t>
      </w:r>
      <w:r w:rsidRPr="007D1E92">
        <w:rPr>
          <w:spacing w:val="-1"/>
          <w:sz w:val="24"/>
          <w:szCs w:val="24"/>
        </w:rPr>
        <w:t>ec</w:t>
      </w:r>
      <w:r w:rsidRPr="007D1E92">
        <w:rPr>
          <w:sz w:val="24"/>
          <w:szCs w:val="24"/>
        </w:rPr>
        <w:t>t.</w:t>
      </w:r>
    </w:p>
    <w:p w14:paraId="0E8A2D79" w14:textId="77777777" w:rsidR="002278FA" w:rsidRPr="007D1E92" w:rsidRDefault="002278FA">
      <w:pPr>
        <w:spacing w:before="9" w:line="280" w:lineRule="exact"/>
        <w:rPr>
          <w:sz w:val="24"/>
          <w:szCs w:val="24"/>
        </w:rPr>
      </w:pPr>
    </w:p>
    <w:p w14:paraId="65FF45BC" w14:textId="4ED80C8B" w:rsidR="002278FA" w:rsidRPr="007D1E92" w:rsidRDefault="00AD2FF1">
      <w:pPr>
        <w:ind w:left="113"/>
        <w:rPr>
          <w:b/>
          <w:color w:val="2B2828"/>
          <w:spacing w:val="36"/>
          <w:sz w:val="24"/>
          <w:szCs w:val="24"/>
        </w:rPr>
      </w:pPr>
      <w:r w:rsidRPr="007D1E92">
        <w:rPr>
          <w:b/>
          <w:color w:val="2B2828"/>
          <w:sz w:val="24"/>
          <w:szCs w:val="24"/>
        </w:rPr>
        <w:t xml:space="preserve">9.0    </w:t>
      </w:r>
      <w:r w:rsidRPr="007D1E92">
        <w:rPr>
          <w:b/>
          <w:color w:val="2B2828"/>
          <w:spacing w:val="14"/>
          <w:sz w:val="24"/>
          <w:szCs w:val="24"/>
        </w:rPr>
        <w:t xml:space="preserve"> </w:t>
      </w:r>
      <w:r w:rsidRPr="007D1E92">
        <w:rPr>
          <w:b/>
          <w:color w:val="2B2828"/>
          <w:spacing w:val="2"/>
          <w:sz w:val="24"/>
          <w:szCs w:val="24"/>
        </w:rPr>
        <w:t>A</w:t>
      </w:r>
      <w:r w:rsidRPr="007D1E92">
        <w:rPr>
          <w:b/>
          <w:color w:val="2B2828"/>
          <w:spacing w:val="1"/>
          <w:sz w:val="24"/>
          <w:szCs w:val="24"/>
        </w:rPr>
        <w:t>p</w:t>
      </w:r>
      <w:r w:rsidRPr="007D1E92">
        <w:rPr>
          <w:b/>
          <w:color w:val="2B2828"/>
          <w:spacing w:val="-1"/>
          <w:sz w:val="24"/>
          <w:szCs w:val="24"/>
        </w:rPr>
        <w:t>p</w:t>
      </w:r>
      <w:r w:rsidRPr="007D1E92">
        <w:rPr>
          <w:b/>
          <w:color w:val="2B2828"/>
          <w:spacing w:val="2"/>
          <w:sz w:val="24"/>
          <w:szCs w:val="24"/>
        </w:rPr>
        <w:t>li</w:t>
      </w:r>
      <w:r w:rsidRPr="007D1E92">
        <w:rPr>
          <w:b/>
          <w:color w:val="2B2828"/>
          <w:sz w:val="24"/>
          <w:szCs w:val="24"/>
        </w:rPr>
        <w:t>ca</w:t>
      </w:r>
      <w:r w:rsidRPr="007D1E92">
        <w:rPr>
          <w:b/>
          <w:color w:val="2B2828"/>
          <w:spacing w:val="1"/>
          <w:sz w:val="24"/>
          <w:szCs w:val="24"/>
        </w:rPr>
        <w:t>t</w:t>
      </w:r>
      <w:r w:rsidRPr="007D1E92">
        <w:rPr>
          <w:b/>
          <w:color w:val="2B2828"/>
          <w:spacing w:val="2"/>
          <w:sz w:val="24"/>
          <w:szCs w:val="24"/>
        </w:rPr>
        <w:t>i</w:t>
      </w:r>
      <w:r w:rsidRPr="007D1E92">
        <w:rPr>
          <w:b/>
          <w:color w:val="2B2828"/>
          <w:sz w:val="24"/>
          <w:szCs w:val="24"/>
        </w:rPr>
        <w:t>o</w:t>
      </w:r>
      <w:r w:rsidRPr="007D1E92">
        <w:rPr>
          <w:b/>
          <w:color w:val="2B2828"/>
          <w:spacing w:val="-2"/>
          <w:sz w:val="24"/>
          <w:szCs w:val="24"/>
        </w:rPr>
        <w:t>n</w:t>
      </w:r>
      <w:r w:rsidRPr="007D1E92">
        <w:rPr>
          <w:b/>
          <w:color w:val="2B2828"/>
          <w:sz w:val="24"/>
          <w:szCs w:val="24"/>
        </w:rPr>
        <w:t>s</w:t>
      </w:r>
      <w:r w:rsidRPr="007D1E92">
        <w:rPr>
          <w:b/>
          <w:color w:val="2B2828"/>
          <w:spacing w:val="45"/>
          <w:sz w:val="24"/>
          <w:szCs w:val="24"/>
        </w:rPr>
        <w:t xml:space="preserve"> </w:t>
      </w:r>
      <w:r w:rsidRPr="007D1E92">
        <w:rPr>
          <w:b/>
          <w:color w:val="2B2828"/>
          <w:sz w:val="24"/>
          <w:szCs w:val="24"/>
        </w:rPr>
        <w:t>of</w:t>
      </w:r>
      <w:r w:rsidRPr="007D1E92">
        <w:rPr>
          <w:b/>
          <w:color w:val="2B2828"/>
          <w:spacing w:val="-4"/>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pacing w:val="2"/>
          <w:sz w:val="24"/>
          <w:szCs w:val="24"/>
        </w:rPr>
        <w:t>i</w:t>
      </w:r>
      <w:r w:rsidRPr="007D1E92">
        <w:rPr>
          <w:b/>
          <w:color w:val="2B2828"/>
          <w:sz w:val="24"/>
          <w:szCs w:val="24"/>
        </w:rPr>
        <w:t>s</w:t>
      </w:r>
      <w:r w:rsidRPr="007D1E92">
        <w:rPr>
          <w:b/>
          <w:color w:val="2B2828"/>
          <w:spacing w:val="4"/>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z w:val="24"/>
          <w:szCs w:val="24"/>
        </w:rPr>
        <w:t>c</w:t>
      </w:r>
      <w:r w:rsidRPr="007D1E92">
        <w:rPr>
          <w:b/>
          <w:color w:val="2B2828"/>
          <w:spacing w:val="3"/>
          <w:sz w:val="24"/>
          <w:szCs w:val="24"/>
        </w:rPr>
        <w:t>r</w:t>
      </w:r>
      <w:r w:rsidRPr="007D1E92">
        <w:rPr>
          <w:b/>
          <w:color w:val="2B2828"/>
          <w:spacing w:val="1"/>
          <w:sz w:val="24"/>
          <w:szCs w:val="24"/>
        </w:rPr>
        <w:t>o</w:t>
      </w:r>
      <w:r w:rsidRPr="007D1E92">
        <w:rPr>
          <w:b/>
          <w:color w:val="2B2828"/>
          <w:spacing w:val="4"/>
          <w:sz w:val="24"/>
          <w:szCs w:val="24"/>
        </w:rPr>
        <w:t>-</w:t>
      </w:r>
      <w:r w:rsidRPr="007D1E92">
        <w:rPr>
          <w:b/>
          <w:color w:val="2B2828"/>
          <w:spacing w:val="-4"/>
          <w:sz w:val="24"/>
          <w:szCs w:val="24"/>
        </w:rPr>
        <w:t>P</w:t>
      </w:r>
      <w:r w:rsidRPr="007D1E92">
        <w:rPr>
          <w:b/>
          <w:color w:val="2B2828"/>
          <w:sz w:val="24"/>
          <w:szCs w:val="24"/>
        </w:rPr>
        <w:t>r</w:t>
      </w:r>
      <w:r w:rsidRPr="007D1E92">
        <w:rPr>
          <w:b/>
          <w:color w:val="2B2828"/>
          <w:spacing w:val="-2"/>
          <w:sz w:val="24"/>
          <w:szCs w:val="24"/>
        </w:rPr>
        <w:t>o</w:t>
      </w:r>
      <w:r w:rsidRPr="007D1E92">
        <w:rPr>
          <w:b/>
          <w:color w:val="2B2828"/>
          <w:spacing w:val="-1"/>
          <w:sz w:val="24"/>
          <w:szCs w:val="24"/>
        </w:rPr>
        <w:t>j</w:t>
      </w:r>
      <w:r w:rsidRPr="007D1E92">
        <w:rPr>
          <w:b/>
          <w:color w:val="2B2828"/>
          <w:sz w:val="24"/>
          <w:szCs w:val="24"/>
        </w:rPr>
        <w:t>e</w:t>
      </w:r>
      <w:r w:rsidRPr="007D1E92">
        <w:rPr>
          <w:b/>
          <w:color w:val="2B2828"/>
          <w:spacing w:val="-2"/>
          <w:sz w:val="24"/>
          <w:szCs w:val="24"/>
        </w:rPr>
        <w:t>c</w:t>
      </w:r>
      <w:r w:rsidRPr="007D1E92">
        <w:rPr>
          <w:b/>
          <w:color w:val="2B2828"/>
          <w:sz w:val="24"/>
          <w:szCs w:val="24"/>
        </w:rPr>
        <w:t>t</w:t>
      </w:r>
      <w:r w:rsidRPr="007D1E92">
        <w:rPr>
          <w:b/>
          <w:color w:val="2B2828"/>
          <w:spacing w:val="36"/>
          <w:sz w:val="24"/>
          <w:szCs w:val="24"/>
        </w:rPr>
        <w:t xml:space="preserve"> </w:t>
      </w:r>
    </w:p>
    <w:p w14:paraId="77B9DF59"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Educational Tool</w:t>
      </w:r>
    </w:p>
    <w:p w14:paraId="30BA5CAF"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Teaching Resource</w:t>
      </w:r>
    </w:p>
    <w:p w14:paraId="78826915"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Personal Portfolio</w:t>
      </w:r>
    </w:p>
    <w:p w14:paraId="3E063DB8"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Intranet Communication</w:t>
      </w:r>
    </w:p>
    <w:p w14:paraId="69CF5FCA" w14:textId="7805DC0F" w:rsidR="002F2DB3" w:rsidRPr="007D1E92" w:rsidRDefault="002F2DB3" w:rsidP="00133595">
      <w:pPr>
        <w:ind w:left="113" w:firstLine="596"/>
        <w:rPr>
          <w:bCs/>
          <w:sz w:val="24"/>
          <w:szCs w:val="24"/>
        </w:rPr>
      </w:pPr>
    </w:p>
    <w:p w14:paraId="0D2321C7" w14:textId="77777777" w:rsidR="002278FA" w:rsidRPr="007D1E92" w:rsidRDefault="002278FA">
      <w:pPr>
        <w:spacing w:line="200" w:lineRule="exact"/>
        <w:rPr>
          <w:sz w:val="24"/>
          <w:szCs w:val="24"/>
        </w:rPr>
      </w:pPr>
    </w:p>
    <w:p w14:paraId="17D39906" w14:textId="77777777" w:rsidR="002278FA" w:rsidRPr="007D1E92" w:rsidRDefault="002278FA">
      <w:pPr>
        <w:spacing w:line="200" w:lineRule="exact"/>
        <w:rPr>
          <w:sz w:val="24"/>
          <w:szCs w:val="24"/>
        </w:rPr>
      </w:pPr>
    </w:p>
    <w:p w14:paraId="2BA24AD4" w14:textId="77777777" w:rsidR="002278FA" w:rsidRPr="007D1E92" w:rsidRDefault="002278FA">
      <w:pPr>
        <w:spacing w:line="200" w:lineRule="exact"/>
        <w:rPr>
          <w:sz w:val="24"/>
          <w:szCs w:val="24"/>
        </w:rPr>
      </w:pPr>
    </w:p>
    <w:p w14:paraId="0C1D8414" w14:textId="77777777" w:rsidR="002278FA" w:rsidRPr="007D1E92" w:rsidRDefault="002278FA">
      <w:pPr>
        <w:spacing w:line="200" w:lineRule="exact"/>
        <w:rPr>
          <w:sz w:val="24"/>
          <w:szCs w:val="24"/>
        </w:rPr>
      </w:pPr>
    </w:p>
    <w:p w14:paraId="6360BDAB" w14:textId="77777777" w:rsidR="002278FA" w:rsidRPr="007D1E92" w:rsidRDefault="002278FA">
      <w:pPr>
        <w:spacing w:line="200" w:lineRule="exact"/>
        <w:rPr>
          <w:sz w:val="24"/>
          <w:szCs w:val="24"/>
        </w:rPr>
      </w:pPr>
    </w:p>
    <w:p w14:paraId="11593120" w14:textId="77777777" w:rsidR="002278FA" w:rsidRPr="007D1E92" w:rsidRDefault="002278FA">
      <w:pPr>
        <w:spacing w:before="1" w:line="260" w:lineRule="exact"/>
        <w:rPr>
          <w:sz w:val="24"/>
          <w:szCs w:val="24"/>
        </w:rPr>
      </w:pPr>
    </w:p>
    <w:p w14:paraId="25BE5099" w14:textId="77777777" w:rsidR="002278FA" w:rsidRPr="007D1E92" w:rsidRDefault="00AD2FF1">
      <w:pPr>
        <w:ind w:left="5334"/>
        <w:rPr>
          <w:sz w:val="24"/>
          <w:szCs w:val="24"/>
        </w:rPr>
      </w:pPr>
      <w:r w:rsidRPr="007D1E92">
        <w:rPr>
          <w:b/>
          <w:color w:val="2B2828"/>
          <w:spacing w:val="1"/>
          <w:sz w:val="24"/>
          <w:szCs w:val="24"/>
        </w:rPr>
        <w:t>(</w:t>
      </w:r>
      <w:r w:rsidRPr="007D1E92">
        <w:rPr>
          <w:b/>
          <w:color w:val="2B2828"/>
          <w:sz w:val="24"/>
          <w:szCs w:val="24"/>
        </w:rPr>
        <w:t>To</w:t>
      </w:r>
      <w:r w:rsidRPr="007D1E92">
        <w:rPr>
          <w:b/>
          <w:color w:val="2B2828"/>
          <w:spacing w:val="9"/>
          <w:sz w:val="24"/>
          <w:szCs w:val="24"/>
        </w:rPr>
        <w:t xml:space="preserve"> </w:t>
      </w:r>
      <w:r w:rsidRPr="007D1E92">
        <w:rPr>
          <w:b/>
          <w:color w:val="2B2828"/>
          <w:spacing w:val="-1"/>
          <w:sz w:val="24"/>
          <w:szCs w:val="24"/>
        </w:rPr>
        <w:t>b</w:t>
      </w:r>
      <w:r w:rsidRPr="007D1E92">
        <w:rPr>
          <w:b/>
          <w:color w:val="2B2828"/>
          <w:sz w:val="24"/>
          <w:szCs w:val="24"/>
        </w:rPr>
        <w:t>e</w:t>
      </w:r>
      <w:r w:rsidRPr="007D1E92">
        <w:rPr>
          <w:b/>
          <w:color w:val="2B2828"/>
          <w:spacing w:val="3"/>
          <w:sz w:val="24"/>
          <w:szCs w:val="24"/>
        </w:rPr>
        <w:t xml:space="preserve"> </w:t>
      </w:r>
      <w:r w:rsidRPr="007D1E92">
        <w:rPr>
          <w:b/>
          <w:color w:val="2B2828"/>
          <w:spacing w:val="2"/>
          <w:sz w:val="24"/>
          <w:szCs w:val="24"/>
        </w:rPr>
        <w:t>ev</w:t>
      </w:r>
      <w:r w:rsidRPr="007D1E92">
        <w:rPr>
          <w:b/>
          <w:color w:val="2B2828"/>
          <w:sz w:val="24"/>
          <w:szCs w:val="24"/>
        </w:rPr>
        <w:t>a</w:t>
      </w:r>
      <w:r w:rsidRPr="007D1E92">
        <w:rPr>
          <w:b/>
          <w:color w:val="2B2828"/>
          <w:spacing w:val="1"/>
          <w:sz w:val="24"/>
          <w:szCs w:val="24"/>
        </w:rPr>
        <w:t>lu</w:t>
      </w:r>
      <w:r w:rsidRPr="007D1E92">
        <w:rPr>
          <w:b/>
          <w:color w:val="2B2828"/>
          <w:sz w:val="24"/>
          <w:szCs w:val="24"/>
        </w:rPr>
        <w:t>a</w:t>
      </w:r>
      <w:r w:rsidRPr="007D1E92">
        <w:rPr>
          <w:b/>
          <w:color w:val="2B2828"/>
          <w:spacing w:val="1"/>
          <w:sz w:val="24"/>
          <w:szCs w:val="24"/>
        </w:rPr>
        <w:t>t</w:t>
      </w:r>
      <w:r w:rsidRPr="007D1E92">
        <w:rPr>
          <w:b/>
          <w:color w:val="2B2828"/>
          <w:spacing w:val="2"/>
          <w:sz w:val="24"/>
          <w:szCs w:val="24"/>
        </w:rPr>
        <w:t>e</w:t>
      </w:r>
      <w:r w:rsidRPr="007D1E92">
        <w:rPr>
          <w:b/>
          <w:color w:val="2B2828"/>
          <w:sz w:val="24"/>
          <w:szCs w:val="24"/>
        </w:rPr>
        <w:t>d</w:t>
      </w:r>
      <w:r w:rsidRPr="007D1E92">
        <w:rPr>
          <w:b/>
          <w:color w:val="2B2828"/>
          <w:spacing w:val="37"/>
          <w:sz w:val="24"/>
          <w:szCs w:val="24"/>
        </w:rPr>
        <w:t xml:space="preserve"> </w:t>
      </w:r>
      <w:r w:rsidRPr="007D1E92">
        <w:rPr>
          <w:b/>
          <w:color w:val="2B2828"/>
          <w:spacing w:val="-1"/>
          <w:sz w:val="24"/>
          <w:szCs w:val="24"/>
        </w:rPr>
        <w:t>b</w:t>
      </w:r>
      <w:r w:rsidRPr="007D1E92">
        <w:rPr>
          <w:b/>
          <w:color w:val="2B2828"/>
          <w:sz w:val="24"/>
          <w:szCs w:val="24"/>
        </w:rPr>
        <w:t>y</w:t>
      </w:r>
      <w:r w:rsidRPr="007D1E92">
        <w:rPr>
          <w:b/>
          <w:color w:val="2B2828"/>
          <w:spacing w:val="2"/>
          <w:sz w:val="24"/>
          <w:szCs w:val="24"/>
        </w:rPr>
        <w:t xml:space="preserve"> </w:t>
      </w:r>
      <w:r w:rsidRPr="007D1E92">
        <w:rPr>
          <w:b/>
          <w:color w:val="2B2828"/>
          <w:spacing w:val="4"/>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8"/>
          <w:sz w:val="24"/>
          <w:szCs w:val="24"/>
        </w:rPr>
        <w:t xml:space="preserve"> </w:t>
      </w:r>
      <w:r w:rsidRPr="007D1E92">
        <w:rPr>
          <w:b/>
          <w:color w:val="2B2828"/>
          <w:spacing w:val="2"/>
          <w:sz w:val="24"/>
          <w:szCs w:val="24"/>
        </w:rPr>
        <w:t>co</w:t>
      </w:r>
      <w:r w:rsidRPr="007D1E92">
        <w:rPr>
          <w:b/>
          <w:color w:val="2B2828"/>
          <w:spacing w:val="-1"/>
          <w:sz w:val="24"/>
          <w:szCs w:val="24"/>
        </w:rPr>
        <w:t>n</w:t>
      </w:r>
      <w:r w:rsidRPr="007D1E92">
        <w:rPr>
          <w:b/>
          <w:color w:val="2B2828"/>
          <w:sz w:val="24"/>
          <w:szCs w:val="24"/>
        </w:rPr>
        <w:t>ce</w:t>
      </w:r>
      <w:r w:rsidRPr="007D1E92">
        <w:rPr>
          <w:b/>
          <w:color w:val="2B2828"/>
          <w:spacing w:val="3"/>
          <w:sz w:val="24"/>
          <w:szCs w:val="24"/>
        </w:rPr>
        <w:t>r</w:t>
      </w:r>
      <w:r w:rsidRPr="007D1E92">
        <w:rPr>
          <w:b/>
          <w:color w:val="2B2828"/>
          <w:spacing w:val="1"/>
          <w:sz w:val="24"/>
          <w:szCs w:val="24"/>
        </w:rPr>
        <w:t>n</w:t>
      </w:r>
      <w:r w:rsidRPr="007D1E92">
        <w:rPr>
          <w:b/>
          <w:color w:val="2B2828"/>
          <w:spacing w:val="2"/>
          <w:sz w:val="24"/>
          <w:szCs w:val="24"/>
        </w:rPr>
        <w:t>e</w:t>
      </w:r>
      <w:r w:rsidRPr="007D1E92">
        <w:rPr>
          <w:b/>
          <w:color w:val="2B2828"/>
          <w:sz w:val="24"/>
          <w:szCs w:val="24"/>
        </w:rPr>
        <w:t>d</w:t>
      </w:r>
      <w:r w:rsidRPr="007D1E92">
        <w:rPr>
          <w:b/>
          <w:color w:val="2B2828"/>
          <w:spacing w:val="44"/>
          <w:sz w:val="24"/>
          <w:szCs w:val="24"/>
        </w:rPr>
        <w:t xml:space="preserve"> </w:t>
      </w:r>
      <w:r w:rsidRPr="007D1E92">
        <w:rPr>
          <w:b/>
          <w:color w:val="2B2828"/>
          <w:spacing w:val="-1"/>
          <w:w w:val="102"/>
          <w:sz w:val="24"/>
          <w:szCs w:val="24"/>
        </w:rPr>
        <w:t>t</w:t>
      </w:r>
      <w:r w:rsidRPr="007D1E92">
        <w:rPr>
          <w:b/>
          <w:color w:val="2B2828"/>
          <w:w w:val="103"/>
          <w:sz w:val="24"/>
          <w:szCs w:val="24"/>
        </w:rPr>
        <w:t>e</w:t>
      </w:r>
      <w:r w:rsidRPr="007D1E92">
        <w:rPr>
          <w:b/>
          <w:color w:val="2B2828"/>
          <w:spacing w:val="-2"/>
          <w:w w:val="103"/>
          <w:sz w:val="24"/>
          <w:szCs w:val="24"/>
        </w:rPr>
        <w:t>a</w:t>
      </w:r>
      <w:r w:rsidRPr="007D1E92">
        <w:rPr>
          <w:b/>
          <w:color w:val="2B2828"/>
          <w:w w:val="103"/>
          <w:sz w:val="24"/>
          <w:szCs w:val="24"/>
        </w:rPr>
        <w:t>c</w:t>
      </w:r>
      <w:r w:rsidRPr="007D1E92">
        <w:rPr>
          <w:b/>
          <w:color w:val="2B2828"/>
          <w:spacing w:val="-3"/>
          <w:w w:val="103"/>
          <w:sz w:val="24"/>
          <w:szCs w:val="24"/>
        </w:rPr>
        <w:t>h</w:t>
      </w:r>
      <w:r w:rsidRPr="007D1E92">
        <w:rPr>
          <w:b/>
          <w:color w:val="2B2828"/>
          <w:w w:val="103"/>
          <w:sz w:val="24"/>
          <w:szCs w:val="24"/>
        </w:rPr>
        <w:t>e</w:t>
      </w:r>
      <w:r w:rsidRPr="007D1E92">
        <w:rPr>
          <w:b/>
          <w:color w:val="2B2828"/>
          <w:spacing w:val="-2"/>
          <w:w w:val="103"/>
          <w:sz w:val="24"/>
          <w:szCs w:val="24"/>
        </w:rPr>
        <w:t>r</w:t>
      </w:r>
      <w:r w:rsidRPr="007D1E92">
        <w:rPr>
          <w:b/>
          <w:color w:val="2B2828"/>
          <w:w w:val="102"/>
          <w:sz w:val="24"/>
          <w:szCs w:val="24"/>
        </w:rPr>
        <w:t>)</w:t>
      </w:r>
    </w:p>
    <w:p w14:paraId="1126CB5C" w14:textId="77777777" w:rsidR="002278FA" w:rsidRDefault="002278FA">
      <w:pPr>
        <w:spacing w:line="180" w:lineRule="exact"/>
        <w:rPr>
          <w:sz w:val="19"/>
          <w:szCs w:val="19"/>
        </w:rPr>
      </w:pPr>
    </w:p>
    <w:p w14:paraId="185450BB" w14:textId="77777777" w:rsidR="002278FA" w:rsidRDefault="002278FA">
      <w:pPr>
        <w:spacing w:line="200" w:lineRule="exact"/>
      </w:pPr>
    </w:p>
    <w:p w14:paraId="75A9D445" w14:textId="77777777" w:rsidR="002278FA" w:rsidRDefault="00AD2FF1">
      <w:pPr>
        <w:ind w:left="3998" w:right="4003"/>
        <w:jc w:val="center"/>
        <w:rPr>
          <w:rFonts w:ascii="Courier New" w:eastAsia="Courier New" w:hAnsi="Courier New" w:cs="Courier New"/>
          <w:sz w:val="23"/>
          <w:szCs w:val="23"/>
        </w:rPr>
        <w:sectPr w:rsidR="002278FA" w:rsidSect="00423A1A">
          <w:type w:val="continuous"/>
          <w:pgSz w:w="11920" w:h="16860"/>
          <w:pgMar w:top="920" w:right="1000" w:bottom="280" w:left="1020" w:header="688" w:footer="0" w:gutter="0"/>
          <w:cols w:space="720"/>
        </w:sectPr>
      </w:pPr>
      <w:r>
        <w:rPr>
          <w:rFonts w:ascii="Courier New" w:eastAsia="Courier New" w:hAnsi="Courier New" w:cs="Courier New"/>
          <w:color w:val="2B2828"/>
          <w:spacing w:val="-2"/>
          <w:w w:val="95"/>
          <w:sz w:val="23"/>
          <w:szCs w:val="23"/>
        </w:rPr>
        <w:t>*****</w:t>
      </w:r>
      <w:r>
        <w:rPr>
          <w:rFonts w:ascii="Courier New" w:eastAsia="Courier New" w:hAnsi="Courier New" w:cs="Courier New"/>
          <w:color w:val="2B2828"/>
          <w:spacing w:val="-4"/>
          <w:w w:val="95"/>
          <w:sz w:val="23"/>
          <w:szCs w:val="23"/>
        </w:rPr>
        <w:t>*</w:t>
      </w:r>
      <w:r>
        <w:rPr>
          <w:rFonts w:ascii="Courier New" w:eastAsia="Courier New" w:hAnsi="Courier New" w:cs="Courier New"/>
          <w:color w:val="2B2828"/>
          <w:spacing w:val="-2"/>
          <w:w w:val="95"/>
          <w:sz w:val="23"/>
          <w:szCs w:val="23"/>
        </w:rPr>
        <w:t>****</w:t>
      </w:r>
      <w:r>
        <w:rPr>
          <w:rFonts w:ascii="Courier New" w:eastAsia="Courier New" w:hAnsi="Courier New" w:cs="Courier New"/>
          <w:color w:val="2B2828"/>
          <w:spacing w:val="-4"/>
          <w:w w:val="95"/>
          <w:sz w:val="23"/>
          <w:szCs w:val="23"/>
        </w:rPr>
        <w:t>*</w:t>
      </w:r>
      <w:r>
        <w:rPr>
          <w:rFonts w:ascii="Courier New" w:eastAsia="Courier New" w:hAnsi="Courier New" w:cs="Courier New"/>
          <w:color w:val="2B2828"/>
          <w:spacing w:val="-2"/>
          <w:w w:val="95"/>
          <w:sz w:val="23"/>
          <w:szCs w:val="23"/>
        </w:rPr>
        <w:t>**</w:t>
      </w:r>
      <w:r>
        <w:rPr>
          <w:rFonts w:ascii="Courier New" w:eastAsia="Courier New" w:hAnsi="Courier New" w:cs="Courier New"/>
          <w:color w:val="2B2828"/>
          <w:w w:val="95"/>
          <w:sz w:val="23"/>
          <w:szCs w:val="23"/>
        </w:rPr>
        <w:t>*</w:t>
      </w:r>
    </w:p>
    <w:p w14:paraId="0F416011" w14:textId="77777777" w:rsidR="002278FA" w:rsidRDefault="002278FA">
      <w:pPr>
        <w:spacing w:before="2" w:line="140" w:lineRule="exact"/>
        <w:rPr>
          <w:sz w:val="14"/>
          <w:szCs w:val="14"/>
        </w:rPr>
      </w:pPr>
    </w:p>
    <w:p w14:paraId="22FAF426" w14:textId="77777777" w:rsidR="00A2540F" w:rsidRDefault="00A2540F">
      <w:r>
        <w:br w:type="page"/>
      </w:r>
    </w:p>
    <w:p w14:paraId="64489182" w14:textId="77777777" w:rsidR="00A2540F" w:rsidRDefault="00A2540F" w:rsidP="00A2540F">
      <w:pPr>
        <w:ind w:right="-3865"/>
        <w:jc w:val="right"/>
        <w:rPr>
          <w:sz w:val="22"/>
          <w:szCs w:val="22"/>
        </w:rPr>
        <w:sectPr w:rsidR="00A2540F" w:rsidSect="002F2DB3">
          <w:headerReference w:type="default" r:id="rId16"/>
          <w:type w:val="continuous"/>
          <w:pgSz w:w="11920" w:h="16860"/>
          <w:pgMar w:top="1060" w:right="460" w:bottom="280" w:left="1020" w:header="0" w:footer="0" w:gutter="0"/>
          <w:cols w:num="2" w:space="720" w:equalWidth="0">
            <w:col w:w="6483" w:space="2041"/>
            <w:col w:w="1916"/>
          </w:cols>
        </w:sectPr>
      </w:pPr>
      <w:r>
        <w:rPr>
          <w:b/>
          <w:spacing w:val="-1"/>
          <w:sz w:val="22"/>
          <w:szCs w:val="22"/>
        </w:rPr>
        <w:lastRenderedPageBreak/>
        <w:t>A</w:t>
      </w:r>
      <w:r>
        <w:rPr>
          <w:b/>
          <w:sz w:val="22"/>
          <w:szCs w:val="22"/>
        </w:rPr>
        <w:t>n</w:t>
      </w:r>
      <w:r>
        <w:rPr>
          <w:b/>
          <w:spacing w:val="-1"/>
          <w:sz w:val="22"/>
          <w:szCs w:val="22"/>
        </w:rPr>
        <w:t>n</w:t>
      </w:r>
      <w:r>
        <w:rPr>
          <w:b/>
          <w:sz w:val="22"/>
          <w:szCs w:val="22"/>
        </w:rPr>
        <w:t>exure</w:t>
      </w:r>
      <w:r>
        <w:rPr>
          <w:b/>
          <w:spacing w:val="1"/>
          <w:sz w:val="22"/>
          <w:szCs w:val="22"/>
        </w:rPr>
        <w:t xml:space="preserve"> </w:t>
      </w:r>
      <w:r>
        <w:rPr>
          <w:b/>
          <w:spacing w:val="-2"/>
          <w:sz w:val="22"/>
          <w:szCs w:val="22"/>
        </w:rPr>
        <w:t>I</w:t>
      </w:r>
      <w:r>
        <w:rPr>
          <w:b/>
          <w:sz w:val="22"/>
          <w:szCs w:val="22"/>
        </w:rPr>
        <w:t>V</w:t>
      </w:r>
    </w:p>
    <w:p w14:paraId="4F031240" w14:textId="77777777" w:rsidR="00A2540F" w:rsidRDefault="00A2540F" w:rsidP="00A2540F">
      <w:pPr>
        <w:spacing w:before="4" w:line="100" w:lineRule="exact"/>
        <w:rPr>
          <w:sz w:val="10"/>
          <w:szCs w:val="10"/>
        </w:rPr>
      </w:pPr>
    </w:p>
    <w:p w14:paraId="43DFFBEA" w14:textId="77777777" w:rsidR="00A2540F" w:rsidRPr="00B92803" w:rsidRDefault="00A2540F" w:rsidP="00A2540F">
      <w:pPr>
        <w:jc w:val="center"/>
        <w:rPr>
          <w:b/>
          <w:bCs/>
          <w:sz w:val="24"/>
          <w:szCs w:val="24"/>
          <w:u w:val="single"/>
        </w:rPr>
      </w:pPr>
      <w:r w:rsidRPr="00B92803">
        <w:rPr>
          <w:b/>
          <w:bCs/>
          <w:sz w:val="24"/>
          <w:szCs w:val="24"/>
          <w:u w:val="single"/>
        </w:rPr>
        <w:t>Micro Project Evaluation Sheet</w:t>
      </w:r>
    </w:p>
    <w:p w14:paraId="02D0119C" w14:textId="3489666B" w:rsidR="00A2540F" w:rsidRPr="00ED378B" w:rsidRDefault="00A2540F" w:rsidP="00A2540F">
      <w:pPr>
        <w:rPr>
          <w:b/>
          <w:bCs/>
          <w:sz w:val="28"/>
          <w:szCs w:val="28"/>
        </w:rPr>
      </w:pPr>
      <w:r w:rsidRPr="00ED378B">
        <w:rPr>
          <w:b/>
          <w:bCs/>
          <w:sz w:val="28"/>
          <w:szCs w:val="28"/>
        </w:rPr>
        <w:t xml:space="preserve">Name of Student: </w:t>
      </w:r>
      <w:r>
        <w:rPr>
          <w:b/>
          <w:bCs/>
          <w:sz w:val="28"/>
          <w:szCs w:val="28"/>
          <w:u w:val="single"/>
        </w:rPr>
        <w:t>Abdurrahman Qureshi</w:t>
      </w:r>
      <w:r w:rsidRPr="00ED378B">
        <w:rPr>
          <w:b/>
          <w:bCs/>
          <w:sz w:val="28"/>
          <w:szCs w:val="28"/>
        </w:rPr>
        <w:t xml:space="preserve"> </w:t>
      </w:r>
      <w:r w:rsidRPr="00ED378B">
        <w:rPr>
          <w:b/>
          <w:bCs/>
          <w:sz w:val="28"/>
          <w:szCs w:val="28"/>
        </w:rPr>
        <w:tab/>
      </w:r>
      <w:r>
        <w:rPr>
          <w:b/>
          <w:bCs/>
          <w:sz w:val="28"/>
          <w:szCs w:val="28"/>
        </w:rPr>
        <w:tab/>
      </w:r>
      <w:r>
        <w:rPr>
          <w:b/>
          <w:bCs/>
          <w:sz w:val="28"/>
          <w:szCs w:val="28"/>
        </w:rPr>
        <w:tab/>
      </w:r>
      <w:r w:rsidRPr="00ED378B">
        <w:rPr>
          <w:b/>
          <w:bCs/>
          <w:sz w:val="28"/>
          <w:szCs w:val="28"/>
        </w:rPr>
        <w:t xml:space="preserve">Enrollment No.: </w:t>
      </w:r>
      <w:r w:rsidRPr="00C06482">
        <w:rPr>
          <w:b/>
          <w:bCs/>
          <w:sz w:val="28"/>
          <w:szCs w:val="28"/>
          <w:u w:val="single"/>
        </w:rPr>
        <w:t>2100020</w:t>
      </w:r>
      <w:r>
        <w:rPr>
          <w:b/>
          <w:bCs/>
          <w:sz w:val="28"/>
          <w:szCs w:val="28"/>
          <w:u w:val="single"/>
        </w:rPr>
        <w:t>112</w:t>
      </w:r>
      <w:r w:rsidRPr="00ED378B">
        <w:rPr>
          <w:b/>
          <w:bCs/>
          <w:sz w:val="28"/>
          <w:szCs w:val="28"/>
        </w:rPr>
        <w:t xml:space="preserve"> </w:t>
      </w:r>
    </w:p>
    <w:p w14:paraId="034039BC" w14:textId="4576ECA0"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51F38D48" w14:textId="680C87AA"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077FE589" w14:textId="40A7EC4E"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5095778F"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6C27439E"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3959E86E"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49368A52"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4C6534C5"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12A4DAC8" w14:textId="419C86DB" w:rsidR="00A2540F" w:rsidRPr="002012B4" w:rsidRDefault="00310C51" w:rsidP="00A2540F">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0E07EA05" w14:textId="77777777" w:rsidTr="00506AD3">
        <w:tc>
          <w:tcPr>
            <w:tcW w:w="570" w:type="dxa"/>
            <w:vAlign w:val="center"/>
          </w:tcPr>
          <w:p w14:paraId="5969EED7"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4FFC932F"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27A74D30" w14:textId="77777777" w:rsidR="00A2540F" w:rsidRDefault="00A2540F" w:rsidP="00506AD3">
            <w:pPr>
              <w:jc w:val="center"/>
              <w:rPr>
                <w:b/>
                <w:bCs/>
                <w:sz w:val="24"/>
                <w:szCs w:val="24"/>
              </w:rPr>
            </w:pPr>
            <w:r w:rsidRPr="005210FE">
              <w:rPr>
                <w:b/>
                <w:bCs/>
                <w:sz w:val="24"/>
                <w:szCs w:val="24"/>
              </w:rPr>
              <w:t xml:space="preserve">Poor </w:t>
            </w:r>
          </w:p>
          <w:p w14:paraId="5848FF7B"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037DF1BF" w14:textId="77777777" w:rsidR="00A2540F" w:rsidRDefault="00A2540F" w:rsidP="00506AD3">
            <w:pPr>
              <w:jc w:val="center"/>
              <w:rPr>
                <w:b/>
                <w:bCs/>
                <w:sz w:val="24"/>
                <w:szCs w:val="24"/>
              </w:rPr>
            </w:pPr>
            <w:r w:rsidRPr="005210FE">
              <w:rPr>
                <w:b/>
                <w:bCs/>
                <w:sz w:val="24"/>
                <w:szCs w:val="24"/>
              </w:rPr>
              <w:t xml:space="preserve">Average </w:t>
            </w:r>
          </w:p>
          <w:p w14:paraId="11AFDA9F"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262BC03" w14:textId="77777777" w:rsidR="00A2540F" w:rsidRDefault="00A2540F" w:rsidP="00506AD3">
            <w:pPr>
              <w:jc w:val="center"/>
              <w:rPr>
                <w:b/>
                <w:bCs/>
                <w:sz w:val="24"/>
                <w:szCs w:val="24"/>
              </w:rPr>
            </w:pPr>
            <w:r w:rsidRPr="005210FE">
              <w:rPr>
                <w:b/>
                <w:bCs/>
                <w:sz w:val="24"/>
                <w:szCs w:val="24"/>
              </w:rPr>
              <w:t xml:space="preserve">Good </w:t>
            </w:r>
          </w:p>
          <w:p w14:paraId="40D3860C"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0DCA54BA" w14:textId="77777777" w:rsidR="00A2540F" w:rsidRDefault="00A2540F" w:rsidP="00506AD3">
            <w:pPr>
              <w:jc w:val="center"/>
              <w:rPr>
                <w:b/>
                <w:bCs/>
                <w:sz w:val="24"/>
                <w:szCs w:val="24"/>
              </w:rPr>
            </w:pPr>
            <w:r w:rsidRPr="005210FE">
              <w:rPr>
                <w:b/>
                <w:bCs/>
                <w:sz w:val="24"/>
                <w:szCs w:val="24"/>
              </w:rPr>
              <w:t xml:space="preserve">Excellent </w:t>
            </w:r>
          </w:p>
          <w:p w14:paraId="2621194C"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5ED43526"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5FF73090" w14:textId="77777777" w:rsidTr="00506AD3">
        <w:tc>
          <w:tcPr>
            <w:tcW w:w="10656" w:type="dxa"/>
            <w:gridSpan w:val="7"/>
            <w:vAlign w:val="center"/>
          </w:tcPr>
          <w:p w14:paraId="60A974EA"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03FB7420" w14:textId="77777777" w:rsidTr="00506AD3">
        <w:trPr>
          <w:trHeight w:val="507"/>
        </w:trPr>
        <w:tc>
          <w:tcPr>
            <w:tcW w:w="570" w:type="dxa"/>
            <w:vAlign w:val="center"/>
          </w:tcPr>
          <w:p w14:paraId="290EF24F"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3D728D0D" w14:textId="77777777" w:rsidR="00A2540F" w:rsidRPr="005210FE" w:rsidRDefault="00A2540F" w:rsidP="00506AD3">
            <w:pPr>
              <w:rPr>
                <w:sz w:val="24"/>
                <w:szCs w:val="24"/>
              </w:rPr>
            </w:pPr>
            <w:r w:rsidRPr="005210FE">
              <w:rPr>
                <w:sz w:val="24"/>
                <w:szCs w:val="24"/>
              </w:rPr>
              <w:t>Relevance to the course</w:t>
            </w:r>
          </w:p>
        </w:tc>
        <w:tc>
          <w:tcPr>
            <w:tcW w:w="1711" w:type="dxa"/>
          </w:tcPr>
          <w:p w14:paraId="6E9A0915" w14:textId="77777777" w:rsidR="00A2540F" w:rsidRPr="005210FE" w:rsidRDefault="00A2540F" w:rsidP="00506AD3">
            <w:pPr>
              <w:rPr>
                <w:sz w:val="24"/>
                <w:szCs w:val="24"/>
              </w:rPr>
            </w:pPr>
          </w:p>
        </w:tc>
        <w:tc>
          <w:tcPr>
            <w:tcW w:w="1701" w:type="dxa"/>
          </w:tcPr>
          <w:p w14:paraId="265B50E8" w14:textId="77777777" w:rsidR="00A2540F" w:rsidRPr="005210FE" w:rsidRDefault="00A2540F" w:rsidP="00506AD3">
            <w:pPr>
              <w:rPr>
                <w:sz w:val="24"/>
                <w:szCs w:val="24"/>
              </w:rPr>
            </w:pPr>
          </w:p>
        </w:tc>
        <w:tc>
          <w:tcPr>
            <w:tcW w:w="1559" w:type="dxa"/>
          </w:tcPr>
          <w:p w14:paraId="183BABE0" w14:textId="77777777" w:rsidR="00A2540F" w:rsidRPr="005210FE" w:rsidRDefault="00A2540F" w:rsidP="00506AD3">
            <w:pPr>
              <w:rPr>
                <w:sz w:val="24"/>
                <w:szCs w:val="24"/>
              </w:rPr>
            </w:pPr>
          </w:p>
        </w:tc>
        <w:tc>
          <w:tcPr>
            <w:tcW w:w="1701" w:type="dxa"/>
          </w:tcPr>
          <w:p w14:paraId="443D70D0" w14:textId="77777777" w:rsidR="00A2540F" w:rsidRPr="005210FE" w:rsidRDefault="00A2540F" w:rsidP="00506AD3">
            <w:pPr>
              <w:rPr>
                <w:sz w:val="24"/>
                <w:szCs w:val="24"/>
              </w:rPr>
            </w:pPr>
          </w:p>
        </w:tc>
        <w:tc>
          <w:tcPr>
            <w:tcW w:w="909" w:type="dxa"/>
            <w:vMerge w:val="restart"/>
          </w:tcPr>
          <w:p w14:paraId="041DBD7F" w14:textId="77777777" w:rsidR="00A2540F" w:rsidRPr="005210FE" w:rsidRDefault="00A2540F" w:rsidP="00506AD3">
            <w:pPr>
              <w:rPr>
                <w:sz w:val="24"/>
                <w:szCs w:val="24"/>
              </w:rPr>
            </w:pPr>
          </w:p>
        </w:tc>
      </w:tr>
      <w:tr w:rsidR="00A2540F" w:rsidRPr="005210FE" w14:paraId="2B059D13" w14:textId="77777777" w:rsidTr="00506AD3">
        <w:tc>
          <w:tcPr>
            <w:tcW w:w="570" w:type="dxa"/>
            <w:vAlign w:val="center"/>
          </w:tcPr>
          <w:p w14:paraId="60A2B1EF"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5C911482"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44CCB4A4" w14:textId="77777777" w:rsidR="00A2540F" w:rsidRPr="005210FE" w:rsidRDefault="00A2540F" w:rsidP="00506AD3">
            <w:pPr>
              <w:rPr>
                <w:sz w:val="24"/>
                <w:szCs w:val="24"/>
              </w:rPr>
            </w:pPr>
          </w:p>
        </w:tc>
        <w:tc>
          <w:tcPr>
            <w:tcW w:w="1701" w:type="dxa"/>
          </w:tcPr>
          <w:p w14:paraId="7C3AC341" w14:textId="77777777" w:rsidR="00A2540F" w:rsidRPr="005210FE" w:rsidRDefault="00A2540F" w:rsidP="00506AD3">
            <w:pPr>
              <w:rPr>
                <w:sz w:val="24"/>
                <w:szCs w:val="24"/>
              </w:rPr>
            </w:pPr>
          </w:p>
        </w:tc>
        <w:tc>
          <w:tcPr>
            <w:tcW w:w="1559" w:type="dxa"/>
          </w:tcPr>
          <w:p w14:paraId="75617FFC" w14:textId="77777777" w:rsidR="00A2540F" w:rsidRPr="005210FE" w:rsidRDefault="00A2540F" w:rsidP="00506AD3">
            <w:pPr>
              <w:rPr>
                <w:sz w:val="24"/>
                <w:szCs w:val="24"/>
              </w:rPr>
            </w:pPr>
          </w:p>
        </w:tc>
        <w:tc>
          <w:tcPr>
            <w:tcW w:w="1701" w:type="dxa"/>
          </w:tcPr>
          <w:p w14:paraId="3877CBA0" w14:textId="77777777" w:rsidR="00A2540F" w:rsidRPr="005210FE" w:rsidRDefault="00A2540F" w:rsidP="00506AD3">
            <w:pPr>
              <w:rPr>
                <w:sz w:val="24"/>
                <w:szCs w:val="24"/>
              </w:rPr>
            </w:pPr>
          </w:p>
        </w:tc>
        <w:tc>
          <w:tcPr>
            <w:tcW w:w="909" w:type="dxa"/>
            <w:vMerge/>
          </w:tcPr>
          <w:p w14:paraId="66CB9450" w14:textId="77777777" w:rsidR="00A2540F" w:rsidRPr="005210FE" w:rsidRDefault="00A2540F" w:rsidP="00506AD3">
            <w:pPr>
              <w:rPr>
                <w:sz w:val="24"/>
                <w:szCs w:val="24"/>
              </w:rPr>
            </w:pPr>
          </w:p>
        </w:tc>
      </w:tr>
      <w:tr w:rsidR="00A2540F" w:rsidRPr="005210FE" w14:paraId="4D1EDFA8" w14:textId="77777777" w:rsidTr="00506AD3">
        <w:trPr>
          <w:trHeight w:val="994"/>
        </w:trPr>
        <w:tc>
          <w:tcPr>
            <w:tcW w:w="570" w:type="dxa"/>
            <w:vAlign w:val="center"/>
          </w:tcPr>
          <w:p w14:paraId="1167BDD8"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53EAB613"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6E57CFFD" w14:textId="77777777" w:rsidR="00A2540F" w:rsidRPr="005210FE" w:rsidRDefault="00A2540F" w:rsidP="00506AD3">
            <w:pPr>
              <w:rPr>
                <w:sz w:val="24"/>
                <w:szCs w:val="24"/>
              </w:rPr>
            </w:pPr>
          </w:p>
        </w:tc>
        <w:tc>
          <w:tcPr>
            <w:tcW w:w="1701" w:type="dxa"/>
          </w:tcPr>
          <w:p w14:paraId="39D31BFD" w14:textId="77777777" w:rsidR="00A2540F" w:rsidRPr="005210FE" w:rsidRDefault="00A2540F" w:rsidP="00506AD3">
            <w:pPr>
              <w:rPr>
                <w:sz w:val="24"/>
                <w:szCs w:val="24"/>
              </w:rPr>
            </w:pPr>
          </w:p>
        </w:tc>
        <w:tc>
          <w:tcPr>
            <w:tcW w:w="1559" w:type="dxa"/>
          </w:tcPr>
          <w:p w14:paraId="72E59525" w14:textId="77777777" w:rsidR="00A2540F" w:rsidRPr="005210FE" w:rsidRDefault="00A2540F" w:rsidP="00506AD3">
            <w:pPr>
              <w:rPr>
                <w:sz w:val="24"/>
                <w:szCs w:val="24"/>
              </w:rPr>
            </w:pPr>
          </w:p>
        </w:tc>
        <w:tc>
          <w:tcPr>
            <w:tcW w:w="1701" w:type="dxa"/>
          </w:tcPr>
          <w:p w14:paraId="6C979D48" w14:textId="77777777" w:rsidR="00A2540F" w:rsidRPr="005210FE" w:rsidRDefault="00A2540F" w:rsidP="00506AD3">
            <w:pPr>
              <w:rPr>
                <w:sz w:val="24"/>
                <w:szCs w:val="24"/>
              </w:rPr>
            </w:pPr>
          </w:p>
        </w:tc>
        <w:tc>
          <w:tcPr>
            <w:tcW w:w="909" w:type="dxa"/>
            <w:vMerge/>
          </w:tcPr>
          <w:p w14:paraId="0F79C247" w14:textId="77777777" w:rsidR="00A2540F" w:rsidRPr="005210FE" w:rsidRDefault="00A2540F" w:rsidP="00506AD3">
            <w:pPr>
              <w:rPr>
                <w:sz w:val="24"/>
                <w:szCs w:val="24"/>
              </w:rPr>
            </w:pPr>
          </w:p>
        </w:tc>
      </w:tr>
      <w:tr w:rsidR="00A2540F" w:rsidRPr="005210FE" w14:paraId="50AAD1DF" w14:textId="77777777" w:rsidTr="00506AD3">
        <w:trPr>
          <w:trHeight w:val="711"/>
        </w:trPr>
        <w:tc>
          <w:tcPr>
            <w:tcW w:w="570" w:type="dxa"/>
            <w:vAlign w:val="center"/>
          </w:tcPr>
          <w:p w14:paraId="3476FCE9"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53D1380E"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1C6060E2" w14:textId="77777777" w:rsidR="00A2540F" w:rsidRPr="005210FE" w:rsidRDefault="00A2540F" w:rsidP="00506AD3">
            <w:pPr>
              <w:rPr>
                <w:sz w:val="24"/>
                <w:szCs w:val="24"/>
              </w:rPr>
            </w:pPr>
          </w:p>
        </w:tc>
        <w:tc>
          <w:tcPr>
            <w:tcW w:w="1701" w:type="dxa"/>
          </w:tcPr>
          <w:p w14:paraId="387171E1" w14:textId="77777777" w:rsidR="00A2540F" w:rsidRPr="005210FE" w:rsidRDefault="00A2540F" w:rsidP="00506AD3">
            <w:pPr>
              <w:rPr>
                <w:sz w:val="24"/>
                <w:szCs w:val="24"/>
              </w:rPr>
            </w:pPr>
          </w:p>
        </w:tc>
        <w:tc>
          <w:tcPr>
            <w:tcW w:w="1559" w:type="dxa"/>
          </w:tcPr>
          <w:p w14:paraId="732A8BEB" w14:textId="77777777" w:rsidR="00A2540F" w:rsidRPr="005210FE" w:rsidRDefault="00A2540F" w:rsidP="00506AD3">
            <w:pPr>
              <w:rPr>
                <w:sz w:val="24"/>
                <w:szCs w:val="24"/>
              </w:rPr>
            </w:pPr>
          </w:p>
        </w:tc>
        <w:tc>
          <w:tcPr>
            <w:tcW w:w="1701" w:type="dxa"/>
          </w:tcPr>
          <w:p w14:paraId="4246A5A4" w14:textId="77777777" w:rsidR="00A2540F" w:rsidRPr="005210FE" w:rsidRDefault="00A2540F" w:rsidP="00506AD3">
            <w:pPr>
              <w:rPr>
                <w:sz w:val="24"/>
                <w:szCs w:val="24"/>
              </w:rPr>
            </w:pPr>
          </w:p>
        </w:tc>
        <w:tc>
          <w:tcPr>
            <w:tcW w:w="909" w:type="dxa"/>
            <w:vMerge/>
          </w:tcPr>
          <w:p w14:paraId="2B4D5461" w14:textId="77777777" w:rsidR="00A2540F" w:rsidRPr="005210FE" w:rsidRDefault="00A2540F" w:rsidP="00506AD3">
            <w:pPr>
              <w:rPr>
                <w:sz w:val="24"/>
                <w:szCs w:val="24"/>
              </w:rPr>
            </w:pPr>
          </w:p>
        </w:tc>
      </w:tr>
      <w:tr w:rsidR="00A2540F" w:rsidRPr="005210FE" w14:paraId="2FC0EF38" w14:textId="77777777" w:rsidTr="00506AD3">
        <w:trPr>
          <w:trHeight w:val="705"/>
        </w:trPr>
        <w:tc>
          <w:tcPr>
            <w:tcW w:w="570" w:type="dxa"/>
            <w:vAlign w:val="center"/>
          </w:tcPr>
          <w:p w14:paraId="44424089"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3CB2B085" w14:textId="77777777" w:rsidR="00A2540F" w:rsidRPr="005210FE" w:rsidRDefault="00A2540F" w:rsidP="00506AD3">
            <w:pPr>
              <w:rPr>
                <w:sz w:val="24"/>
                <w:szCs w:val="24"/>
              </w:rPr>
            </w:pPr>
            <w:r w:rsidRPr="005210FE">
              <w:rPr>
                <w:sz w:val="24"/>
                <w:szCs w:val="24"/>
              </w:rPr>
              <w:t>Quality of Prototype/Model</w:t>
            </w:r>
          </w:p>
        </w:tc>
        <w:tc>
          <w:tcPr>
            <w:tcW w:w="1711" w:type="dxa"/>
          </w:tcPr>
          <w:p w14:paraId="2E2AB59C" w14:textId="77777777" w:rsidR="00A2540F" w:rsidRPr="005210FE" w:rsidRDefault="00A2540F" w:rsidP="00506AD3">
            <w:pPr>
              <w:rPr>
                <w:sz w:val="24"/>
                <w:szCs w:val="24"/>
              </w:rPr>
            </w:pPr>
          </w:p>
        </w:tc>
        <w:tc>
          <w:tcPr>
            <w:tcW w:w="1701" w:type="dxa"/>
          </w:tcPr>
          <w:p w14:paraId="3785EC9A" w14:textId="77777777" w:rsidR="00A2540F" w:rsidRPr="005210FE" w:rsidRDefault="00A2540F" w:rsidP="00506AD3">
            <w:pPr>
              <w:rPr>
                <w:sz w:val="24"/>
                <w:szCs w:val="24"/>
              </w:rPr>
            </w:pPr>
          </w:p>
        </w:tc>
        <w:tc>
          <w:tcPr>
            <w:tcW w:w="1559" w:type="dxa"/>
          </w:tcPr>
          <w:p w14:paraId="27D29C00" w14:textId="77777777" w:rsidR="00A2540F" w:rsidRPr="005210FE" w:rsidRDefault="00A2540F" w:rsidP="00506AD3">
            <w:pPr>
              <w:rPr>
                <w:sz w:val="24"/>
                <w:szCs w:val="24"/>
              </w:rPr>
            </w:pPr>
          </w:p>
        </w:tc>
        <w:tc>
          <w:tcPr>
            <w:tcW w:w="1701" w:type="dxa"/>
          </w:tcPr>
          <w:p w14:paraId="55B76D7D" w14:textId="77777777" w:rsidR="00A2540F" w:rsidRPr="005210FE" w:rsidRDefault="00A2540F" w:rsidP="00506AD3">
            <w:pPr>
              <w:rPr>
                <w:sz w:val="24"/>
                <w:szCs w:val="24"/>
              </w:rPr>
            </w:pPr>
          </w:p>
        </w:tc>
        <w:tc>
          <w:tcPr>
            <w:tcW w:w="909" w:type="dxa"/>
            <w:vMerge/>
          </w:tcPr>
          <w:p w14:paraId="78F024CE" w14:textId="77777777" w:rsidR="00A2540F" w:rsidRPr="005210FE" w:rsidRDefault="00A2540F" w:rsidP="00506AD3">
            <w:pPr>
              <w:rPr>
                <w:sz w:val="24"/>
                <w:szCs w:val="24"/>
              </w:rPr>
            </w:pPr>
          </w:p>
        </w:tc>
      </w:tr>
      <w:tr w:rsidR="00A2540F" w:rsidRPr="005210FE" w14:paraId="1D6C4607" w14:textId="77777777" w:rsidTr="00506AD3">
        <w:trPr>
          <w:trHeight w:val="429"/>
        </w:trPr>
        <w:tc>
          <w:tcPr>
            <w:tcW w:w="570" w:type="dxa"/>
            <w:vAlign w:val="center"/>
          </w:tcPr>
          <w:p w14:paraId="17A5FEE7"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5630A94D" w14:textId="77777777" w:rsidR="00A2540F" w:rsidRPr="005210FE" w:rsidRDefault="00A2540F" w:rsidP="00506AD3">
            <w:pPr>
              <w:rPr>
                <w:sz w:val="24"/>
                <w:szCs w:val="24"/>
              </w:rPr>
            </w:pPr>
            <w:r w:rsidRPr="005210FE">
              <w:rPr>
                <w:sz w:val="24"/>
                <w:szCs w:val="24"/>
              </w:rPr>
              <w:t>Report Preparation</w:t>
            </w:r>
          </w:p>
        </w:tc>
        <w:tc>
          <w:tcPr>
            <w:tcW w:w="1711" w:type="dxa"/>
          </w:tcPr>
          <w:p w14:paraId="23DBD075" w14:textId="77777777" w:rsidR="00A2540F" w:rsidRPr="005210FE" w:rsidRDefault="00A2540F" w:rsidP="00506AD3">
            <w:pPr>
              <w:rPr>
                <w:sz w:val="24"/>
                <w:szCs w:val="24"/>
              </w:rPr>
            </w:pPr>
          </w:p>
        </w:tc>
        <w:tc>
          <w:tcPr>
            <w:tcW w:w="1701" w:type="dxa"/>
          </w:tcPr>
          <w:p w14:paraId="42D8D80B" w14:textId="77777777" w:rsidR="00A2540F" w:rsidRPr="005210FE" w:rsidRDefault="00A2540F" w:rsidP="00506AD3">
            <w:pPr>
              <w:rPr>
                <w:sz w:val="24"/>
                <w:szCs w:val="24"/>
              </w:rPr>
            </w:pPr>
          </w:p>
        </w:tc>
        <w:tc>
          <w:tcPr>
            <w:tcW w:w="1559" w:type="dxa"/>
          </w:tcPr>
          <w:p w14:paraId="13E4F909" w14:textId="77777777" w:rsidR="00A2540F" w:rsidRPr="005210FE" w:rsidRDefault="00A2540F" w:rsidP="00506AD3">
            <w:pPr>
              <w:rPr>
                <w:sz w:val="24"/>
                <w:szCs w:val="24"/>
              </w:rPr>
            </w:pPr>
          </w:p>
        </w:tc>
        <w:tc>
          <w:tcPr>
            <w:tcW w:w="1701" w:type="dxa"/>
          </w:tcPr>
          <w:p w14:paraId="52329C58" w14:textId="77777777" w:rsidR="00A2540F" w:rsidRPr="005210FE" w:rsidRDefault="00A2540F" w:rsidP="00506AD3">
            <w:pPr>
              <w:rPr>
                <w:sz w:val="24"/>
                <w:szCs w:val="24"/>
              </w:rPr>
            </w:pPr>
          </w:p>
        </w:tc>
        <w:tc>
          <w:tcPr>
            <w:tcW w:w="909" w:type="dxa"/>
            <w:vMerge/>
          </w:tcPr>
          <w:p w14:paraId="7AA4C025" w14:textId="77777777" w:rsidR="00A2540F" w:rsidRPr="005210FE" w:rsidRDefault="00A2540F" w:rsidP="00506AD3">
            <w:pPr>
              <w:rPr>
                <w:sz w:val="24"/>
                <w:szCs w:val="24"/>
              </w:rPr>
            </w:pPr>
          </w:p>
        </w:tc>
      </w:tr>
      <w:tr w:rsidR="00A2540F" w:rsidRPr="005210FE" w14:paraId="3E2EBCA0" w14:textId="77777777" w:rsidTr="00506AD3">
        <w:tc>
          <w:tcPr>
            <w:tcW w:w="10656" w:type="dxa"/>
            <w:gridSpan w:val="7"/>
            <w:vAlign w:val="center"/>
          </w:tcPr>
          <w:p w14:paraId="5DC73450"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1AC8DD21" w14:textId="77777777" w:rsidTr="00506AD3">
        <w:trPr>
          <w:trHeight w:val="450"/>
        </w:trPr>
        <w:tc>
          <w:tcPr>
            <w:tcW w:w="570" w:type="dxa"/>
            <w:vAlign w:val="center"/>
          </w:tcPr>
          <w:p w14:paraId="22071E9E"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062E5ABC" w14:textId="77777777" w:rsidR="00A2540F" w:rsidRPr="005210FE" w:rsidRDefault="00A2540F" w:rsidP="00506AD3">
            <w:pPr>
              <w:rPr>
                <w:sz w:val="24"/>
                <w:szCs w:val="24"/>
              </w:rPr>
            </w:pPr>
            <w:r w:rsidRPr="005210FE">
              <w:rPr>
                <w:sz w:val="24"/>
                <w:szCs w:val="24"/>
              </w:rPr>
              <w:t>Presentation</w:t>
            </w:r>
          </w:p>
        </w:tc>
        <w:tc>
          <w:tcPr>
            <w:tcW w:w="1711" w:type="dxa"/>
          </w:tcPr>
          <w:p w14:paraId="3B5B8EC7" w14:textId="77777777" w:rsidR="00A2540F" w:rsidRPr="005210FE" w:rsidRDefault="00A2540F" w:rsidP="00506AD3">
            <w:pPr>
              <w:rPr>
                <w:sz w:val="24"/>
                <w:szCs w:val="24"/>
              </w:rPr>
            </w:pPr>
          </w:p>
        </w:tc>
        <w:tc>
          <w:tcPr>
            <w:tcW w:w="1701" w:type="dxa"/>
          </w:tcPr>
          <w:p w14:paraId="42812FC6" w14:textId="77777777" w:rsidR="00A2540F" w:rsidRPr="005210FE" w:rsidRDefault="00A2540F" w:rsidP="00506AD3">
            <w:pPr>
              <w:rPr>
                <w:sz w:val="24"/>
                <w:szCs w:val="24"/>
              </w:rPr>
            </w:pPr>
          </w:p>
        </w:tc>
        <w:tc>
          <w:tcPr>
            <w:tcW w:w="1559" w:type="dxa"/>
          </w:tcPr>
          <w:p w14:paraId="7112A3B5" w14:textId="77777777" w:rsidR="00A2540F" w:rsidRPr="005210FE" w:rsidRDefault="00A2540F" w:rsidP="00506AD3">
            <w:pPr>
              <w:rPr>
                <w:sz w:val="24"/>
                <w:szCs w:val="24"/>
              </w:rPr>
            </w:pPr>
          </w:p>
        </w:tc>
        <w:tc>
          <w:tcPr>
            <w:tcW w:w="1701" w:type="dxa"/>
          </w:tcPr>
          <w:p w14:paraId="731F3C5B" w14:textId="77777777" w:rsidR="00A2540F" w:rsidRPr="005210FE" w:rsidRDefault="00A2540F" w:rsidP="00506AD3">
            <w:pPr>
              <w:rPr>
                <w:sz w:val="24"/>
                <w:szCs w:val="24"/>
              </w:rPr>
            </w:pPr>
          </w:p>
        </w:tc>
        <w:tc>
          <w:tcPr>
            <w:tcW w:w="909" w:type="dxa"/>
            <w:vMerge w:val="restart"/>
          </w:tcPr>
          <w:p w14:paraId="105B5497" w14:textId="77777777" w:rsidR="00A2540F" w:rsidRPr="005210FE" w:rsidRDefault="00A2540F" w:rsidP="00506AD3">
            <w:pPr>
              <w:rPr>
                <w:sz w:val="24"/>
                <w:szCs w:val="24"/>
              </w:rPr>
            </w:pPr>
          </w:p>
        </w:tc>
      </w:tr>
      <w:tr w:rsidR="00A2540F" w:rsidRPr="005210FE" w14:paraId="54A8FCF1" w14:textId="77777777" w:rsidTr="00506AD3">
        <w:trPr>
          <w:trHeight w:val="414"/>
        </w:trPr>
        <w:tc>
          <w:tcPr>
            <w:tcW w:w="570" w:type="dxa"/>
            <w:vAlign w:val="center"/>
          </w:tcPr>
          <w:p w14:paraId="26D7FE47"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4742A19D" w14:textId="77777777" w:rsidR="00A2540F" w:rsidRPr="005210FE" w:rsidRDefault="00A2540F" w:rsidP="00506AD3">
            <w:pPr>
              <w:rPr>
                <w:sz w:val="24"/>
                <w:szCs w:val="24"/>
              </w:rPr>
            </w:pPr>
            <w:r w:rsidRPr="005210FE">
              <w:rPr>
                <w:sz w:val="24"/>
                <w:szCs w:val="24"/>
              </w:rPr>
              <w:t>Viva</w:t>
            </w:r>
          </w:p>
        </w:tc>
        <w:tc>
          <w:tcPr>
            <w:tcW w:w="1711" w:type="dxa"/>
          </w:tcPr>
          <w:p w14:paraId="623EEA3C" w14:textId="77777777" w:rsidR="00A2540F" w:rsidRPr="005210FE" w:rsidRDefault="00A2540F" w:rsidP="00506AD3">
            <w:pPr>
              <w:rPr>
                <w:sz w:val="24"/>
                <w:szCs w:val="24"/>
              </w:rPr>
            </w:pPr>
          </w:p>
        </w:tc>
        <w:tc>
          <w:tcPr>
            <w:tcW w:w="1701" w:type="dxa"/>
          </w:tcPr>
          <w:p w14:paraId="22ACF6B6" w14:textId="77777777" w:rsidR="00A2540F" w:rsidRPr="005210FE" w:rsidRDefault="00A2540F" w:rsidP="00506AD3">
            <w:pPr>
              <w:rPr>
                <w:sz w:val="24"/>
                <w:szCs w:val="24"/>
              </w:rPr>
            </w:pPr>
          </w:p>
        </w:tc>
        <w:tc>
          <w:tcPr>
            <w:tcW w:w="1559" w:type="dxa"/>
          </w:tcPr>
          <w:p w14:paraId="608161B5" w14:textId="77777777" w:rsidR="00A2540F" w:rsidRPr="005210FE" w:rsidRDefault="00A2540F" w:rsidP="00506AD3">
            <w:pPr>
              <w:rPr>
                <w:sz w:val="24"/>
                <w:szCs w:val="24"/>
              </w:rPr>
            </w:pPr>
          </w:p>
        </w:tc>
        <w:tc>
          <w:tcPr>
            <w:tcW w:w="1701" w:type="dxa"/>
          </w:tcPr>
          <w:p w14:paraId="5E8E426E" w14:textId="77777777" w:rsidR="00A2540F" w:rsidRPr="005210FE" w:rsidRDefault="00A2540F" w:rsidP="00506AD3">
            <w:pPr>
              <w:rPr>
                <w:sz w:val="24"/>
                <w:szCs w:val="24"/>
              </w:rPr>
            </w:pPr>
          </w:p>
        </w:tc>
        <w:tc>
          <w:tcPr>
            <w:tcW w:w="909" w:type="dxa"/>
            <w:vMerge/>
          </w:tcPr>
          <w:p w14:paraId="12976276" w14:textId="77777777" w:rsidR="00A2540F" w:rsidRPr="005210FE" w:rsidRDefault="00A2540F" w:rsidP="00506AD3">
            <w:pPr>
              <w:rPr>
                <w:sz w:val="24"/>
                <w:szCs w:val="24"/>
              </w:rPr>
            </w:pPr>
          </w:p>
        </w:tc>
      </w:tr>
    </w:tbl>
    <w:p w14:paraId="71FC8C9A"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0385A476" w14:textId="77777777" w:rsidTr="00506AD3">
        <w:trPr>
          <w:trHeight w:val="871"/>
          <w:jc w:val="center"/>
        </w:trPr>
        <w:tc>
          <w:tcPr>
            <w:tcW w:w="4450" w:type="dxa"/>
            <w:vAlign w:val="center"/>
          </w:tcPr>
          <w:p w14:paraId="00AAF519" w14:textId="77777777" w:rsidR="00A2540F" w:rsidRPr="00C06482" w:rsidRDefault="00A2540F" w:rsidP="00506AD3">
            <w:pPr>
              <w:jc w:val="center"/>
              <w:rPr>
                <w:b/>
                <w:bCs/>
                <w:sz w:val="24"/>
                <w:szCs w:val="24"/>
              </w:rPr>
            </w:pPr>
            <w:r w:rsidRPr="00C06482">
              <w:rPr>
                <w:b/>
                <w:bCs/>
                <w:sz w:val="24"/>
                <w:szCs w:val="24"/>
              </w:rPr>
              <w:t>(A)</w:t>
            </w:r>
          </w:p>
          <w:p w14:paraId="39896B04"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67DB555D"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6466BF14" w14:textId="77777777" w:rsidR="00A2540F" w:rsidRPr="00C06482" w:rsidRDefault="00A2540F" w:rsidP="00506AD3">
            <w:pPr>
              <w:jc w:val="center"/>
              <w:rPr>
                <w:b/>
                <w:bCs/>
                <w:sz w:val="24"/>
                <w:szCs w:val="24"/>
              </w:rPr>
            </w:pPr>
            <w:r w:rsidRPr="00C06482">
              <w:rPr>
                <w:b/>
                <w:bCs/>
                <w:sz w:val="24"/>
                <w:szCs w:val="24"/>
              </w:rPr>
              <w:t xml:space="preserve">(B) </w:t>
            </w:r>
          </w:p>
          <w:p w14:paraId="54BD4A7D"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7CDF90A5"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27BD1815" w14:textId="77777777" w:rsidR="00A2540F" w:rsidRPr="00C06482" w:rsidRDefault="00A2540F" w:rsidP="00506AD3">
            <w:pPr>
              <w:jc w:val="center"/>
              <w:rPr>
                <w:b/>
                <w:bCs/>
                <w:sz w:val="24"/>
                <w:szCs w:val="24"/>
              </w:rPr>
            </w:pPr>
            <w:r w:rsidRPr="00C06482">
              <w:rPr>
                <w:b/>
                <w:bCs/>
                <w:sz w:val="24"/>
                <w:szCs w:val="24"/>
              </w:rPr>
              <w:t>Total Marks</w:t>
            </w:r>
          </w:p>
          <w:p w14:paraId="1C51A723"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1C39F57F" w14:textId="77777777" w:rsidTr="00506AD3">
        <w:trPr>
          <w:trHeight w:val="496"/>
          <w:jc w:val="center"/>
        </w:trPr>
        <w:tc>
          <w:tcPr>
            <w:tcW w:w="4450" w:type="dxa"/>
            <w:vAlign w:val="center"/>
          </w:tcPr>
          <w:p w14:paraId="390305EE" w14:textId="77777777" w:rsidR="00A2540F" w:rsidRPr="003451E9" w:rsidRDefault="00A2540F" w:rsidP="00506AD3">
            <w:pPr>
              <w:jc w:val="center"/>
              <w:rPr>
                <w:sz w:val="24"/>
                <w:szCs w:val="24"/>
              </w:rPr>
            </w:pPr>
          </w:p>
        </w:tc>
        <w:tc>
          <w:tcPr>
            <w:tcW w:w="4347" w:type="dxa"/>
            <w:vAlign w:val="center"/>
          </w:tcPr>
          <w:p w14:paraId="440744BE" w14:textId="77777777" w:rsidR="00A2540F" w:rsidRPr="003451E9" w:rsidRDefault="00A2540F" w:rsidP="00506AD3">
            <w:pPr>
              <w:jc w:val="center"/>
              <w:rPr>
                <w:sz w:val="24"/>
                <w:szCs w:val="24"/>
              </w:rPr>
            </w:pPr>
          </w:p>
        </w:tc>
        <w:tc>
          <w:tcPr>
            <w:tcW w:w="1414" w:type="dxa"/>
            <w:vAlign w:val="center"/>
          </w:tcPr>
          <w:p w14:paraId="65E4F939" w14:textId="77777777" w:rsidR="00A2540F" w:rsidRPr="003451E9" w:rsidRDefault="00A2540F" w:rsidP="00506AD3">
            <w:pPr>
              <w:jc w:val="center"/>
              <w:rPr>
                <w:sz w:val="24"/>
                <w:szCs w:val="24"/>
              </w:rPr>
            </w:pPr>
          </w:p>
        </w:tc>
      </w:tr>
    </w:tbl>
    <w:p w14:paraId="768BD14A" w14:textId="77777777" w:rsidR="00A2540F" w:rsidRDefault="00A2540F" w:rsidP="00A2540F">
      <w:pPr>
        <w:rPr>
          <w:sz w:val="18"/>
          <w:szCs w:val="18"/>
        </w:rPr>
      </w:pPr>
    </w:p>
    <w:p w14:paraId="6CE90103" w14:textId="77777777" w:rsidR="00A2540F" w:rsidRDefault="00A2540F" w:rsidP="00A2540F">
      <w:pPr>
        <w:rPr>
          <w:b/>
          <w:bCs/>
          <w:sz w:val="24"/>
          <w:szCs w:val="24"/>
        </w:rPr>
      </w:pPr>
    </w:p>
    <w:p w14:paraId="41D8B71E"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31F5CA73" w14:textId="77777777" w:rsidR="00A2540F" w:rsidRDefault="00A2540F" w:rsidP="00A2540F">
      <w:pPr>
        <w:rPr>
          <w:b/>
          <w:bCs/>
          <w:sz w:val="24"/>
          <w:szCs w:val="24"/>
        </w:rPr>
      </w:pPr>
      <w:r w:rsidRPr="003451E9">
        <w:rPr>
          <w:b/>
          <w:bCs/>
          <w:sz w:val="24"/>
          <w:szCs w:val="24"/>
        </w:rPr>
        <w:t>..........................................................................................................................................................................</w:t>
      </w:r>
      <w:r>
        <w:rPr>
          <w:b/>
          <w:bCs/>
          <w:sz w:val="24"/>
          <w:szCs w:val="24"/>
        </w:rPr>
        <w:t>..</w:t>
      </w:r>
    </w:p>
    <w:p w14:paraId="3D645B5E" w14:textId="77777777" w:rsidR="00A2540F" w:rsidRPr="003451E9" w:rsidRDefault="00A2540F" w:rsidP="00A2540F">
      <w:pPr>
        <w:rPr>
          <w:b/>
          <w:bCs/>
          <w:sz w:val="24"/>
          <w:szCs w:val="24"/>
        </w:rPr>
      </w:pPr>
      <w:r w:rsidRPr="003451E9">
        <w:rPr>
          <w:b/>
          <w:bCs/>
          <w:sz w:val="24"/>
          <w:szCs w:val="24"/>
        </w:rPr>
        <w:t>............................................................................................................................................................................</w:t>
      </w:r>
    </w:p>
    <w:p w14:paraId="4E120AD3" w14:textId="77777777" w:rsidR="00A2540F" w:rsidRPr="003451E9" w:rsidRDefault="00A2540F" w:rsidP="00A2540F">
      <w:pPr>
        <w:rPr>
          <w:b/>
          <w:bCs/>
          <w:sz w:val="24"/>
          <w:szCs w:val="24"/>
        </w:rPr>
      </w:pPr>
      <w:r w:rsidRPr="003451E9">
        <w:rPr>
          <w:b/>
          <w:bCs/>
          <w:sz w:val="24"/>
          <w:szCs w:val="24"/>
        </w:rPr>
        <w:t>............................................................................................................................................................................</w:t>
      </w:r>
    </w:p>
    <w:p w14:paraId="25362D27" w14:textId="77777777" w:rsidR="00A2540F" w:rsidRDefault="00A2540F" w:rsidP="00A2540F">
      <w:pPr>
        <w:rPr>
          <w:b/>
          <w:bCs/>
          <w:sz w:val="24"/>
          <w:szCs w:val="24"/>
        </w:rPr>
      </w:pPr>
    </w:p>
    <w:p w14:paraId="2A6EE53F" w14:textId="77777777" w:rsidR="00A2540F" w:rsidRDefault="00A2540F" w:rsidP="00A2540F">
      <w:pPr>
        <w:rPr>
          <w:b/>
          <w:bCs/>
          <w:sz w:val="24"/>
          <w:szCs w:val="24"/>
        </w:rPr>
      </w:pPr>
    </w:p>
    <w:p w14:paraId="7B5D5E93" w14:textId="77777777" w:rsidR="00A2540F" w:rsidRDefault="00A2540F" w:rsidP="00A2540F">
      <w:pPr>
        <w:rPr>
          <w:b/>
          <w:bCs/>
          <w:sz w:val="24"/>
          <w:szCs w:val="24"/>
        </w:rPr>
      </w:pPr>
    </w:p>
    <w:p w14:paraId="4802328D" w14:textId="4FA2A04E"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175A1C86" w14:textId="77777777" w:rsidR="00A2540F" w:rsidRDefault="00A2540F" w:rsidP="00A2540F">
      <w:pPr>
        <w:rPr>
          <w:b/>
          <w:bCs/>
          <w:sz w:val="24"/>
          <w:szCs w:val="24"/>
          <w:u w:val="single"/>
        </w:rPr>
      </w:pPr>
    </w:p>
    <w:p w14:paraId="0897E556" w14:textId="4DB4DD90" w:rsidR="00A2540F" w:rsidRPr="002012B4" w:rsidRDefault="00A2540F">
      <w:pPr>
        <w:rPr>
          <w:b/>
          <w:bCs/>
          <w:sz w:val="24"/>
          <w:szCs w:val="24"/>
        </w:rPr>
      </w:pPr>
      <w:r w:rsidRPr="003451E9">
        <w:rPr>
          <w:b/>
          <w:bCs/>
          <w:sz w:val="24"/>
          <w:szCs w:val="24"/>
        </w:rPr>
        <w:t>Dated Signature .................................................................</w:t>
      </w:r>
    </w:p>
    <w:p w14:paraId="148D4EE7" w14:textId="162AF223" w:rsidR="00A2540F" w:rsidRPr="00B92803" w:rsidRDefault="00A2540F" w:rsidP="00A2540F">
      <w:pPr>
        <w:jc w:val="center"/>
        <w:rPr>
          <w:b/>
          <w:bCs/>
          <w:sz w:val="24"/>
          <w:szCs w:val="24"/>
          <w:u w:val="single"/>
        </w:rPr>
      </w:pPr>
      <w:r w:rsidRPr="00B92803">
        <w:rPr>
          <w:b/>
          <w:bCs/>
          <w:sz w:val="24"/>
          <w:szCs w:val="24"/>
          <w:u w:val="single"/>
        </w:rPr>
        <w:lastRenderedPageBreak/>
        <w:t>Micro Project Evaluation Sheet</w:t>
      </w:r>
    </w:p>
    <w:p w14:paraId="0C18BDE0" w14:textId="77777777" w:rsidR="00A2540F" w:rsidRPr="00ED378B" w:rsidRDefault="00A2540F" w:rsidP="00A2540F">
      <w:pPr>
        <w:rPr>
          <w:b/>
          <w:bCs/>
          <w:sz w:val="28"/>
          <w:szCs w:val="28"/>
        </w:rPr>
      </w:pPr>
      <w:r w:rsidRPr="00ED378B">
        <w:rPr>
          <w:b/>
          <w:bCs/>
          <w:sz w:val="28"/>
          <w:szCs w:val="28"/>
        </w:rPr>
        <w:t xml:space="preserve">Name of Student: </w:t>
      </w:r>
      <w:r w:rsidRPr="0039115B">
        <w:rPr>
          <w:b/>
          <w:bCs/>
          <w:sz w:val="28"/>
          <w:szCs w:val="28"/>
          <w:u w:val="single"/>
        </w:rPr>
        <w:t>Qazi Mohd Oaish</w:t>
      </w:r>
      <w:r w:rsidRPr="00ED378B">
        <w:rPr>
          <w:b/>
          <w:bCs/>
          <w:sz w:val="28"/>
          <w:szCs w:val="28"/>
        </w:rPr>
        <w:tab/>
      </w:r>
      <w:r>
        <w:rPr>
          <w:b/>
          <w:bCs/>
          <w:sz w:val="28"/>
          <w:szCs w:val="28"/>
        </w:rPr>
        <w:tab/>
      </w:r>
      <w:r>
        <w:rPr>
          <w:b/>
          <w:bCs/>
          <w:sz w:val="28"/>
          <w:szCs w:val="28"/>
        </w:rPr>
        <w:tab/>
      </w:r>
      <w:r>
        <w:rPr>
          <w:b/>
          <w:bCs/>
          <w:sz w:val="28"/>
          <w:szCs w:val="28"/>
        </w:rPr>
        <w:tab/>
      </w:r>
      <w:r w:rsidRPr="00ED378B">
        <w:rPr>
          <w:b/>
          <w:bCs/>
          <w:sz w:val="28"/>
          <w:szCs w:val="28"/>
        </w:rPr>
        <w:t xml:space="preserve">Enrollment No.: </w:t>
      </w:r>
      <w:r w:rsidRPr="0039115B">
        <w:rPr>
          <w:b/>
          <w:bCs/>
          <w:sz w:val="28"/>
          <w:szCs w:val="28"/>
          <w:u w:val="single"/>
        </w:rPr>
        <w:t>2100020108</w:t>
      </w:r>
      <w:r w:rsidRPr="00ED378B">
        <w:rPr>
          <w:b/>
          <w:bCs/>
          <w:sz w:val="28"/>
          <w:szCs w:val="28"/>
        </w:rPr>
        <w:t xml:space="preserve"> </w:t>
      </w:r>
    </w:p>
    <w:p w14:paraId="2C38F891" w14:textId="58DECFA5"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20A4A360" w14:textId="5727341C"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671C6567" w14:textId="5B779F86"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476AFDDA"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7D7F5A94"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19C2D063"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61C119BD"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48055535"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05825680" w14:textId="351C5080" w:rsidR="00A2540F" w:rsidRPr="002012B4" w:rsidRDefault="00310C51" w:rsidP="002012B4">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11932A9E" w14:textId="77777777" w:rsidTr="00506AD3">
        <w:tc>
          <w:tcPr>
            <w:tcW w:w="570" w:type="dxa"/>
            <w:vAlign w:val="center"/>
          </w:tcPr>
          <w:p w14:paraId="743D3122"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6A92CDE0"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1CF0F334" w14:textId="77777777" w:rsidR="00A2540F" w:rsidRDefault="00A2540F" w:rsidP="00506AD3">
            <w:pPr>
              <w:jc w:val="center"/>
              <w:rPr>
                <w:b/>
                <w:bCs/>
                <w:sz w:val="24"/>
                <w:szCs w:val="24"/>
              </w:rPr>
            </w:pPr>
            <w:r w:rsidRPr="005210FE">
              <w:rPr>
                <w:b/>
                <w:bCs/>
                <w:sz w:val="24"/>
                <w:szCs w:val="24"/>
              </w:rPr>
              <w:t xml:space="preserve">Poor </w:t>
            </w:r>
          </w:p>
          <w:p w14:paraId="62AEC9C9"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66801130" w14:textId="77777777" w:rsidR="00A2540F" w:rsidRDefault="00A2540F" w:rsidP="00506AD3">
            <w:pPr>
              <w:jc w:val="center"/>
              <w:rPr>
                <w:b/>
                <w:bCs/>
                <w:sz w:val="24"/>
                <w:szCs w:val="24"/>
              </w:rPr>
            </w:pPr>
            <w:r w:rsidRPr="005210FE">
              <w:rPr>
                <w:b/>
                <w:bCs/>
                <w:sz w:val="24"/>
                <w:szCs w:val="24"/>
              </w:rPr>
              <w:t xml:space="preserve">Average </w:t>
            </w:r>
          </w:p>
          <w:p w14:paraId="5A20513A"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4D90267" w14:textId="77777777" w:rsidR="00A2540F" w:rsidRDefault="00A2540F" w:rsidP="00506AD3">
            <w:pPr>
              <w:jc w:val="center"/>
              <w:rPr>
                <w:b/>
                <w:bCs/>
                <w:sz w:val="24"/>
                <w:szCs w:val="24"/>
              </w:rPr>
            </w:pPr>
            <w:r w:rsidRPr="005210FE">
              <w:rPr>
                <w:b/>
                <w:bCs/>
                <w:sz w:val="24"/>
                <w:szCs w:val="24"/>
              </w:rPr>
              <w:t xml:space="preserve">Good </w:t>
            </w:r>
          </w:p>
          <w:p w14:paraId="343DE536"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458F2082" w14:textId="77777777" w:rsidR="00A2540F" w:rsidRDefault="00A2540F" w:rsidP="00506AD3">
            <w:pPr>
              <w:jc w:val="center"/>
              <w:rPr>
                <w:b/>
                <w:bCs/>
                <w:sz w:val="24"/>
                <w:szCs w:val="24"/>
              </w:rPr>
            </w:pPr>
            <w:r w:rsidRPr="005210FE">
              <w:rPr>
                <w:b/>
                <w:bCs/>
                <w:sz w:val="24"/>
                <w:szCs w:val="24"/>
              </w:rPr>
              <w:t xml:space="preserve">Excellent </w:t>
            </w:r>
          </w:p>
          <w:p w14:paraId="1EDEF78A"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6ACB3A94"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2655BB7F" w14:textId="77777777" w:rsidTr="00506AD3">
        <w:tc>
          <w:tcPr>
            <w:tcW w:w="10656" w:type="dxa"/>
            <w:gridSpan w:val="7"/>
            <w:vAlign w:val="center"/>
          </w:tcPr>
          <w:p w14:paraId="55D6A3C6"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2CD4DBA6" w14:textId="77777777" w:rsidTr="00506AD3">
        <w:trPr>
          <w:trHeight w:val="507"/>
        </w:trPr>
        <w:tc>
          <w:tcPr>
            <w:tcW w:w="570" w:type="dxa"/>
            <w:vAlign w:val="center"/>
          </w:tcPr>
          <w:p w14:paraId="4206C570"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18D12C69" w14:textId="77777777" w:rsidR="00A2540F" w:rsidRPr="005210FE" w:rsidRDefault="00A2540F" w:rsidP="00506AD3">
            <w:pPr>
              <w:rPr>
                <w:sz w:val="24"/>
                <w:szCs w:val="24"/>
              </w:rPr>
            </w:pPr>
            <w:r w:rsidRPr="005210FE">
              <w:rPr>
                <w:sz w:val="24"/>
                <w:szCs w:val="24"/>
              </w:rPr>
              <w:t>Relevance to the course</w:t>
            </w:r>
          </w:p>
        </w:tc>
        <w:tc>
          <w:tcPr>
            <w:tcW w:w="1711" w:type="dxa"/>
          </w:tcPr>
          <w:p w14:paraId="2BA18001" w14:textId="77777777" w:rsidR="00A2540F" w:rsidRPr="005210FE" w:rsidRDefault="00A2540F" w:rsidP="00506AD3">
            <w:pPr>
              <w:rPr>
                <w:sz w:val="24"/>
                <w:szCs w:val="24"/>
              </w:rPr>
            </w:pPr>
          </w:p>
        </w:tc>
        <w:tc>
          <w:tcPr>
            <w:tcW w:w="1701" w:type="dxa"/>
          </w:tcPr>
          <w:p w14:paraId="6DB86141" w14:textId="77777777" w:rsidR="00A2540F" w:rsidRPr="005210FE" w:rsidRDefault="00A2540F" w:rsidP="00506AD3">
            <w:pPr>
              <w:rPr>
                <w:sz w:val="24"/>
                <w:szCs w:val="24"/>
              </w:rPr>
            </w:pPr>
          </w:p>
        </w:tc>
        <w:tc>
          <w:tcPr>
            <w:tcW w:w="1559" w:type="dxa"/>
          </w:tcPr>
          <w:p w14:paraId="5577F1F9" w14:textId="77777777" w:rsidR="00A2540F" w:rsidRPr="005210FE" w:rsidRDefault="00A2540F" w:rsidP="00506AD3">
            <w:pPr>
              <w:rPr>
                <w:sz w:val="24"/>
                <w:szCs w:val="24"/>
              </w:rPr>
            </w:pPr>
          </w:p>
        </w:tc>
        <w:tc>
          <w:tcPr>
            <w:tcW w:w="1701" w:type="dxa"/>
          </w:tcPr>
          <w:p w14:paraId="758AC4EE" w14:textId="77777777" w:rsidR="00A2540F" w:rsidRPr="005210FE" w:rsidRDefault="00A2540F" w:rsidP="00506AD3">
            <w:pPr>
              <w:rPr>
                <w:sz w:val="24"/>
                <w:szCs w:val="24"/>
              </w:rPr>
            </w:pPr>
          </w:p>
        </w:tc>
        <w:tc>
          <w:tcPr>
            <w:tcW w:w="909" w:type="dxa"/>
            <w:vMerge w:val="restart"/>
          </w:tcPr>
          <w:p w14:paraId="67B1D8BE" w14:textId="77777777" w:rsidR="00A2540F" w:rsidRPr="005210FE" w:rsidRDefault="00A2540F" w:rsidP="00506AD3">
            <w:pPr>
              <w:rPr>
                <w:sz w:val="24"/>
                <w:szCs w:val="24"/>
              </w:rPr>
            </w:pPr>
          </w:p>
        </w:tc>
      </w:tr>
      <w:tr w:rsidR="00A2540F" w:rsidRPr="005210FE" w14:paraId="0E8D2709" w14:textId="77777777" w:rsidTr="00506AD3">
        <w:tc>
          <w:tcPr>
            <w:tcW w:w="570" w:type="dxa"/>
            <w:vAlign w:val="center"/>
          </w:tcPr>
          <w:p w14:paraId="7CFB34FC"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4C2CA4E7"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67BF0769" w14:textId="77777777" w:rsidR="00A2540F" w:rsidRPr="005210FE" w:rsidRDefault="00A2540F" w:rsidP="00506AD3">
            <w:pPr>
              <w:rPr>
                <w:sz w:val="24"/>
                <w:szCs w:val="24"/>
              </w:rPr>
            </w:pPr>
          </w:p>
        </w:tc>
        <w:tc>
          <w:tcPr>
            <w:tcW w:w="1701" w:type="dxa"/>
          </w:tcPr>
          <w:p w14:paraId="268C2AA7" w14:textId="77777777" w:rsidR="00A2540F" w:rsidRPr="005210FE" w:rsidRDefault="00A2540F" w:rsidP="00506AD3">
            <w:pPr>
              <w:rPr>
                <w:sz w:val="24"/>
                <w:szCs w:val="24"/>
              </w:rPr>
            </w:pPr>
          </w:p>
        </w:tc>
        <w:tc>
          <w:tcPr>
            <w:tcW w:w="1559" w:type="dxa"/>
          </w:tcPr>
          <w:p w14:paraId="6A4D0489" w14:textId="77777777" w:rsidR="00A2540F" w:rsidRPr="005210FE" w:rsidRDefault="00A2540F" w:rsidP="00506AD3">
            <w:pPr>
              <w:rPr>
                <w:sz w:val="24"/>
                <w:szCs w:val="24"/>
              </w:rPr>
            </w:pPr>
          </w:p>
        </w:tc>
        <w:tc>
          <w:tcPr>
            <w:tcW w:w="1701" w:type="dxa"/>
          </w:tcPr>
          <w:p w14:paraId="27B3DAA1" w14:textId="77777777" w:rsidR="00A2540F" w:rsidRPr="005210FE" w:rsidRDefault="00A2540F" w:rsidP="00506AD3">
            <w:pPr>
              <w:rPr>
                <w:sz w:val="24"/>
                <w:szCs w:val="24"/>
              </w:rPr>
            </w:pPr>
          </w:p>
        </w:tc>
        <w:tc>
          <w:tcPr>
            <w:tcW w:w="909" w:type="dxa"/>
            <w:vMerge/>
          </w:tcPr>
          <w:p w14:paraId="39D72AAE" w14:textId="77777777" w:rsidR="00A2540F" w:rsidRPr="005210FE" w:rsidRDefault="00A2540F" w:rsidP="00506AD3">
            <w:pPr>
              <w:rPr>
                <w:sz w:val="24"/>
                <w:szCs w:val="24"/>
              </w:rPr>
            </w:pPr>
          </w:p>
        </w:tc>
      </w:tr>
      <w:tr w:rsidR="00A2540F" w:rsidRPr="005210FE" w14:paraId="7439473B" w14:textId="77777777" w:rsidTr="00506AD3">
        <w:trPr>
          <w:trHeight w:val="994"/>
        </w:trPr>
        <w:tc>
          <w:tcPr>
            <w:tcW w:w="570" w:type="dxa"/>
            <w:vAlign w:val="center"/>
          </w:tcPr>
          <w:p w14:paraId="581F453B"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42AFD4C8"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6E82C928" w14:textId="77777777" w:rsidR="00A2540F" w:rsidRPr="005210FE" w:rsidRDefault="00A2540F" w:rsidP="00506AD3">
            <w:pPr>
              <w:rPr>
                <w:sz w:val="24"/>
                <w:szCs w:val="24"/>
              </w:rPr>
            </w:pPr>
          </w:p>
        </w:tc>
        <w:tc>
          <w:tcPr>
            <w:tcW w:w="1701" w:type="dxa"/>
          </w:tcPr>
          <w:p w14:paraId="2A6BEED5" w14:textId="77777777" w:rsidR="00A2540F" w:rsidRPr="005210FE" w:rsidRDefault="00A2540F" w:rsidP="00506AD3">
            <w:pPr>
              <w:rPr>
                <w:sz w:val="24"/>
                <w:szCs w:val="24"/>
              </w:rPr>
            </w:pPr>
          </w:p>
        </w:tc>
        <w:tc>
          <w:tcPr>
            <w:tcW w:w="1559" w:type="dxa"/>
          </w:tcPr>
          <w:p w14:paraId="09B6190E" w14:textId="77777777" w:rsidR="00A2540F" w:rsidRPr="005210FE" w:rsidRDefault="00A2540F" w:rsidP="00506AD3">
            <w:pPr>
              <w:rPr>
                <w:sz w:val="24"/>
                <w:szCs w:val="24"/>
              </w:rPr>
            </w:pPr>
          </w:p>
        </w:tc>
        <w:tc>
          <w:tcPr>
            <w:tcW w:w="1701" w:type="dxa"/>
          </w:tcPr>
          <w:p w14:paraId="29EBDFFD" w14:textId="77777777" w:rsidR="00A2540F" w:rsidRPr="005210FE" w:rsidRDefault="00A2540F" w:rsidP="00506AD3">
            <w:pPr>
              <w:rPr>
                <w:sz w:val="24"/>
                <w:szCs w:val="24"/>
              </w:rPr>
            </w:pPr>
          </w:p>
        </w:tc>
        <w:tc>
          <w:tcPr>
            <w:tcW w:w="909" w:type="dxa"/>
            <w:vMerge/>
          </w:tcPr>
          <w:p w14:paraId="58FCC5B3" w14:textId="77777777" w:rsidR="00A2540F" w:rsidRPr="005210FE" w:rsidRDefault="00A2540F" w:rsidP="00506AD3">
            <w:pPr>
              <w:rPr>
                <w:sz w:val="24"/>
                <w:szCs w:val="24"/>
              </w:rPr>
            </w:pPr>
          </w:p>
        </w:tc>
      </w:tr>
      <w:tr w:rsidR="00A2540F" w:rsidRPr="005210FE" w14:paraId="16DCF1ED" w14:textId="77777777" w:rsidTr="00506AD3">
        <w:trPr>
          <w:trHeight w:val="711"/>
        </w:trPr>
        <w:tc>
          <w:tcPr>
            <w:tcW w:w="570" w:type="dxa"/>
            <w:vAlign w:val="center"/>
          </w:tcPr>
          <w:p w14:paraId="546E8F27"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3076BA96"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55E0EA27" w14:textId="77777777" w:rsidR="00A2540F" w:rsidRPr="005210FE" w:rsidRDefault="00A2540F" w:rsidP="00506AD3">
            <w:pPr>
              <w:rPr>
                <w:sz w:val="24"/>
                <w:szCs w:val="24"/>
              </w:rPr>
            </w:pPr>
          </w:p>
        </w:tc>
        <w:tc>
          <w:tcPr>
            <w:tcW w:w="1701" w:type="dxa"/>
          </w:tcPr>
          <w:p w14:paraId="3083B5F5" w14:textId="77777777" w:rsidR="00A2540F" w:rsidRPr="005210FE" w:rsidRDefault="00A2540F" w:rsidP="00506AD3">
            <w:pPr>
              <w:rPr>
                <w:sz w:val="24"/>
                <w:szCs w:val="24"/>
              </w:rPr>
            </w:pPr>
          </w:p>
        </w:tc>
        <w:tc>
          <w:tcPr>
            <w:tcW w:w="1559" w:type="dxa"/>
          </w:tcPr>
          <w:p w14:paraId="47E83F09" w14:textId="77777777" w:rsidR="00A2540F" w:rsidRPr="005210FE" w:rsidRDefault="00A2540F" w:rsidP="00506AD3">
            <w:pPr>
              <w:rPr>
                <w:sz w:val="24"/>
                <w:szCs w:val="24"/>
              </w:rPr>
            </w:pPr>
          </w:p>
        </w:tc>
        <w:tc>
          <w:tcPr>
            <w:tcW w:w="1701" w:type="dxa"/>
          </w:tcPr>
          <w:p w14:paraId="33C71D9A" w14:textId="77777777" w:rsidR="00A2540F" w:rsidRPr="005210FE" w:rsidRDefault="00A2540F" w:rsidP="00506AD3">
            <w:pPr>
              <w:rPr>
                <w:sz w:val="24"/>
                <w:szCs w:val="24"/>
              </w:rPr>
            </w:pPr>
          </w:p>
        </w:tc>
        <w:tc>
          <w:tcPr>
            <w:tcW w:w="909" w:type="dxa"/>
            <w:vMerge/>
          </w:tcPr>
          <w:p w14:paraId="78C774E8" w14:textId="77777777" w:rsidR="00A2540F" w:rsidRPr="005210FE" w:rsidRDefault="00A2540F" w:rsidP="00506AD3">
            <w:pPr>
              <w:rPr>
                <w:sz w:val="24"/>
                <w:szCs w:val="24"/>
              </w:rPr>
            </w:pPr>
          </w:p>
        </w:tc>
      </w:tr>
      <w:tr w:rsidR="00A2540F" w:rsidRPr="005210FE" w14:paraId="530661DB" w14:textId="77777777" w:rsidTr="00506AD3">
        <w:trPr>
          <w:trHeight w:val="705"/>
        </w:trPr>
        <w:tc>
          <w:tcPr>
            <w:tcW w:w="570" w:type="dxa"/>
            <w:vAlign w:val="center"/>
          </w:tcPr>
          <w:p w14:paraId="3539DE80"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0819A055" w14:textId="77777777" w:rsidR="00A2540F" w:rsidRPr="005210FE" w:rsidRDefault="00A2540F" w:rsidP="00506AD3">
            <w:pPr>
              <w:rPr>
                <w:sz w:val="24"/>
                <w:szCs w:val="24"/>
              </w:rPr>
            </w:pPr>
            <w:r w:rsidRPr="005210FE">
              <w:rPr>
                <w:sz w:val="24"/>
                <w:szCs w:val="24"/>
              </w:rPr>
              <w:t>Quality of Prototype/Model</w:t>
            </w:r>
          </w:p>
        </w:tc>
        <w:tc>
          <w:tcPr>
            <w:tcW w:w="1711" w:type="dxa"/>
          </w:tcPr>
          <w:p w14:paraId="5A288976" w14:textId="77777777" w:rsidR="00A2540F" w:rsidRPr="005210FE" w:rsidRDefault="00A2540F" w:rsidP="00506AD3">
            <w:pPr>
              <w:rPr>
                <w:sz w:val="24"/>
                <w:szCs w:val="24"/>
              </w:rPr>
            </w:pPr>
          </w:p>
        </w:tc>
        <w:tc>
          <w:tcPr>
            <w:tcW w:w="1701" w:type="dxa"/>
          </w:tcPr>
          <w:p w14:paraId="602E50A0" w14:textId="77777777" w:rsidR="00A2540F" w:rsidRPr="005210FE" w:rsidRDefault="00A2540F" w:rsidP="00506AD3">
            <w:pPr>
              <w:rPr>
                <w:sz w:val="24"/>
                <w:szCs w:val="24"/>
              </w:rPr>
            </w:pPr>
          </w:p>
        </w:tc>
        <w:tc>
          <w:tcPr>
            <w:tcW w:w="1559" w:type="dxa"/>
          </w:tcPr>
          <w:p w14:paraId="6BD80561" w14:textId="77777777" w:rsidR="00A2540F" w:rsidRPr="005210FE" w:rsidRDefault="00A2540F" w:rsidP="00506AD3">
            <w:pPr>
              <w:rPr>
                <w:sz w:val="24"/>
                <w:szCs w:val="24"/>
              </w:rPr>
            </w:pPr>
          </w:p>
        </w:tc>
        <w:tc>
          <w:tcPr>
            <w:tcW w:w="1701" w:type="dxa"/>
          </w:tcPr>
          <w:p w14:paraId="595352B9" w14:textId="77777777" w:rsidR="00A2540F" w:rsidRPr="005210FE" w:rsidRDefault="00A2540F" w:rsidP="00506AD3">
            <w:pPr>
              <w:rPr>
                <w:sz w:val="24"/>
                <w:szCs w:val="24"/>
              </w:rPr>
            </w:pPr>
          </w:p>
        </w:tc>
        <w:tc>
          <w:tcPr>
            <w:tcW w:w="909" w:type="dxa"/>
            <w:vMerge/>
          </w:tcPr>
          <w:p w14:paraId="6C99600A" w14:textId="77777777" w:rsidR="00A2540F" w:rsidRPr="005210FE" w:rsidRDefault="00A2540F" w:rsidP="00506AD3">
            <w:pPr>
              <w:rPr>
                <w:sz w:val="24"/>
                <w:szCs w:val="24"/>
              </w:rPr>
            </w:pPr>
          </w:p>
        </w:tc>
      </w:tr>
      <w:tr w:rsidR="00A2540F" w:rsidRPr="005210FE" w14:paraId="693B3065" w14:textId="77777777" w:rsidTr="00506AD3">
        <w:trPr>
          <w:trHeight w:val="429"/>
        </w:trPr>
        <w:tc>
          <w:tcPr>
            <w:tcW w:w="570" w:type="dxa"/>
            <w:vAlign w:val="center"/>
          </w:tcPr>
          <w:p w14:paraId="36E50313"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0AB3B4B1" w14:textId="77777777" w:rsidR="00A2540F" w:rsidRPr="005210FE" w:rsidRDefault="00A2540F" w:rsidP="00506AD3">
            <w:pPr>
              <w:rPr>
                <w:sz w:val="24"/>
                <w:szCs w:val="24"/>
              </w:rPr>
            </w:pPr>
            <w:r w:rsidRPr="005210FE">
              <w:rPr>
                <w:sz w:val="24"/>
                <w:szCs w:val="24"/>
              </w:rPr>
              <w:t>Report Preparation</w:t>
            </w:r>
          </w:p>
        </w:tc>
        <w:tc>
          <w:tcPr>
            <w:tcW w:w="1711" w:type="dxa"/>
          </w:tcPr>
          <w:p w14:paraId="2B27940A" w14:textId="77777777" w:rsidR="00A2540F" w:rsidRPr="005210FE" w:rsidRDefault="00A2540F" w:rsidP="00506AD3">
            <w:pPr>
              <w:rPr>
                <w:sz w:val="24"/>
                <w:szCs w:val="24"/>
              </w:rPr>
            </w:pPr>
          </w:p>
        </w:tc>
        <w:tc>
          <w:tcPr>
            <w:tcW w:w="1701" w:type="dxa"/>
          </w:tcPr>
          <w:p w14:paraId="2866FDC7" w14:textId="77777777" w:rsidR="00A2540F" w:rsidRPr="005210FE" w:rsidRDefault="00A2540F" w:rsidP="00506AD3">
            <w:pPr>
              <w:rPr>
                <w:sz w:val="24"/>
                <w:szCs w:val="24"/>
              </w:rPr>
            </w:pPr>
          </w:p>
        </w:tc>
        <w:tc>
          <w:tcPr>
            <w:tcW w:w="1559" w:type="dxa"/>
          </w:tcPr>
          <w:p w14:paraId="12229356" w14:textId="77777777" w:rsidR="00A2540F" w:rsidRPr="005210FE" w:rsidRDefault="00A2540F" w:rsidP="00506AD3">
            <w:pPr>
              <w:rPr>
                <w:sz w:val="24"/>
                <w:szCs w:val="24"/>
              </w:rPr>
            </w:pPr>
          </w:p>
        </w:tc>
        <w:tc>
          <w:tcPr>
            <w:tcW w:w="1701" w:type="dxa"/>
          </w:tcPr>
          <w:p w14:paraId="537B0E20" w14:textId="77777777" w:rsidR="00A2540F" w:rsidRPr="005210FE" w:rsidRDefault="00A2540F" w:rsidP="00506AD3">
            <w:pPr>
              <w:rPr>
                <w:sz w:val="24"/>
                <w:szCs w:val="24"/>
              </w:rPr>
            </w:pPr>
          </w:p>
        </w:tc>
        <w:tc>
          <w:tcPr>
            <w:tcW w:w="909" w:type="dxa"/>
            <w:vMerge/>
          </w:tcPr>
          <w:p w14:paraId="32D9D132" w14:textId="77777777" w:rsidR="00A2540F" w:rsidRPr="005210FE" w:rsidRDefault="00A2540F" w:rsidP="00506AD3">
            <w:pPr>
              <w:rPr>
                <w:sz w:val="24"/>
                <w:szCs w:val="24"/>
              </w:rPr>
            </w:pPr>
          </w:p>
        </w:tc>
      </w:tr>
      <w:tr w:rsidR="00A2540F" w:rsidRPr="005210FE" w14:paraId="426AB7BA" w14:textId="77777777" w:rsidTr="00506AD3">
        <w:tc>
          <w:tcPr>
            <w:tcW w:w="10656" w:type="dxa"/>
            <w:gridSpan w:val="7"/>
            <w:vAlign w:val="center"/>
          </w:tcPr>
          <w:p w14:paraId="1EBC8C9A"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6282C5ED" w14:textId="77777777" w:rsidTr="00506AD3">
        <w:trPr>
          <w:trHeight w:val="450"/>
        </w:trPr>
        <w:tc>
          <w:tcPr>
            <w:tcW w:w="570" w:type="dxa"/>
            <w:vAlign w:val="center"/>
          </w:tcPr>
          <w:p w14:paraId="131734DD"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7C53B109" w14:textId="77777777" w:rsidR="00A2540F" w:rsidRPr="005210FE" w:rsidRDefault="00A2540F" w:rsidP="00506AD3">
            <w:pPr>
              <w:rPr>
                <w:sz w:val="24"/>
                <w:szCs w:val="24"/>
              </w:rPr>
            </w:pPr>
            <w:r w:rsidRPr="005210FE">
              <w:rPr>
                <w:sz w:val="24"/>
                <w:szCs w:val="24"/>
              </w:rPr>
              <w:t>Presentation</w:t>
            </w:r>
          </w:p>
        </w:tc>
        <w:tc>
          <w:tcPr>
            <w:tcW w:w="1711" w:type="dxa"/>
          </w:tcPr>
          <w:p w14:paraId="31BBB3A9" w14:textId="77777777" w:rsidR="00A2540F" w:rsidRPr="005210FE" w:rsidRDefault="00A2540F" w:rsidP="00506AD3">
            <w:pPr>
              <w:rPr>
                <w:sz w:val="24"/>
                <w:szCs w:val="24"/>
              </w:rPr>
            </w:pPr>
          </w:p>
        </w:tc>
        <w:tc>
          <w:tcPr>
            <w:tcW w:w="1701" w:type="dxa"/>
          </w:tcPr>
          <w:p w14:paraId="08E82AF2" w14:textId="77777777" w:rsidR="00A2540F" w:rsidRPr="005210FE" w:rsidRDefault="00A2540F" w:rsidP="00506AD3">
            <w:pPr>
              <w:rPr>
                <w:sz w:val="24"/>
                <w:szCs w:val="24"/>
              </w:rPr>
            </w:pPr>
          </w:p>
        </w:tc>
        <w:tc>
          <w:tcPr>
            <w:tcW w:w="1559" w:type="dxa"/>
          </w:tcPr>
          <w:p w14:paraId="4DC44381" w14:textId="77777777" w:rsidR="00A2540F" w:rsidRPr="005210FE" w:rsidRDefault="00A2540F" w:rsidP="00506AD3">
            <w:pPr>
              <w:rPr>
                <w:sz w:val="24"/>
                <w:szCs w:val="24"/>
              </w:rPr>
            </w:pPr>
          </w:p>
        </w:tc>
        <w:tc>
          <w:tcPr>
            <w:tcW w:w="1701" w:type="dxa"/>
          </w:tcPr>
          <w:p w14:paraId="7D5E918A" w14:textId="77777777" w:rsidR="00A2540F" w:rsidRPr="005210FE" w:rsidRDefault="00A2540F" w:rsidP="00506AD3">
            <w:pPr>
              <w:rPr>
                <w:sz w:val="24"/>
                <w:szCs w:val="24"/>
              </w:rPr>
            </w:pPr>
          </w:p>
        </w:tc>
        <w:tc>
          <w:tcPr>
            <w:tcW w:w="909" w:type="dxa"/>
            <w:vMerge w:val="restart"/>
          </w:tcPr>
          <w:p w14:paraId="300247A1" w14:textId="77777777" w:rsidR="00A2540F" w:rsidRPr="005210FE" w:rsidRDefault="00A2540F" w:rsidP="00506AD3">
            <w:pPr>
              <w:rPr>
                <w:sz w:val="24"/>
                <w:szCs w:val="24"/>
              </w:rPr>
            </w:pPr>
          </w:p>
        </w:tc>
      </w:tr>
      <w:tr w:rsidR="00A2540F" w:rsidRPr="005210FE" w14:paraId="41E2ECA3" w14:textId="77777777" w:rsidTr="00506AD3">
        <w:trPr>
          <w:trHeight w:val="414"/>
        </w:trPr>
        <w:tc>
          <w:tcPr>
            <w:tcW w:w="570" w:type="dxa"/>
            <w:vAlign w:val="center"/>
          </w:tcPr>
          <w:p w14:paraId="4DEFF827"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0A0FCEF5" w14:textId="77777777" w:rsidR="00A2540F" w:rsidRPr="005210FE" w:rsidRDefault="00A2540F" w:rsidP="00506AD3">
            <w:pPr>
              <w:rPr>
                <w:sz w:val="24"/>
                <w:szCs w:val="24"/>
              </w:rPr>
            </w:pPr>
            <w:r w:rsidRPr="005210FE">
              <w:rPr>
                <w:sz w:val="24"/>
                <w:szCs w:val="24"/>
              </w:rPr>
              <w:t>Viva</w:t>
            </w:r>
          </w:p>
        </w:tc>
        <w:tc>
          <w:tcPr>
            <w:tcW w:w="1711" w:type="dxa"/>
          </w:tcPr>
          <w:p w14:paraId="1B8337DE" w14:textId="77777777" w:rsidR="00A2540F" w:rsidRPr="005210FE" w:rsidRDefault="00A2540F" w:rsidP="00506AD3">
            <w:pPr>
              <w:rPr>
                <w:sz w:val="24"/>
                <w:szCs w:val="24"/>
              </w:rPr>
            </w:pPr>
          </w:p>
        </w:tc>
        <w:tc>
          <w:tcPr>
            <w:tcW w:w="1701" w:type="dxa"/>
          </w:tcPr>
          <w:p w14:paraId="1402EF3B" w14:textId="77777777" w:rsidR="00A2540F" w:rsidRPr="005210FE" w:rsidRDefault="00A2540F" w:rsidP="00506AD3">
            <w:pPr>
              <w:rPr>
                <w:sz w:val="24"/>
                <w:szCs w:val="24"/>
              </w:rPr>
            </w:pPr>
          </w:p>
        </w:tc>
        <w:tc>
          <w:tcPr>
            <w:tcW w:w="1559" w:type="dxa"/>
          </w:tcPr>
          <w:p w14:paraId="4FA06B05" w14:textId="77777777" w:rsidR="00A2540F" w:rsidRPr="005210FE" w:rsidRDefault="00A2540F" w:rsidP="00506AD3">
            <w:pPr>
              <w:rPr>
                <w:sz w:val="24"/>
                <w:szCs w:val="24"/>
              </w:rPr>
            </w:pPr>
          </w:p>
        </w:tc>
        <w:tc>
          <w:tcPr>
            <w:tcW w:w="1701" w:type="dxa"/>
          </w:tcPr>
          <w:p w14:paraId="58368EAF" w14:textId="77777777" w:rsidR="00A2540F" w:rsidRPr="005210FE" w:rsidRDefault="00A2540F" w:rsidP="00506AD3">
            <w:pPr>
              <w:rPr>
                <w:sz w:val="24"/>
                <w:szCs w:val="24"/>
              </w:rPr>
            </w:pPr>
          </w:p>
        </w:tc>
        <w:tc>
          <w:tcPr>
            <w:tcW w:w="909" w:type="dxa"/>
            <w:vMerge/>
          </w:tcPr>
          <w:p w14:paraId="400CB0AE" w14:textId="77777777" w:rsidR="00A2540F" w:rsidRPr="005210FE" w:rsidRDefault="00A2540F" w:rsidP="00506AD3">
            <w:pPr>
              <w:rPr>
                <w:sz w:val="24"/>
                <w:szCs w:val="24"/>
              </w:rPr>
            </w:pPr>
          </w:p>
        </w:tc>
      </w:tr>
    </w:tbl>
    <w:p w14:paraId="399CF27F"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2C354C30" w14:textId="77777777" w:rsidTr="00506AD3">
        <w:trPr>
          <w:trHeight w:val="871"/>
          <w:jc w:val="center"/>
        </w:trPr>
        <w:tc>
          <w:tcPr>
            <w:tcW w:w="4450" w:type="dxa"/>
            <w:vAlign w:val="center"/>
          </w:tcPr>
          <w:p w14:paraId="550FBE56" w14:textId="77777777" w:rsidR="00A2540F" w:rsidRPr="00C06482" w:rsidRDefault="00A2540F" w:rsidP="00506AD3">
            <w:pPr>
              <w:jc w:val="center"/>
              <w:rPr>
                <w:b/>
                <w:bCs/>
                <w:sz w:val="24"/>
                <w:szCs w:val="24"/>
              </w:rPr>
            </w:pPr>
            <w:r w:rsidRPr="00C06482">
              <w:rPr>
                <w:b/>
                <w:bCs/>
                <w:sz w:val="24"/>
                <w:szCs w:val="24"/>
              </w:rPr>
              <w:t>(A)</w:t>
            </w:r>
          </w:p>
          <w:p w14:paraId="5805DF07"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7449FE0F"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55A48294" w14:textId="77777777" w:rsidR="00A2540F" w:rsidRPr="00C06482" w:rsidRDefault="00A2540F" w:rsidP="00506AD3">
            <w:pPr>
              <w:jc w:val="center"/>
              <w:rPr>
                <w:b/>
                <w:bCs/>
                <w:sz w:val="24"/>
                <w:szCs w:val="24"/>
              </w:rPr>
            </w:pPr>
            <w:r w:rsidRPr="00C06482">
              <w:rPr>
                <w:b/>
                <w:bCs/>
                <w:sz w:val="24"/>
                <w:szCs w:val="24"/>
              </w:rPr>
              <w:t xml:space="preserve">(B) </w:t>
            </w:r>
          </w:p>
          <w:p w14:paraId="23324ECB"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5C059238"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5CC74B54" w14:textId="77777777" w:rsidR="00A2540F" w:rsidRPr="00C06482" w:rsidRDefault="00A2540F" w:rsidP="00506AD3">
            <w:pPr>
              <w:jc w:val="center"/>
              <w:rPr>
                <w:b/>
                <w:bCs/>
                <w:sz w:val="24"/>
                <w:szCs w:val="24"/>
              </w:rPr>
            </w:pPr>
            <w:r w:rsidRPr="00C06482">
              <w:rPr>
                <w:b/>
                <w:bCs/>
                <w:sz w:val="24"/>
                <w:szCs w:val="24"/>
              </w:rPr>
              <w:t>Total Marks</w:t>
            </w:r>
          </w:p>
          <w:p w14:paraId="64A1BF50"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4BC1CB52" w14:textId="77777777" w:rsidTr="00506AD3">
        <w:trPr>
          <w:trHeight w:val="496"/>
          <w:jc w:val="center"/>
        </w:trPr>
        <w:tc>
          <w:tcPr>
            <w:tcW w:w="4450" w:type="dxa"/>
            <w:vAlign w:val="center"/>
          </w:tcPr>
          <w:p w14:paraId="13B8850A" w14:textId="77777777" w:rsidR="00A2540F" w:rsidRPr="003451E9" w:rsidRDefault="00A2540F" w:rsidP="00506AD3">
            <w:pPr>
              <w:jc w:val="center"/>
              <w:rPr>
                <w:sz w:val="24"/>
                <w:szCs w:val="24"/>
              </w:rPr>
            </w:pPr>
          </w:p>
        </w:tc>
        <w:tc>
          <w:tcPr>
            <w:tcW w:w="4347" w:type="dxa"/>
            <w:vAlign w:val="center"/>
          </w:tcPr>
          <w:p w14:paraId="28D47B92" w14:textId="77777777" w:rsidR="00A2540F" w:rsidRPr="003451E9" w:rsidRDefault="00A2540F" w:rsidP="00506AD3">
            <w:pPr>
              <w:jc w:val="center"/>
              <w:rPr>
                <w:sz w:val="24"/>
                <w:szCs w:val="24"/>
              </w:rPr>
            </w:pPr>
          </w:p>
        </w:tc>
        <w:tc>
          <w:tcPr>
            <w:tcW w:w="1414" w:type="dxa"/>
            <w:vAlign w:val="center"/>
          </w:tcPr>
          <w:p w14:paraId="7A954695" w14:textId="77777777" w:rsidR="00A2540F" w:rsidRPr="003451E9" w:rsidRDefault="00A2540F" w:rsidP="00506AD3">
            <w:pPr>
              <w:jc w:val="center"/>
              <w:rPr>
                <w:sz w:val="24"/>
                <w:szCs w:val="24"/>
              </w:rPr>
            </w:pPr>
          </w:p>
        </w:tc>
      </w:tr>
    </w:tbl>
    <w:p w14:paraId="64A1F91B" w14:textId="77777777" w:rsidR="00A2540F" w:rsidRDefault="00A2540F" w:rsidP="00A2540F">
      <w:pPr>
        <w:rPr>
          <w:sz w:val="18"/>
          <w:szCs w:val="18"/>
        </w:rPr>
      </w:pPr>
    </w:p>
    <w:p w14:paraId="34DE655D" w14:textId="77777777" w:rsidR="00A2540F" w:rsidRDefault="00A2540F" w:rsidP="00A2540F">
      <w:pPr>
        <w:rPr>
          <w:b/>
          <w:bCs/>
          <w:sz w:val="24"/>
          <w:szCs w:val="24"/>
        </w:rPr>
      </w:pPr>
    </w:p>
    <w:p w14:paraId="52E3717B"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7A856D92" w14:textId="77777777" w:rsidR="00A2540F" w:rsidRDefault="00A2540F" w:rsidP="00A2540F">
      <w:pPr>
        <w:rPr>
          <w:b/>
          <w:bCs/>
          <w:sz w:val="24"/>
          <w:szCs w:val="24"/>
        </w:rPr>
      </w:pPr>
      <w:r w:rsidRPr="003451E9">
        <w:rPr>
          <w:b/>
          <w:bCs/>
          <w:sz w:val="24"/>
          <w:szCs w:val="24"/>
        </w:rPr>
        <w:t>..........................................................................................................................................................................</w:t>
      </w:r>
      <w:r>
        <w:rPr>
          <w:b/>
          <w:bCs/>
          <w:sz w:val="24"/>
          <w:szCs w:val="24"/>
        </w:rPr>
        <w:t>..</w:t>
      </w:r>
    </w:p>
    <w:p w14:paraId="6BC97DD6" w14:textId="77777777" w:rsidR="00A2540F" w:rsidRPr="003451E9" w:rsidRDefault="00A2540F" w:rsidP="00A2540F">
      <w:pPr>
        <w:rPr>
          <w:b/>
          <w:bCs/>
          <w:sz w:val="24"/>
          <w:szCs w:val="24"/>
        </w:rPr>
      </w:pPr>
      <w:r w:rsidRPr="003451E9">
        <w:rPr>
          <w:b/>
          <w:bCs/>
          <w:sz w:val="24"/>
          <w:szCs w:val="24"/>
        </w:rPr>
        <w:t>............................................................................................................................................................................</w:t>
      </w:r>
    </w:p>
    <w:p w14:paraId="2BED6810" w14:textId="77777777" w:rsidR="00A2540F" w:rsidRPr="003451E9" w:rsidRDefault="00A2540F" w:rsidP="00A2540F">
      <w:pPr>
        <w:rPr>
          <w:b/>
          <w:bCs/>
          <w:sz w:val="24"/>
          <w:szCs w:val="24"/>
        </w:rPr>
      </w:pPr>
      <w:r w:rsidRPr="003451E9">
        <w:rPr>
          <w:b/>
          <w:bCs/>
          <w:sz w:val="24"/>
          <w:szCs w:val="24"/>
        </w:rPr>
        <w:t>............................................................................................................................................................................</w:t>
      </w:r>
    </w:p>
    <w:p w14:paraId="4DBE0840" w14:textId="77777777" w:rsidR="00A2540F" w:rsidRDefault="00A2540F" w:rsidP="00A2540F">
      <w:pPr>
        <w:rPr>
          <w:b/>
          <w:bCs/>
          <w:sz w:val="24"/>
          <w:szCs w:val="24"/>
        </w:rPr>
      </w:pPr>
    </w:p>
    <w:p w14:paraId="0E4F624F" w14:textId="77777777" w:rsidR="00A2540F" w:rsidRDefault="00A2540F" w:rsidP="00A2540F">
      <w:pPr>
        <w:rPr>
          <w:b/>
          <w:bCs/>
          <w:sz w:val="24"/>
          <w:szCs w:val="24"/>
        </w:rPr>
      </w:pPr>
    </w:p>
    <w:p w14:paraId="167B2920" w14:textId="77777777" w:rsidR="00A2540F" w:rsidRDefault="00A2540F" w:rsidP="00A2540F">
      <w:pPr>
        <w:rPr>
          <w:b/>
          <w:bCs/>
          <w:sz w:val="24"/>
          <w:szCs w:val="24"/>
        </w:rPr>
      </w:pPr>
    </w:p>
    <w:p w14:paraId="0DE55B7D" w14:textId="1082786B"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32F379FE" w14:textId="77777777" w:rsidR="00A2540F" w:rsidRDefault="00A2540F" w:rsidP="00A2540F">
      <w:pPr>
        <w:rPr>
          <w:b/>
          <w:bCs/>
          <w:sz w:val="24"/>
          <w:szCs w:val="24"/>
          <w:u w:val="single"/>
        </w:rPr>
      </w:pPr>
    </w:p>
    <w:p w14:paraId="680F83B5" w14:textId="02D924E6" w:rsidR="00A2540F" w:rsidRPr="002012B4" w:rsidRDefault="00A2540F">
      <w:pPr>
        <w:rPr>
          <w:b/>
          <w:bCs/>
          <w:sz w:val="24"/>
          <w:szCs w:val="24"/>
        </w:rPr>
      </w:pPr>
      <w:r w:rsidRPr="003451E9">
        <w:rPr>
          <w:b/>
          <w:bCs/>
          <w:sz w:val="24"/>
          <w:szCs w:val="24"/>
        </w:rPr>
        <w:t>Dated Signature .................................................................</w:t>
      </w:r>
    </w:p>
    <w:p w14:paraId="7DFBB885" w14:textId="77777777" w:rsidR="002012B4" w:rsidRDefault="002012B4" w:rsidP="00A2540F">
      <w:pPr>
        <w:jc w:val="center"/>
        <w:rPr>
          <w:b/>
          <w:bCs/>
          <w:sz w:val="24"/>
          <w:szCs w:val="24"/>
          <w:u w:val="single"/>
        </w:rPr>
      </w:pPr>
    </w:p>
    <w:p w14:paraId="4DF8AAD5" w14:textId="1A4902C3" w:rsidR="00A2540F" w:rsidRPr="00B92803" w:rsidRDefault="00A2540F" w:rsidP="00A2540F">
      <w:pPr>
        <w:jc w:val="center"/>
        <w:rPr>
          <w:b/>
          <w:bCs/>
          <w:sz w:val="24"/>
          <w:szCs w:val="24"/>
          <w:u w:val="single"/>
        </w:rPr>
      </w:pPr>
      <w:r w:rsidRPr="00B92803">
        <w:rPr>
          <w:b/>
          <w:bCs/>
          <w:sz w:val="24"/>
          <w:szCs w:val="24"/>
          <w:u w:val="single"/>
        </w:rPr>
        <w:lastRenderedPageBreak/>
        <w:t>Micro Project Evaluation Sheet</w:t>
      </w:r>
    </w:p>
    <w:p w14:paraId="57BE9D05" w14:textId="491F86D5" w:rsidR="00A2540F" w:rsidRPr="00ED378B" w:rsidRDefault="00A2540F" w:rsidP="00A2540F">
      <w:pPr>
        <w:rPr>
          <w:b/>
          <w:bCs/>
          <w:sz w:val="28"/>
          <w:szCs w:val="28"/>
        </w:rPr>
      </w:pPr>
      <w:r w:rsidRPr="00ED378B">
        <w:rPr>
          <w:b/>
          <w:bCs/>
          <w:sz w:val="28"/>
          <w:szCs w:val="28"/>
        </w:rPr>
        <w:t xml:space="preserve">Name of Student: </w:t>
      </w:r>
      <w:r w:rsidRPr="00A3396E">
        <w:rPr>
          <w:b/>
          <w:bCs/>
          <w:sz w:val="28"/>
          <w:szCs w:val="28"/>
          <w:u w:val="single"/>
        </w:rPr>
        <w:t>Shaikh</w:t>
      </w:r>
      <w:r>
        <w:rPr>
          <w:b/>
          <w:bCs/>
          <w:sz w:val="28"/>
          <w:szCs w:val="28"/>
          <w:u w:val="single"/>
        </w:rPr>
        <w:t xml:space="preserve"> Mohammed Hussain</w:t>
      </w:r>
      <w:r>
        <w:rPr>
          <w:b/>
          <w:bCs/>
          <w:sz w:val="28"/>
          <w:szCs w:val="28"/>
        </w:rPr>
        <w:tab/>
      </w:r>
      <w:r>
        <w:rPr>
          <w:b/>
          <w:bCs/>
          <w:sz w:val="28"/>
          <w:szCs w:val="28"/>
        </w:rPr>
        <w:tab/>
      </w:r>
      <w:r w:rsidRPr="00ED378B">
        <w:rPr>
          <w:b/>
          <w:bCs/>
          <w:sz w:val="28"/>
          <w:szCs w:val="28"/>
        </w:rPr>
        <w:t xml:space="preserve">Enrollment No.: </w:t>
      </w:r>
      <w:r>
        <w:rPr>
          <w:b/>
          <w:bCs/>
          <w:sz w:val="28"/>
          <w:szCs w:val="28"/>
          <w:u w:val="single"/>
        </w:rPr>
        <w:t>2200020625</w:t>
      </w:r>
      <w:r w:rsidRPr="00ED378B">
        <w:rPr>
          <w:b/>
          <w:bCs/>
          <w:sz w:val="28"/>
          <w:szCs w:val="28"/>
        </w:rPr>
        <w:t xml:space="preserve"> </w:t>
      </w:r>
    </w:p>
    <w:p w14:paraId="469ABB62" w14:textId="427237D0"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39136E07" w14:textId="2429A9A4"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3970CAB3" w14:textId="2037D943"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371D0BCC"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73A5C8ED"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Develop python program to demonstrate use of Operators</w:t>
      </w:r>
    </w:p>
    <w:p w14:paraId="3A1A221C"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Perform operations on data structures in Python.</w:t>
      </w:r>
    </w:p>
    <w:p w14:paraId="179B694F"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Develop functions for given problem.</w:t>
      </w:r>
    </w:p>
    <w:p w14:paraId="4023CD12"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Design classes for given problem.</w:t>
      </w:r>
    </w:p>
    <w:p w14:paraId="387F0F6B" w14:textId="77777777" w:rsidR="00310C51" w:rsidRPr="004A1205" w:rsidRDefault="00310C51" w:rsidP="00310C51">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27D588F0" w14:textId="77777777" w:rsidTr="00506AD3">
        <w:tc>
          <w:tcPr>
            <w:tcW w:w="570" w:type="dxa"/>
            <w:vAlign w:val="center"/>
          </w:tcPr>
          <w:p w14:paraId="4229A055"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51F8A795"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4B41DCA4" w14:textId="77777777" w:rsidR="00A2540F" w:rsidRDefault="00A2540F" w:rsidP="00506AD3">
            <w:pPr>
              <w:jc w:val="center"/>
              <w:rPr>
                <w:b/>
                <w:bCs/>
                <w:sz w:val="24"/>
                <w:szCs w:val="24"/>
              </w:rPr>
            </w:pPr>
            <w:r w:rsidRPr="005210FE">
              <w:rPr>
                <w:b/>
                <w:bCs/>
                <w:sz w:val="24"/>
                <w:szCs w:val="24"/>
              </w:rPr>
              <w:t xml:space="preserve">Poor </w:t>
            </w:r>
          </w:p>
          <w:p w14:paraId="38BA4D6E"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5E39443C" w14:textId="77777777" w:rsidR="00A2540F" w:rsidRDefault="00A2540F" w:rsidP="00506AD3">
            <w:pPr>
              <w:jc w:val="center"/>
              <w:rPr>
                <w:b/>
                <w:bCs/>
                <w:sz w:val="24"/>
                <w:szCs w:val="24"/>
              </w:rPr>
            </w:pPr>
            <w:r w:rsidRPr="005210FE">
              <w:rPr>
                <w:b/>
                <w:bCs/>
                <w:sz w:val="24"/>
                <w:szCs w:val="24"/>
              </w:rPr>
              <w:t xml:space="preserve">Average </w:t>
            </w:r>
          </w:p>
          <w:p w14:paraId="55FB9261"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F2B7240" w14:textId="77777777" w:rsidR="00A2540F" w:rsidRDefault="00A2540F" w:rsidP="00506AD3">
            <w:pPr>
              <w:jc w:val="center"/>
              <w:rPr>
                <w:b/>
                <w:bCs/>
                <w:sz w:val="24"/>
                <w:szCs w:val="24"/>
              </w:rPr>
            </w:pPr>
            <w:r w:rsidRPr="005210FE">
              <w:rPr>
                <w:b/>
                <w:bCs/>
                <w:sz w:val="24"/>
                <w:szCs w:val="24"/>
              </w:rPr>
              <w:t xml:space="preserve">Good </w:t>
            </w:r>
          </w:p>
          <w:p w14:paraId="30CAC104"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6D5B8008" w14:textId="77777777" w:rsidR="00A2540F" w:rsidRDefault="00A2540F" w:rsidP="00506AD3">
            <w:pPr>
              <w:jc w:val="center"/>
              <w:rPr>
                <w:b/>
                <w:bCs/>
                <w:sz w:val="24"/>
                <w:szCs w:val="24"/>
              </w:rPr>
            </w:pPr>
            <w:r w:rsidRPr="005210FE">
              <w:rPr>
                <w:b/>
                <w:bCs/>
                <w:sz w:val="24"/>
                <w:szCs w:val="24"/>
              </w:rPr>
              <w:t xml:space="preserve">Excellent </w:t>
            </w:r>
          </w:p>
          <w:p w14:paraId="6A4B9AFB"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7185748F"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1BAF37F2" w14:textId="77777777" w:rsidTr="00506AD3">
        <w:tc>
          <w:tcPr>
            <w:tcW w:w="10656" w:type="dxa"/>
            <w:gridSpan w:val="7"/>
            <w:vAlign w:val="center"/>
          </w:tcPr>
          <w:p w14:paraId="45F323BF"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2DB9E7F9" w14:textId="77777777" w:rsidTr="00506AD3">
        <w:trPr>
          <w:trHeight w:val="507"/>
        </w:trPr>
        <w:tc>
          <w:tcPr>
            <w:tcW w:w="570" w:type="dxa"/>
            <w:vAlign w:val="center"/>
          </w:tcPr>
          <w:p w14:paraId="2C02056C"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6496D726" w14:textId="77777777" w:rsidR="00A2540F" w:rsidRPr="005210FE" w:rsidRDefault="00A2540F" w:rsidP="00506AD3">
            <w:pPr>
              <w:rPr>
                <w:sz w:val="24"/>
                <w:szCs w:val="24"/>
              </w:rPr>
            </w:pPr>
            <w:r w:rsidRPr="005210FE">
              <w:rPr>
                <w:sz w:val="24"/>
                <w:szCs w:val="24"/>
              </w:rPr>
              <w:t>Relevance to the course</w:t>
            </w:r>
          </w:p>
        </w:tc>
        <w:tc>
          <w:tcPr>
            <w:tcW w:w="1711" w:type="dxa"/>
          </w:tcPr>
          <w:p w14:paraId="09C8C19F" w14:textId="77777777" w:rsidR="00A2540F" w:rsidRPr="005210FE" w:rsidRDefault="00A2540F" w:rsidP="00506AD3">
            <w:pPr>
              <w:rPr>
                <w:sz w:val="24"/>
                <w:szCs w:val="24"/>
              </w:rPr>
            </w:pPr>
          </w:p>
        </w:tc>
        <w:tc>
          <w:tcPr>
            <w:tcW w:w="1701" w:type="dxa"/>
          </w:tcPr>
          <w:p w14:paraId="75B8AB0E" w14:textId="77777777" w:rsidR="00A2540F" w:rsidRPr="005210FE" w:rsidRDefault="00A2540F" w:rsidP="00506AD3">
            <w:pPr>
              <w:rPr>
                <w:sz w:val="24"/>
                <w:szCs w:val="24"/>
              </w:rPr>
            </w:pPr>
          </w:p>
        </w:tc>
        <w:tc>
          <w:tcPr>
            <w:tcW w:w="1559" w:type="dxa"/>
          </w:tcPr>
          <w:p w14:paraId="48871E10" w14:textId="77777777" w:rsidR="00A2540F" w:rsidRPr="005210FE" w:rsidRDefault="00A2540F" w:rsidP="00506AD3">
            <w:pPr>
              <w:rPr>
                <w:sz w:val="24"/>
                <w:szCs w:val="24"/>
              </w:rPr>
            </w:pPr>
          </w:p>
        </w:tc>
        <w:tc>
          <w:tcPr>
            <w:tcW w:w="1701" w:type="dxa"/>
          </w:tcPr>
          <w:p w14:paraId="02992DE6" w14:textId="77777777" w:rsidR="00A2540F" w:rsidRPr="005210FE" w:rsidRDefault="00A2540F" w:rsidP="00506AD3">
            <w:pPr>
              <w:rPr>
                <w:sz w:val="24"/>
                <w:szCs w:val="24"/>
              </w:rPr>
            </w:pPr>
          </w:p>
        </w:tc>
        <w:tc>
          <w:tcPr>
            <w:tcW w:w="909" w:type="dxa"/>
            <w:vMerge w:val="restart"/>
          </w:tcPr>
          <w:p w14:paraId="49827B1D" w14:textId="77777777" w:rsidR="00A2540F" w:rsidRPr="005210FE" w:rsidRDefault="00A2540F" w:rsidP="00506AD3">
            <w:pPr>
              <w:rPr>
                <w:sz w:val="24"/>
                <w:szCs w:val="24"/>
              </w:rPr>
            </w:pPr>
          </w:p>
        </w:tc>
      </w:tr>
      <w:tr w:rsidR="00A2540F" w:rsidRPr="005210FE" w14:paraId="6435DF66" w14:textId="77777777" w:rsidTr="00506AD3">
        <w:tc>
          <w:tcPr>
            <w:tcW w:w="570" w:type="dxa"/>
            <w:vAlign w:val="center"/>
          </w:tcPr>
          <w:p w14:paraId="5004FD2B"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6A713FEC"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15AE30C1" w14:textId="77777777" w:rsidR="00A2540F" w:rsidRPr="005210FE" w:rsidRDefault="00A2540F" w:rsidP="00506AD3">
            <w:pPr>
              <w:rPr>
                <w:sz w:val="24"/>
                <w:szCs w:val="24"/>
              </w:rPr>
            </w:pPr>
          </w:p>
        </w:tc>
        <w:tc>
          <w:tcPr>
            <w:tcW w:w="1701" w:type="dxa"/>
          </w:tcPr>
          <w:p w14:paraId="569124CB" w14:textId="77777777" w:rsidR="00A2540F" w:rsidRPr="005210FE" w:rsidRDefault="00A2540F" w:rsidP="00506AD3">
            <w:pPr>
              <w:rPr>
                <w:sz w:val="24"/>
                <w:szCs w:val="24"/>
              </w:rPr>
            </w:pPr>
          </w:p>
        </w:tc>
        <w:tc>
          <w:tcPr>
            <w:tcW w:w="1559" w:type="dxa"/>
          </w:tcPr>
          <w:p w14:paraId="193D60EE" w14:textId="77777777" w:rsidR="00A2540F" w:rsidRPr="005210FE" w:rsidRDefault="00A2540F" w:rsidP="00506AD3">
            <w:pPr>
              <w:rPr>
                <w:sz w:val="24"/>
                <w:szCs w:val="24"/>
              </w:rPr>
            </w:pPr>
          </w:p>
        </w:tc>
        <w:tc>
          <w:tcPr>
            <w:tcW w:w="1701" w:type="dxa"/>
          </w:tcPr>
          <w:p w14:paraId="62BC547D" w14:textId="77777777" w:rsidR="00A2540F" w:rsidRPr="005210FE" w:rsidRDefault="00A2540F" w:rsidP="00506AD3">
            <w:pPr>
              <w:rPr>
                <w:sz w:val="24"/>
                <w:szCs w:val="24"/>
              </w:rPr>
            </w:pPr>
          </w:p>
        </w:tc>
        <w:tc>
          <w:tcPr>
            <w:tcW w:w="909" w:type="dxa"/>
            <w:vMerge/>
          </w:tcPr>
          <w:p w14:paraId="6E022AEE" w14:textId="77777777" w:rsidR="00A2540F" w:rsidRPr="005210FE" w:rsidRDefault="00A2540F" w:rsidP="00506AD3">
            <w:pPr>
              <w:rPr>
                <w:sz w:val="24"/>
                <w:szCs w:val="24"/>
              </w:rPr>
            </w:pPr>
          </w:p>
        </w:tc>
      </w:tr>
      <w:tr w:rsidR="00A2540F" w:rsidRPr="005210FE" w14:paraId="5E119D08" w14:textId="77777777" w:rsidTr="00506AD3">
        <w:trPr>
          <w:trHeight w:val="994"/>
        </w:trPr>
        <w:tc>
          <w:tcPr>
            <w:tcW w:w="570" w:type="dxa"/>
            <w:vAlign w:val="center"/>
          </w:tcPr>
          <w:p w14:paraId="01C83E79"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7A116971"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09070AD1" w14:textId="77777777" w:rsidR="00A2540F" w:rsidRPr="005210FE" w:rsidRDefault="00A2540F" w:rsidP="00506AD3">
            <w:pPr>
              <w:rPr>
                <w:sz w:val="24"/>
                <w:szCs w:val="24"/>
              </w:rPr>
            </w:pPr>
          </w:p>
        </w:tc>
        <w:tc>
          <w:tcPr>
            <w:tcW w:w="1701" w:type="dxa"/>
          </w:tcPr>
          <w:p w14:paraId="6E36BA95" w14:textId="77777777" w:rsidR="00A2540F" w:rsidRPr="005210FE" w:rsidRDefault="00A2540F" w:rsidP="00506AD3">
            <w:pPr>
              <w:rPr>
                <w:sz w:val="24"/>
                <w:szCs w:val="24"/>
              </w:rPr>
            </w:pPr>
          </w:p>
        </w:tc>
        <w:tc>
          <w:tcPr>
            <w:tcW w:w="1559" w:type="dxa"/>
          </w:tcPr>
          <w:p w14:paraId="44A0CAFC" w14:textId="77777777" w:rsidR="00A2540F" w:rsidRPr="005210FE" w:rsidRDefault="00A2540F" w:rsidP="00506AD3">
            <w:pPr>
              <w:rPr>
                <w:sz w:val="24"/>
                <w:szCs w:val="24"/>
              </w:rPr>
            </w:pPr>
          </w:p>
        </w:tc>
        <w:tc>
          <w:tcPr>
            <w:tcW w:w="1701" w:type="dxa"/>
          </w:tcPr>
          <w:p w14:paraId="6797EBE7" w14:textId="77777777" w:rsidR="00A2540F" w:rsidRPr="005210FE" w:rsidRDefault="00A2540F" w:rsidP="00506AD3">
            <w:pPr>
              <w:rPr>
                <w:sz w:val="24"/>
                <w:szCs w:val="24"/>
              </w:rPr>
            </w:pPr>
          </w:p>
        </w:tc>
        <w:tc>
          <w:tcPr>
            <w:tcW w:w="909" w:type="dxa"/>
            <w:vMerge/>
          </w:tcPr>
          <w:p w14:paraId="4A41EC43" w14:textId="77777777" w:rsidR="00A2540F" w:rsidRPr="005210FE" w:rsidRDefault="00A2540F" w:rsidP="00506AD3">
            <w:pPr>
              <w:rPr>
                <w:sz w:val="24"/>
                <w:szCs w:val="24"/>
              </w:rPr>
            </w:pPr>
          </w:p>
        </w:tc>
      </w:tr>
      <w:tr w:rsidR="00A2540F" w:rsidRPr="005210FE" w14:paraId="39079DD9" w14:textId="77777777" w:rsidTr="00506AD3">
        <w:trPr>
          <w:trHeight w:val="711"/>
        </w:trPr>
        <w:tc>
          <w:tcPr>
            <w:tcW w:w="570" w:type="dxa"/>
            <w:vAlign w:val="center"/>
          </w:tcPr>
          <w:p w14:paraId="64C21BD0"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05B1E796"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150E23FC" w14:textId="77777777" w:rsidR="00A2540F" w:rsidRPr="005210FE" w:rsidRDefault="00A2540F" w:rsidP="00506AD3">
            <w:pPr>
              <w:rPr>
                <w:sz w:val="24"/>
                <w:szCs w:val="24"/>
              </w:rPr>
            </w:pPr>
          </w:p>
        </w:tc>
        <w:tc>
          <w:tcPr>
            <w:tcW w:w="1701" w:type="dxa"/>
          </w:tcPr>
          <w:p w14:paraId="5A8740C1" w14:textId="77777777" w:rsidR="00A2540F" w:rsidRPr="005210FE" w:rsidRDefault="00A2540F" w:rsidP="00506AD3">
            <w:pPr>
              <w:rPr>
                <w:sz w:val="24"/>
                <w:szCs w:val="24"/>
              </w:rPr>
            </w:pPr>
          </w:p>
        </w:tc>
        <w:tc>
          <w:tcPr>
            <w:tcW w:w="1559" w:type="dxa"/>
          </w:tcPr>
          <w:p w14:paraId="11CC0D86" w14:textId="77777777" w:rsidR="00A2540F" w:rsidRPr="005210FE" w:rsidRDefault="00A2540F" w:rsidP="00506AD3">
            <w:pPr>
              <w:rPr>
                <w:sz w:val="24"/>
                <w:szCs w:val="24"/>
              </w:rPr>
            </w:pPr>
          </w:p>
        </w:tc>
        <w:tc>
          <w:tcPr>
            <w:tcW w:w="1701" w:type="dxa"/>
          </w:tcPr>
          <w:p w14:paraId="5C2F8640" w14:textId="77777777" w:rsidR="00A2540F" w:rsidRPr="005210FE" w:rsidRDefault="00A2540F" w:rsidP="00506AD3">
            <w:pPr>
              <w:rPr>
                <w:sz w:val="24"/>
                <w:szCs w:val="24"/>
              </w:rPr>
            </w:pPr>
          </w:p>
        </w:tc>
        <w:tc>
          <w:tcPr>
            <w:tcW w:w="909" w:type="dxa"/>
            <w:vMerge/>
          </w:tcPr>
          <w:p w14:paraId="263E2469" w14:textId="77777777" w:rsidR="00A2540F" w:rsidRPr="005210FE" w:rsidRDefault="00A2540F" w:rsidP="00506AD3">
            <w:pPr>
              <w:rPr>
                <w:sz w:val="24"/>
                <w:szCs w:val="24"/>
              </w:rPr>
            </w:pPr>
          </w:p>
        </w:tc>
      </w:tr>
      <w:tr w:rsidR="00A2540F" w:rsidRPr="005210FE" w14:paraId="2BCB6D54" w14:textId="77777777" w:rsidTr="00506AD3">
        <w:trPr>
          <w:trHeight w:val="705"/>
        </w:trPr>
        <w:tc>
          <w:tcPr>
            <w:tcW w:w="570" w:type="dxa"/>
            <w:vAlign w:val="center"/>
          </w:tcPr>
          <w:p w14:paraId="743F4F2B"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3BCD0D72" w14:textId="77777777" w:rsidR="00A2540F" w:rsidRPr="005210FE" w:rsidRDefault="00A2540F" w:rsidP="00506AD3">
            <w:pPr>
              <w:rPr>
                <w:sz w:val="24"/>
                <w:szCs w:val="24"/>
              </w:rPr>
            </w:pPr>
            <w:r w:rsidRPr="005210FE">
              <w:rPr>
                <w:sz w:val="24"/>
                <w:szCs w:val="24"/>
              </w:rPr>
              <w:t>Quality of Prototype/Model</w:t>
            </w:r>
          </w:p>
        </w:tc>
        <w:tc>
          <w:tcPr>
            <w:tcW w:w="1711" w:type="dxa"/>
          </w:tcPr>
          <w:p w14:paraId="4489ACC0" w14:textId="77777777" w:rsidR="00A2540F" w:rsidRPr="005210FE" w:rsidRDefault="00A2540F" w:rsidP="00506AD3">
            <w:pPr>
              <w:rPr>
                <w:sz w:val="24"/>
                <w:szCs w:val="24"/>
              </w:rPr>
            </w:pPr>
          </w:p>
        </w:tc>
        <w:tc>
          <w:tcPr>
            <w:tcW w:w="1701" w:type="dxa"/>
          </w:tcPr>
          <w:p w14:paraId="70B50F86" w14:textId="77777777" w:rsidR="00A2540F" w:rsidRPr="005210FE" w:rsidRDefault="00A2540F" w:rsidP="00506AD3">
            <w:pPr>
              <w:rPr>
                <w:sz w:val="24"/>
                <w:szCs w:val="24"/>
              </w:rPr>
            </w:pPr>
          </w:p>
        </w:tc>
        <w:tc>
          <w:tcPr>
            <w:tcW w:w="1559" w:type="dxa"/>
          </w:tcPr>
          <w:p w14:paraId="6D217659" w14:textId="77777777" w:rsidR="00A2540F" w:rsidRPr="005210FE" w:rsidRDefault="00A2540F" w:rsidP="00506AD3">
            <w:pPr>
              <w:rPr>
                <w:sz w:val="24"/>
                <w:szCs w:val="24"/>
              </w:rPr>
            </w:pPr>
          </w:p>
        </w:tc>
        <w:tc>
          <w:tcPr>
            <w:tcW w:w="1701" w:type="dxa"/>
          </w:tcPr>
          <w:p w14:paraId="37C6191D" w14:textId="77777777" w:rsidR="00A2540F" w:rsidRPr="005210FE" w:rsidRDefault="00A2540F" w:rsidP="00506AD3">
            <w:pPr>
              <w:rPr>
                <w:sz w:val="24"/>
                <w:szCs w:val="24"/>
              </w:rPr>
            </w:pPr>
          </w:p>
        </w:tc>
        <w:tc>
          <w:tcPr>
            <w:tcW w:w="909" w:type="dxa"/>
            <w:vMerge/>
          </w:tcPr>
          <w:p w14:paraId="45BE2CD9" w14:textId="77777777" w:rsidR="00A2540F" w:rsidRPr="005210FE" w:rsidRDefault="00A2540F" w:rsidP="00506AD3">
            <w:pPr>
              <w:rPr>
                <w:sz w:val="24"/>
                <w:szCs w:val="24"/>
              </w:rPr>
            </w:pPr>
          </w:p>
        </w:tc>
      </w:tr>
      <w:tr w:rsidR="00A2540F" w:rsidRPr="005210FE" w14:paraId="07E0B805" w14:textId="77777777" w:rsidTr="00506AD3">
        <w:trPr>
          <w:trHeight w:val="429"/>
        </w:trPr>
        <w:tc>
          <w:tcPr>
            <w:tcW w:w="570" w:type="dxa"/>
            <w:vAlign w:val="center"/>
          </w:tcPr>
          <w:p w14:paraId="362E09F4"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1F40B8B3" w14:textId="77777777" w:rsidR="00A2540F" w:rsidRPr="005210FE" w:rsidRDefault="00A2540F" w:rsidP="00506AD3">
            <w:pPr>
              <w:rPr>
                <w:sz w:val="24"/>
                <w:szCs w:val="24"/>
              </w:rPr>
            </w:pPr>
            <w:r w:rsidRPr="005210FE">
              <w:rPr>
                <w:sz w:val="24"/>
                <w:szCs w:val="24"/>
              </w:rPr>
              <w:t>Report Preparation</w:t>
            </w:r>
          </w:p>
        </w:tc>
        <w:tc>
          <w:tcPr>
            <w:tcW w:w="1711" w:type="dxa"/>
          </w:tcPr>
          <w:p w14:paraId="10FA6374" w14:textId="77777777" w:rsidR="00A2540F" w:rsidRPr="005210FE" w:rsidRDefault="00A2540F" w:rsidP="00506AD3">
            <w:pPr>
              <w:rPr>
                <w:sz w:val="24"/>
                <w:szCs w:val="24"/>
              </w:rPr>
            </w:pPr>
          </w:p>
        </w:tc>
        <w:tc>
          <w:tcPr>
            <w:tcW w:w="1701" w:type="dxa"/>
          </w:tcPr>
          <w:p w14:paraId="70C603FF" w14:textId="77777777" w:rsidR="00A2540F" w:rsidRPr="005210FE" w:rsidRDefault="00A2540F" w:rsidP="00506AD3">
            <w:pPr>
              <w:rPr>
                <w:sz w:val="24"/>
                <w:szCs w:val="24"/>
              </w:rPr>
            </w:pPr>
          </w:p>
        </w:tc>
        <w:tc>
          <w:tcPr>
            <w:tcW w:w="1559" w:type="dxa"/>
          </w:tcPr>
          <w:p w14:paraId="779449F1" w14:textId="77777777" w:rsidR="00A2540F" w:rsidRPr="005210FE" w:rsidRDefault="00A2540F" w:rsidP="00506AD3">
            <w:pPr>
              <w:rPr>
                <w:sz w:val="24"/>
                <w:szCs w:val="24"/>
              </w:rPr>
            </w:pPr>
          </w:p>
        </w:tc>
        <w:tc>
          <w:tcPr>
            <w:tcW w:w="1701" w:type="dxa"/>
          </w:tcPr>
          <w:p w14:paraId="0EE58995" w14:textId="77777777" w:rsidR="00A2540F" w:rsidRPr="005210FE" w:rsidRDefault="00A2540F" w:rsidP="00506AD3">
            <w:pPr>
              <w:rPr>
                <w:sz w:val="24"/>
                <w:szCs w:val="24"/>
              </w:rPr>
            </w:pPr>
          </w:p>
        </w:tc>
        <w:tc>
          <w:tcPr>
            <w:tcW w:w="909" w:type="dxa"/>
            <w:vMerge/>
          </w:tcPr>
          <w:p w14:paraId="16DBC351" w14:textId="77777777" w:rsidR="00A2540F" w:rsidRPr="005210FE" w:rsidRDefault="00A2540F" w:rsidP="00506AD3">
            <w:pPr>
              <w:rPr>
                <w:sz w:val="24"/>
                <w:szCs w:val="24"/>
              </w:rPr>
            </w:pPr>
          </w:p>
        </w:tc>
      </w:tr>
      <w:tr w:rsidR="00A2540F" w:rsidRPr="005210FE" w14:paraId="4F1B797C" w14:textId="77777777" w:rsidTr="00506AD3">
        <w:tc>
          <w:tcPr>
            <w:tcW w:w="10656" w:type="dxa"/>
            <w:gridSpan w:val="7"/>
            <w:vAlign w:val="center"/>
          </w:tcPr>
          <w:p w14:paraId="53005721"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7BE55939" w14:textId="77777777" w:rsidTr="00506AD3">
        <w:trPr>
          <w:trHeight w:val="450"/>
        </w:trPr>
        <w:tc>
          <w:tcPr>
            <w:tcW w:w="570" w:type="dxa"/>
            <w:vAlign w:val="center"/>
          </w:tcPr>
          <w:p w14:paraId="6C10647C"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4BEBCC1A" w14:textId="77777777" w:rsidR="00A2540F" w:rsidRPr="005210FE" w:rsidRDefault="00A2540F" w:rsidP="00506AD3">
            <w:pPr>
              <w:rPr>
                <w:sz w:val="24"/>
                <w:szCs w:val="24"/>
              </w:rPr>
            </w:pPr>
            <w:r w:rsidRPr="005210FE">
              <w:rPr>
                <w:sz w:val="24"/>
                <w:szCs w:val="24"/>
              </w:rPr>
              <w:t>Presentation</w:t>
            </w:r>
          </w:p>
        </w:tc>
        <w:tc>
          <w:tcPr>
            <w:tcW w:w="1711" w:type="dxa"/>
          </w:tcPr>
          <w:p w14:paraId="3001E061" w14:textId="77777777" w:rsidR="00A2540F" w:rsidRPr="005210FE" w:rsidRDefault="00A2540F" w:rsidP="00506AD3">
            <w:pPr>
              <w:rPr>
                <w:sz w:val="24"/>
                <w:szCs w:val="24"/>
              </w:rPr>
            </w:pPr>
          </w:p>
        </w:tc>
        <w:tc>
          <w:tcPr>
            <w:tcW w:w="1701" w:type="dxa"/>
          </w:tcPr>
          <w:p w14:paraId="5309C865" w14:textId="77777777" w:rsidR="00A2540F" w:rsidRPr="005210FE" w:rsidRDefault="00A2540F" w:rsidP="00506AD3">
            <w:pPr>
              <w:rPr>
                <w:sz w:val="24"/>
                <w:szCs w:val="24"/>
              </w:rPr>
            </w:pPr>
          </w:p>
        </w:tc>
        <w:tc>
          <w:tcPr>
            <w:tcW w:w="1559" w:type="dxa"/>
          </w:tcPr>
          <w:p w14:paraId="3959BEC2" w14:textId="77777777" w:rsidR="00A2540F" w:rsidRPr="005210FE" w:rsidRDefault="00A2540F" w:rsidP="00506AD3">
            <w:pPr>
              <w:rPr>
                <w:sz w:val="24"/>
                <w:szCs w:val="24"/>
              </w:rPr>
            </w:pPr>
          </w:p>
        </w:tc>
        <w:tc>
          <w:tcPr>
            <w:tcW w:w="1701" w:type="dxa"/>
          </w:tcPr>
          <w:p w14:paraId="42F7D9D0" w14:textId="77777777" w:rsidR="00A2540F" w:rsidRPr="005210FE" w:rsidRDefault="00A2540F" w:rsidP="00506AD3">
            <w:pPr>
              <w:rPr>
                <w:sz w:val="24"/>
                <w:szCs w:val="24"/>
              </w:rPr>
            </w:pPr>
          </w:p>
        </w:tc>
        <w:tc>
          <w:tcPr>
            <w:tcW w:w="909" w:type="dxa"/>
            <w:vMerge w:val="restart"/>
          </w:tcPr>
          <w:p w14:paraId="396BE963" w14:textId="77777777" w:rsidR="00A2540F" w:rsidRPr="005210FE" w:rsidRDefault="00A2540F" w:rsidP="00506AD3">
            <w:pPr>
              <w:rPr>
                <w:sz w:val="24"/>
                <w:szCs w:val="24"/>
              </w:rPr>
            </w:pPr>
          </w:p>
        </w:tc>
      </w:tr>
      <w:tr w:rsidR="00A2540F" w:rsidRPr="005210FE" w14:paraId="5EEEA034" w14:textId="77777777" w:rsidTr="00506AD3">
        <w:trPr>
          <w:trHeight w:val="414"/>
        </w:trPr>
        <w:tc>
          <w:tcPr>
            <w:tcW w:w="570" w:type="dxa"/>
            <w:vAlign w:val="center"/>
          </w:tcPr>
          <w:p w14:paraId="289CCCE1"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226CA03E" w14:textId="77777777" w:rsidR="00A2540F" w:rsidRPr="005210FE" w:rsidRDefault="00A2540F" w:rsidP="00506AD3">
            <w:pPr>
              <w:rPr>
                <w:sz w:val="24"/>
                <w:szCs w:val="24"/>
              </w:rPr>
            </w:pPr>
            <w:r w:rsidRPr="005210FE">
              <w:rPr>
                <w:sz w:val="24"/>
                <w:szCs w:val="24"/>
              </w:rPr>
              <w:t>Viva</w:t>
            </w:r>
          </w:p>
        </w:tc>
        <w:tc>
          <w:tcPr>
            <w:tcW w:w="1711" w:type="dxa"/>
          </w:tcPr>
          <w:p w14:paraId="3C4C2F75" w14:textId="77777777" w:rsidR="00A2540F" w:rsidRPr="005210FE" w:rsidRDefault="00A2540F" w:rsidP="00506AD3">
            <w:pPr>
              <w:rPr>
                <w:sz w:val="24"/>
                <w:szCs w:val="24"/>
              </w:rPr>
            </w:pPr>
          </w:p>
        </w:tc>
        <w:tc>
          <w:tcPr>
            <w:tcW w:w="1701" w:type="dxa"/>
          </w:tcPr>
          <w:p w14:paraId="51C5798A" w14:textId="77777777" w:rsidR="00A2540F" w:rsidRPr="005210FE" w:rsidRDefault="00A2540F" w:rsidP="00506AD3">
            <w:pPr>
              <w:rPr>
                <w:sz w:val="24"/>
                <w:szCs w:val="24"/>
              </w:rPr>
            </w:pPr>
          </w:p>
        </w:tc>
        <w:tc>
          <w:tcPr>
            <w:tcW w:w="1559" w:type="dxa"/>
          </w:tcPr>
          <w:p w14:paraId="1FD47B67" w14:textId="77777777" w:rsidR="00A2540F" w:rsidRPr="005210FE" w:rsidRDefault="00A2540F" w:rsidP="00506AD3">
            <w:pPr>
              <w:rPr>
                <w:sz w:val="24"/>
                <w:szCs w:val="24"/>
              </w:rPr>
            </w:pPr>
          </w:p>
        </w:tc>
        <w:tc>
          <w:tcPr>
            <w:tcW w:w="1701" w:type="dxa"/>
          </w:tcPr>
          <w:p w14:paraId="358ED0D8" w14:textId="77777777" w:rsidR="00A2540F" w:rsidRPr="005210FE" w:rsidRDefault="00A2540F" w:rsidP="00506AD3">
            <w:pPr>
              <w:rPr>
                <w:sz w:val="24"/>
                <w:szCs w:val="24"/>
              </w:rPr>
            </w:pPr>
          </w:p>
        </w:tc>
        <w:tc>
          <w:tcPr>
            <w:tcW w:w="909" w:type="dxa"/>
            <w:vMerge/>
          </w:tcPr>
          <w:p w14:paraId="42EED1AD" w14:textId="77777777" w:rsidR="00A2540F" w:rsidRPr="005210FE" w:rsidRDefault="00A2540F" w:rsidP="00506AD3">
            <w:pPr>
              <w:rPr>
                <w:sz w:val="24"/>
                <w:szCs w:val="24"/>
              </w:rPr>
            </w:pPr>
          </w:p>
        </w:tc>
      </w:tr>
    </w:tbl>
    <w:p w14:paraId="0384DA3D"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1174A86E" w14:textId="77777777" w:rsidTr="00506AD3">
        <w:trPr>
          <w:trHeight w:val="871"/>
          <w:jc w:val="center"/>
        </w:trPr>
        <w:tc>
          <w:tcPr>
            <w:tcW w:w="4450" w:type="dxa"/>
            <w:vAlign w:val="center"/>
          </w:tcPr>
          <w:p w14:paraId="1AB5067E" w14:textId="77777777" w:rsidR="00A2540F" w:rsidRPr="00C06482" w:rsidRDefault="00A2540F" w:rsidP="00506AD3">
            <w:pPr>
              <w:jc w:val="center"/>
              <w:rPr>
                <w:b/>
                <w:bCs/>
                <w:sz w:val="24"/>
                <w:szCs w:val="24"/>
              </w:rPr>
            </w:pPr>
            <w:r w:rsidRPr="00C06482">
              <w:rPr>
                <w:b/>
                <w:bCs/>
                <w:sz w:val="24"/>
                <w:szCs w:val="24"/>
              </w:rPr>
              <w:t>(A)</w:t>
            </w:r>
          </w:p>
          <w:p w14:paraId="2DC6C952"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3E261572"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56119B44" w14:textId="77777777" w:rsidR="00A2540F" w:rsidRPr="00C06482" w:rsidRDefault="00A2540F" w:rsidP="00506AD3">
            <w:pPr>
              <w:jc w:val="center"/>
              <w:rPr>
                <w:b/>
                <w:bCs/>
                <w:sz w:val="24"/>
                <w:szCs w:val="24"/>
              </w:rPr>
            </w:pPr>
            <w:r w:rsidRPr="00C06482">
              <w:rPr>
                <w:b/>
                <w:bCs/>
                <w:sz w:val="24"/>
                <w:szCs w:val="24"/>
              </w:rPr>
              <w:t xml:space="preserve">(B) </w:t>
            </w:r>
          </w:p>
          <w:p w14:paraId="7C7E6C45"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190C9AD7"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139CE2AE" w14:textId="77777777" w:rsidR="00A2540F" w:rsidRPr="00C06482" w:rsidRDefault="00A2540F" w:rsidP="00506AD3">
            <w:pPr>
              <w:jc w:val="center"/>
              <w:rPr>
                <w:b/>
                <w:bCs/>
                <w:sz w:val="24"/>
                <w:szCs w:val="24"/>
              </w:rPr>
            </w:pPr>
            <w:r w:rsidRPr="00C06482">
              <w:rPr>
                <w:b/>
                <w:bCs/>
                <w:sz w:val="24"/>
                <w:szCs w:val="24"/>
              </w:rPr>
              <w:t>Total Marks</w:t>
            </w:r>
          </w:p>
          <w:p w14:paraId="04B0E603"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1619C674" w14:textId="77777777" w:rsidTr="00506AD3">
        <w:trPr>
          <w:trHeight w:val="496"/>
          <w:jc w:val="center"/>
        </w:trPr>
        <w:tc>
          <w:tcPr>
            <w:tcW w:w="4450" w:type="dxa"/>
            <w:vAlign w:val="center"/>
          </w:tcPr>
          <w:p w14:paraId="436E454C" w14:textId="77777777" w:rsidR="00A2540F" w:rsidRPr="003451E9" w:rsidRDefault="00A2540F" w:rsidP="00506AD3">
            <w:pPr>
              <w:jc w:val="center"/>
              <w:rPr>
                <w:sz w:val="24"/>
                <w:szCs w:val="24"/>
              </w:rPr>
            </w:pPr>
          </w:p>
        </w:tc>
        <w:tc>
          <w:tcPr>
            <w:tcW w:w="4347" w:type="dxa"/>
            <w:vAlign w:val="center"/>
          </w:tcPr>
          <w:p w14:paraId="78655D6E" w14:textId="77777777" w:rsidR="00A2540F" w:rsidRPr="003451E9" w:rsidRDefault="00A2540F" w:rsidP="00506AD3">
            <w:pPr>
              <w:jc w:val="center"/>
              <w:rPr>
                <w:sz w:val="24"/>
                <w:szCs w:val="24"/>
              </w:rPr>
            </w:pPr>
          </w:p>
        </w:tc>
        <w:tc>
          <w:tcPr>
            <w:tcW w:w="1414" w:type="dxa"/>
            <w:vAlign w:val="center"/>
          </w:tcPr>
          <w:p w14:paraId="63BE4995" w14:textId="77777777" w:rsidR="00A2540F" w:rsidRPr="003451E9" w:rsidRDefault="00A2540F" w:rsidP="00506AD3">
            <w:pPr>
              <w:jc w:val="center"/>
              <w:rPr>
                <w:sz w:val="24"/>
                <w:szCs w:val="24"/>
              </w:rPr>
            </w:pPr>
          </w:p>
        </w:tc>
      </w:tr>
    </w:tbl>
    <w:p w14:paraId="75DF0423" w14:textId="77777777" w:rsidR="00A2540F" w:rsidRDefault="00A2540F" w:rsidP="00A2540F">
      <w:pPr>
        <w:rPr>
          <w:sz w:val="18"/>
          <w:szCs w:val="18"/>
        </w:rPr>
      </w:pPr>
    </w:p>
    <w:p w14:paraId="07AEB52B" w14:textId="77777777" w:rsidR="00A2540F" w:rsidRDefault="00A2540F" w:rsidP="00A2540F">
      <w:pPr>
        <w:rPr>
          <w:b/>
          <w:bCs/>
          <w:sz w:val="24"/>
          <w:szCs w:val="24"/>
        </w:rPr>
      </w:pPr>
    </w:p>
    <w:p w14:paraId="5468EF3D"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58AECEFA" w14:textId="77777777" w:rsidR="00A2540F" w:rsidRDefault="00A2540F" w:rsidP="00A2540F">
      <w:pPr>
        <w:rPr>
          <w:b/>
          <w:bCs/>
          <w:sz w:val="24"/>
          <w:szCs w:val="24"/>
        </w:rPr>
      </w:pPr>
      <w:r w:rsidRPr="003451E9">
        <w:rPr>
          <w:b/>
          <w:bCs/>
          <w:sz w:val="24"/>
          <w:szCs w:val="24"/>
        </w:rPr>
        <w:t>..........................................................................................................................................................................</w:t>
      </w:r>
      <w:r>
        <w:rPr>
          <w:b/>
          <w:bCs/>
          <w:sz w:val="24"/>
          <w:szCs w:val="24"/>
        </w:rPr>
        <w:t>..</w:t>
      </w:r>
    </w:p>
    <w:p w14:paraId="4547222A" w14:textId="77777777" w:rsidR="00A2540F" w:rsidRPr="003451E9" w:rsidRDefault="00A2540F" w:rsidP="00A2540F">
      <w:pPr>
        <w:rPr>
          <w:b/>
          <w:bCs/>
          <w:sz w:val="24"/>
          <w:szCs w:val="24"/>
        </w:rPr>
      </w:pPr>
      <w:r w:rsidRPr="003451E9">
        <w:rPr>
          <w:b/>
          <w:bCs/>
          <w:sz w:val="24"/>
          <w:szCs w:val="24"/>
        </w:rPr>
        <w:t>............................................................................................................................................................................</w:t>
      </w:r>
    </w:p>
    <w:p w14:paraId="54F67AD3" w14:textId="77777777" w:rsidR="00A2540F" w:rsidRPr="003451E9" w:rsidRDefault="00A2540F" w:rsidP="00A2540F">
      <w:pPr>
        <w:rPr>
          <w:b/>
          <w:bCs/>
          <w:sz w:val="24"/>
          <w:szCs w:val="24"/>
        </w:rPr>
      </w:pPr>
      <w:r w:rsidRPr="003451E9">
        <w:rPr>
          <w:b/>
          <w:bCs/>
          <w:sz w:val="24"/>
          <w:szCs w:val="24"/>
        </w:rPr>
        <w:t>............................................................................................................................................................................</w:t>
      </w:r>
    </w:p>
    <w:p w14:paraId="0ED2DB21" w14:textId="77777777" w:rsidR="00A2540F" w:rsidRDefault="00A2540F" w:rsidP="00A2540F">
      <w:pPr>
        <w:rPr>
          <w:b/>
          <w:bCs/>
          <w:sz w:val="24"/>
          <w:szCs w:val="24"/>
        </w:rPr>
      </w:pPr>
    </w:p>
    <w:p w14:paraId="4A2D38BC" w14:textId="77777777" w:rsidR="00A2540F" w:rsidRDefault="00A2540F" w:rsidP="00A2540F">
      <w:pPr>
        <w:rPr>
          <w:b/>
          <w:bCs/>
          <w:sz w:val="24"/>
          <w:szCs w:val="24"/>
        </w:rPr>
      </w:pPr>
    </w:p>
    <w:p w14:paraId="43E66388" w14:textId="77777777" w:rsidR="00A2540F" w:rsidRDefault="00A2540F" w:rsidP="00A2540F">
      <w:pPr>
        <w:rPr>
          <w:b/>
          <w:bCs/>
          <w:sz w:val="24"/>
          <w:szCs w:val="24"/>
        </w:rPr>
      </w:pPr>
    </w:p>
    <w:p w14:paraId="78852D12" w14:textId="28C2A708"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281F157C" w14:textId="77777777" w:rsidR="00A2540F" w:rsidRDefault="00A2540F" w:rsidP="00A2540F">
      <w:pPr>
        <w:rPr>
          <w:b/>
          <w:bCs/>
          <w:sz w:val="24"/>
          <w:szCs w:val="24"/>
          <w:u w:val="single"/>
        </w:rPr>
      </w:pPr>
    </w:p>
    <w:p w14:paraId="4B87F8F5" w14:textId="77777777" w:rsidR="00A2540F" w:rsidRDefault="00A2540F" w:rsidP="00A2540F">
      <w:pPr>
        <w:rPr>
          <w:b/>
          <w:bCs/>
          <w:sz w:val="24"/>
          <w:szCs w:val="24"/>
        </w:rPr>
      </w:pPr>
      <w:r w:rsidRPr="003451E9">
        <w:rPr>
          <w:b/>
          <w:bCs/>
          <w:sz w:val="24"/>
          <w:szCs w:val="24"/>
        </w:rPr>
        <w:t>Dated Signature .................................................................</w:t>
      </w:r>
    </w:p>
    <w:p w14:paraId="3436806E" w14:textId="455425BD" w:rsidR="002F2DB3" w:rsidRPr="00A2540F" w:rsidRDefault="002F2DB3" w:rsidP="00A2540F">
      <w:pPr>
        <w:rPr>
          <w:b/>
          <w:bCs/>
          <w:sz w:val="24"/>
          <w:szCs w:val="24"/>
        </w:rPr>
      </w:pPr>
    </w:p>
    <w:sectPr w:rsidR="002F2DB3" w:rsidRPr="00A2540F">
      <w:headerReference w:type="default" r:id="rId17"/>
      <w:type w:val="continuous"/>
      <w:pgSz w:w="11920" w:h="16860"/>
      <w:pgMar w:top="1080" w:right="46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A310F" w14:textId="77777777" w:rsidR="008C5CFF" w:rsidRDefault="008C5CFF">
      <w:r>
        <w:separator/>
      </w:r>
    </w:p>
  </w:endnote>
  <w:endnote w:type="continuationSeparator" w:id="0">
    <w:p w14:paraId="04FA24C5" w14:textId="77777777" w:rsidR="008C5CFF" w:rsidRDefault="008C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420FF" w14:textId="77777777" w:rsidR="008C5CFF" w:rsidRDefault="008C5CFF">
      <w:r>
        <w:separator/>
      </w:r>
    </w:p>
  </w:footnote>
  <w:footnote w:type="continuationSeparator" w:id="0">
    <w:p w14:paraId="1DAA539F" w14:textId="77777777" w:rsidR="008C5CFF" w:rsidRDefault="008C5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DA96" w14:textId="6FEF0961" w:rsidR="002278FA" w:rsidRDefault="00C749D6">
    <w:pPr>
      <w:spacing w:line="200" w:lineRule="exact"/>
    </w:pPr>
    <w:r>
      <w:rPr>
        <w:noProof/>
      </w:rPr>
      <mc:AlternateContent>
        <mc:Choice Requires="wps">
          <w:drawing>
            <wp:anchor distT="0" distB="0" distL="114300" distR="114300" simplePos="0" relativeHeight="251657216" behindDoc="1" locked="0" layoutInCell="1" allowOverlap="1" wp14:anchorId="4B055C71" wp14:editId="35574496">
              <wp:simplePos x="0" y="0"/>
              <wp:positionH relativeFrom="page">
                <wp:posOffset>5700395</wp:posOffset>
              </wp:positionH>
              <wp:positionV relativeFrom="page">
                <wp:posOffset>424180</wp:posOffset>
              </wp:positionV>
              <wp:extent cx="852170" cy="177800"/>
              <wp:effectExtent l="4445" t="0" r="635" b="0"/>
              <wp:wrapNone/>
              <wp:docPr id="166928489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F88C3" w14:textId="77777777" w:rsidR="002278FA" w:rsidRDefault="00AD2FF1">
                          <w:pPr>
                            <w:spacing w:line="260" w:lineRule="exact"/>
                            <w:ind w:left="20" w:right="-36"/>
                            <w:rPr>
                              <w:sz w:val="24"/>
                              <w:szCs w:val="24"/>
                            </w:rPr>
                          </w:pPr>
                          <w:r>
                            <w:rPr>
                              <w:b/>
                              <w:color w:val="2B2828"/>
                              <w:w w:val="109"/>
                              <w:sz w:val="24"/>
                              <w:szCs w:val="24"/>
                            </w:rPr>
                            <w:t>An</w:t>
                          </w:r>
                          <w:r>
                            <w:rPr>
                              <w:b/>
                              <w:color w:val="2B2828"/>
                              <w:spacing w:val="1"/>
                              <w:w w:val="109"/>
                              <w:sz w:val="24"/>
                              <w:szCs w:val="24"/>
                            </w:rPr>
                            <w:t>n</w:t>
                          </w:r>
                          <w:r>
                            <w:rPr>
                              <w:b/>
                              <w:color w:val="2B2828"/>
                              <w:spacing w:val="-1"/>
                              <w:w w:val="109"/>
                              <w:sz w:val="24"/>
                              <w:szCs w:val="24"/>
                            </w:rPr>
                            <w:t>e</w:t>
                          </w:r>
                          <w:r>
                            <w:rPr>
                              <w:b/>
                              <w:color w:val="2B2828"/>
                              <w:spacing w:val="3"/>
                              <w:w w:val="109"/>
                              <w:sz w:val="24"/>
                              <w:szCs w:val="24"/>
                            </w:rPr>
                            <w:t>x</w:t>
                          </w:r>
                          <w:r>
                            <w:rPr>
                              <w:b/>
                              <w:color w:val="2B2828"/>
                              <w:w w:val="109"/>
                              <w:sz w:val="24"/>
                              <w:szCs w:val="24"/>
                            </w:rPr>
                            <w:t>u</w:t>
                          </w:r>
                          <w:r>
                            <w:rPr>
                              <w:b/>
                              <w:color w:val="2B2828"/>
                              <w:spacing w:val="1"/>
                              <w:w w:val="109"/>
                              <w:sz w:val="24"/>
                              <w:szCs w:val="24"/>
                            </w:rPr>
                            <w:t>r</w:t>
                          </w:r>
                          <w:r>
                            <w:rPr>
                              <w:b/>
                              <w:color w:val="2B2828"/>
                              <w:spacing w:val="2"/>
                              <w:w w:val="109"/>
                              <w:sz w:val="24"/>
                              <w:szCs w:val="24"/>
                            </w:rPr>
                            <w:t>e</w:t>
                          </w:r>
                          <w:r>
                            <w:rPr>
                              <w:b/>
                              <w:color w:val="2B2828"/>
                              <w:spacing w:val="-1"/>
                              <w:w w:val="109"/>
                              <w:sz w:val="24"/>
                              <w:szCs w:val="24"/>
                            </w:rPr>
                            <w:t>-</w:t>
                          </w:r>
                          <w:r>
                            <w:rPr>
                              <w:b/>
                              <w:color w:val="2B2828"/>
                              <w:w w:val="109"/>
                              <w:sz w:val="24"/>
                              <w:szCs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55C71" id="_x0000_t202" coordsize="21600,21600" o:spt="202" path="m,l,21600r21600,l21600,xe">
              <v:stroke joinstyle="miter"/>
              <v:path gradientshapeok="t" o:connecttype="rect"/>
            </v:shapetype>
            <v:shape id="Text Box 7" o:spid="_x0000_s1027" type="#_x0000_t202" style="position:absolute;margin-left:448.85pt;margin-top:33.4pt;width:67.1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" filled="f" stroked="f">
              <v:textbox inset="0,0,0,0">
                <w:txbxContent>
                  <w:p w14:paraId="50CF88C3" w14:textId="77777777" w:rsidR="002278FA" w:rsidRDefault="00AD2FF1">
                    <w:pPr>
                      <w:spacing w:line="260" w:lineRule="exact"/>
                      <w:ind w:left="20" w:right="-36"/>
                      <w:rPr>
                        <w:sz w:val="24"/>
                        <w:szCs w:val="24"/>
                      </w:rPr>
                    </w:pPr>
                    <w:r>
                      <w:rPr>
                        <w:b/>
                        <w:color w:val="2B2828"/>
                        <w:w w:val="109"/>
                        <w:sz w:val="24"/>
                        <w:szCs w:val="24"/>
                      </w:rPr>
                      <w:t>An</w:t>
                    </w:r>
                    <w:r>
                      <w:rPr>
                        <w:b/>
                        <w:color w:val="2B2828"/>
                        <w:spacing w:val="1"/>
                        <w:w w:val="109"/>
                        <w:sz w:val="24"/>
                        <w:szCs w:val="24"/>
                      </w:rPr>
                      <w:t>n</w:t>
                    </w:r>
                    <w:r>
                      <w:rPr>
                        <w:b/>
                        <w:color w:val="2B2828"/>
                        <w:spacing w:val="-1"/>
                        <w:w w:val="109"/>
                        <w:sz w:val="24"/>
                        <w:szCs w:val="24"/>
                      </w:rPr>
                      <w:t>e</w:t>
                    </w:r>
                    <w:r>
                      <w:rPr>
                        <w:b/>
                        <w:color w:val="2B2828"/>
                        <w:spacing w:val="3"/>
                        <w:w w:val="109"/>
                        <w:sz w:val="24"/>
                        <w:szCs w:val="24"/>
                      </w:rPr>
                      <w:t>x</w:t>
                    </w:r>
                    <w:r>
                      <w:rPr>
                        <w:b/>
                        <w:color w:val="2B2828"/>
                        <w:w w:val="109"/>
                        <w:sz w:val="24"/>
                        <w:szCs w:val="24"/>
                      </w:rPr>
                      <w:t>u</w:t>
                    </w:r>
                    <w:r>
                      <w:rPr>
                        <w:b/>
                        <w:color w:val="2B2828"/>
                        <w:spacing w:val="1"/>
                        <w:w w:val="109"/>
                        <w:sz w:val="24"/>
                        <w:szCs w:val="24"/>
                      </w:rPr>
                      <w:t>r</w:t>
                    </w:r>
                    <w:r>
                      <w:rPr>
                        <w:b/>
                        <w:color w:val="2B2828"/>
                        <w:spacing w:val="2"/>
                        <w:w w:val="109"/>
                        <w:sz w:val="24"/>
                        <w:szCs w:val="24"/>
                      </w:rPr>
                      <w:t>e</w:t>
                    </w:r>
                    <w:r>
                      <w:rPr>
                        <w:b/>
                        <w:color w:val="2B2828"/>
                        <w:spacing w:val="-1"/>
                        <w:w w:val="109"/>
                        <w:sz w:val="24"/>
                        <w:szCs w:val="24"/>
                      </w:rPr>
                      <w:t>-</w:t>
                    </w:r>
                    <w:r>
                      <w:rPr>
                        <w:b/>
                        <w:color w:val="2B2828"/>
                        <w:w w:val="109"/>
                        <w:sz w:val="24"/>
                        <w:szCs w:val="24"/>
                      </w:rPr>
                      <w:t>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7268" w14:textId="77777777" w:rsidR="002278FA" w:rsidRDefault="008C5CFF">
    <w:pPr>
      <w:spacing w:line="200" w:lineRule="exact"/>
    </w:pPr>
    <w:r>
      <w:pict w14:anchorId="27B84560">
        <v:shapetype id="_x0000_t202" coordsize="21600,21600" o:spt="202" path="m,l,21600r21600,l21600,xe">
          <v:stroke joinstyle="miter"/>
          <v:path gradientshapeok="t" o:connecttype="rect"/>
        </v:shapetype>
        <v:shape id="_x0000_s2049" type="#_x0000_t202" style="position:absolute;margin-left:436.85pt;margin-top:33.4pt;width:84.7pt;height:14pt;z-index:-251658240;mso-position-horizontal-relative:page;mso-position-vertical-relative:page" filled="f" stroked="f">
          <v:textbox inset="0,0,0,0">
            <w:txbxContent>
              <w:p w14:paraId="5B162FA4" w14:textId="7CEB2B21" w:rsidR="002278FA" w:rsidRDefault="00AD2FF1">
                <w:pPr>
                  <w:spacing w:line="260" w:lineRule="exact"/>
                  <w:ind w:left="20" w:right="-36"/>
                  <w:rPr>
                    <w:sz w:val="24"/>
                    <w:szCs w:val="24"/>
                  </w:rPr>
                </w:pPr>
                <w:r>
                  <w:rPr>
                    <w:b/>
                    <w:color w:val="302E2E"/>
                    <w:w w:val="109"/>
                    <w:sz w:val="24"/>
                    <w:szCs w:val="24"/>
                  </w:rPr>
                  <w:t>An</w:t>
                </w:r>
                <w:r>
                  <w:rPr>
                    <w:b/>
                    <w:color w:val="302E2E"/>
                    <w:spacing w:val="1"/>
                    <w:w w:val="109"/>
                    <w:sz w:val="24"/>
                    <w:szCs w:val="24"/>
                  </w:rPr>
                  <w:t>n</w:t>
                </w:r>
                <w:r>
                  <w:rPr>
                    <w:b/>
                    <w:color w:val="302E2E"/>
                    <w:spacing w:val="-1"/>
                    <w:w w:val="109"/>
                    <w:sz w:val="24"/>
                    <w:szCs w:val="24"/>
                  </w:rPr>
                  <w:t>e</w:t>
                </w:r>
                <w:r>
                  <w:rPr>
                    <w:b/>
                    <w:color w:val="302E2E"/>
                    <w:spacing w:val="3"/>
                    <w:w w:val="109"/>
                    <w:sz w:val="24"/>
                    <w:szCs w:val="24"/>
                  </w:rPr>
                  <w:t>x</w:t>
                </w:r>
                <w:r>
                  <w:rPr>
                    <w:b/>
                    <w:color w:val="302E2E"/>
                    <w:w w:val="109"/>
                    <w:sz w:val="24"/>
                    <w:szCs w:val="24"/>
                  </w:rPr>
                  <w:t>u</w:t>
                </w:r>
                <w:r>
                  <w:rPr>
                    <w:b/>
                    <w:color w:val="302E2E"/>
                    <w:spacing w:val="1"/>
                    <w:w w:val="109"/>
                    <w:sz w:val="24"/>
                    <w:szCs w:val="24"/>
                  </w:rPr>
                  <w:t>r</w:t>
                </w:r>
                <w:r>
                  <w:rPr>
                    <w:b/>
                    <w:color w:val="302E2E"/>
                    <w:w w:val="109"/>
                    <w:sz w:val="24"/>
                    <w:szCs w:val="24"/>
                  </w:rPr>
                  <w:t>e</w:t>
                </w:r>
                <w:r>
                  <w:rPr>
                    <w:b/>
                    <w:color w:val="302E2E"/>
                    <w:spacing w:val="9"/>
                    <w:sz w:val="24"/>
                    <w:szCs w:val="24"/>
                  </w:rPr>
                  <w:t xml:space="preserve"> </w:t>
                </w:r>
                <w:r>
                  <w:rPr>
                    <w:b/>
                    <w:color w:val="302E2E"/>
                    <w:w w:val="109"/>
                    <w:sz w:val="24"/>
                    <w:szCs w:val="24"/>
                  </w:rPr>
                  <w:t>-</w:t>
                </w:r>
                <w:r>
                  <w:rPr>
                    <w:b/>
                    <w:color w:val="302E2E"/>
                    <w:sz w:val="24"/>
                    <w:szCs w:val="24"/>
                  </w:rPr>
                  <w:t xml:space="preserve"> </w:t>
                </w:r>
                <w:r>
                  <w:rPr>
                    <w:b/>
                    <w:color w:val="302E2E"/>
                    <w:spacing w:val="40"/>
                    <w:w w:val="109"/>
                    <w:sz w:val="24"/>
                    <w:szCs w:val="24"/>
                  </w:rPr>
                  <w:t>I</w:t>
                </w:r>
                <w:r>
                  <w:rPr>
                    <w:b/>
                    <w:color w:val="302E2E"/>
                    <w:w w:val="109"/>
                    <w:sz w:val="24"/>
                    <w:szCs w:val="24"/>
                  </w:rPr>
                  <w:t>I</w:t>
                </w:r>
                <w:r>
                  <w:rPr>
                    <w:b/>
                    <w:color w:val="302E2E"/>
                    <w:spacing w:val="-20"/>
                    <w:sz w:val="24"/>
                    <w:szCs w:val="24"/>
                  </w:rPr>
                  <w:t xml:space="preserve"> </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0A91" w14:textId="77777777" w:rsidR="00A2540F" w:rsidRDefault="00A2540F">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7DEE6" w14:textId="255D5012" w:rsidR="002F2DB3" w:rsidRDefault="002F2DB3">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176F"/>
    <w:multiLevelType w:val="multilevel"/>
    <w:tmpl w:val="0983176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 w15:restartNumberingAfterBreak="0">
    <w:nsid w:val="0D163499"/>
    <w:multiLevelType w:val="hybridMultilevel"/>
    <w:tmpl w:val="172A2204"/>
    <w:lvl w:ilvl="0" w:tplc="40090001">
      <w:start w:val="1"/>
      <w:numFmt w:val="bullet"/>
      <w:lvlText w:val=""/>
      <w:lvlJc w:val="left"/>
      <w:pPr>
        <w:ind w:left="1440"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131FEF"/>
    <w:multiLevelType w:val="multilevel"/>
    <w:tmpl w:val="A150289E"/>
    <w:lvl w:ilvl="0">
      <w:start w:val="1"/>
      <w:numFmt w:val="decimal"/>
      <w:lvlText w:val="%1.0"/>
      <w:lvlJc w:val="left"/>
      <w:pPr>
        <w:ind w:left="593" w:hanging="480"/>
      </w:pPr>
      <w:rPr>
        <w:rFonts w:hint="default"/>
        <w:w w:val="100"/>
      </w:rPr>
    </w:lvl>
    <w:lvl w:ilvl="1">
      <w:start w:val="1"/>
      <w:numFmt w:val="decimal"/>
      <w:lvlText w:val="%1.%2"/>
      <w:lvlJc w:val="left"/>
      <w:pPr>
        <w:ind w:left="1313" w:hanging="480"/>
      </w:pPr>
      <w:rPr>
        <w:rFonts w:hint="default"/>
        <w:w w:val="100"/>
      </w:rPr>
    </w:lvl>
    <w:lvl w:ilvl="2">
      <w:start w:val="1"/>
      <w:numFmt w:val="decimal"/>
      <w:lvlText w:val="%1.%2.%3"/>
      <w:lvlJc w:val="left"/>
      <w:pPr>
        <w:ind w:left="2273" w:hanging="720"/>
      </w:pPr>
      <w:rPr>
        <w:rFonts w:hint="default"/>
        <w:w w:val="100"/>
      </w:rPr>
    </w:lvl>
    <w:lvl w:ilvl="3">
      <w:start w:val="1"/>
      <w:numFmt w:val="decimal"/>
      <w:lvlText w:val="%1.%2.%3.%4"/>
      <w:lvlJc w:val="left"/>
      <w:pPr>
        <w:ind w:left="2993" w:hanging="720"/>
      </w:pPr>
      <w:rPr>
        <w:rFonts w:hint="default"/>
        <w:w w:val="100"/>
      </w:rPr>
    </w:lvl>
    <w:lvl w:ilvl="4">
      <w:start w:val="1"/>
      <w:numFmt w:val="decimal"/>
      <w:lvlText w:val="%1.%2.%3.%4.%5"/>
      <w:lvlJc w:val="left"/>
      <w:pPr>
        <w:ind w:left="4073" w:hanging="1080"/>
      </w:pPr>
      <w:rPr>
        <w:rFonts w:hint="default"/>
        <w:w w:val="100"/>
      </w:rPr>
    </w:lvl>
    <w:lvl w:ilvl="5">
      <w:start w:val="1"/>
      <w:numFmt w:val="decimal"/>
      <w:lvlText w:val="%1.%2.%3.%4.%5.%6"/>
      <w:lvlJc w:val="left"/>
      <w:pPr>
        <w:ind w:left="4793" w:hanging="1080"/>
      </w:pPr>
      <w:rPr>
        <w:rFonts w:hint="default"/>
        <w:w w:val="100"/>
      </w:rPr>
    </w:lvl>
    <w:lvl w:ilvl="6">
      <w:start w:val="1"/>
      <w:numFmt w:val="decimal"/>
      <w:lvlText w:val="%1.%2.%3.%4.%5.%6.%7"/>
      <w:lvlJc w:val="left"/>
      <w:pPr>
        <w:ind w:left="5873" w:hanging="1440"/>
      </w:pPr>
      <w:rPr>
        <w:rFonts w:hint="default"/>
        <w:w w:val="100"/>
      </w:rPr>
    </w:lvl>
    <w:lvl w:ilvl="7">
      <w:start w:val="1"/>
      <w:numFmt w:val="decimal"/>
      <w:lvlText w:val="%1.%2.%3.%4.%5.%6.%7.%8"/>
      <w:lvlJc w:val="left"/>
      <w:pPr>
        <w:ind w:left="6593" w:hanging="1440"/>
      </w:pPr>
      <w:rPr>
        <w:rFonts w:hint="default"/>
        <w:w w:val="100"/>
      </w:rPr>
    </w:lvl>
    <w:lvl w:ilvl="8">
      <w:start w:val="1"/>
      <w:numFmt w:val="decimal"/>
      <w:lvlText w:val="%1.%2.%3.%4.%5.%6.%7.%8.%9"/>
      <w:lvlJc w:val="left"/>
      <w:pPr>
        <w:ind w:left="7673" w:hanging="1800"/>
      </w:pPr>
      <w:rPr>
        <w:rFonts w:hint="default"/>
        <w:w w:val="100"/>
      </w:rPr>
    </w:lvl>
  </w:abstractNum>
  <w:abstractNum w:abstractNumId="3" w15:restartNumberingAfterBreak="0">
    <w:nsid w:val="181D5236"/>
    <w:multiLevelType w:val="hybridMultilevel"/>
    <w:tmpl w:val="4AF2B3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A013B7E"/>
    <w:multiLevelType w:val="hybridMultilevel"/>
    <w:tmpl w:val="DC7E8F08"/>
    <w:lvl w:ilvl="0" w:tplc="19927F30">
      <w:start w:val="4"/>
      <w:numFmt w:val="bullet"/>
      <w:lvlText w:val="•"/>
      <w:lvlJc w:val="left"/>
      <w:pPr>
        <w:ind w:left="1040" w:hanging="360"/>
      </w:pPr>
      <w:rPr>
        <w:rFonts w:ascii="Verdana" w:eastAsia="Verdana" w:hAnsi="Verdana" w:cs="Verdana"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 w15:restartNumberingAfterBreak="0">
    <w:nsid w:val="1CEE15EF"/>
    <w:multiLevelType w:val="multilevel"/>
    <w:tmpl w:val="1CEE15E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6" w15:restartNumberingAfterBreak="0">
    <w:nsid w:val="1ED46F90"/>
    <w:multiLevelType w:val="multilevel"/>
    <w:tmpl w:val="40DC9EE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035BFE"/>
    <w:multiLevelType w:val="multilevel"/>
    <w:tmpl w:val="CCA468CA"/>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8" w15:restartNumberingAfterBreak="0">
    <w:nsid w:val="27F5264E"/>
    <w:multiLevelType w:val="multilevel"/>
    <w:tmpl w:val="27F5264E"/>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9" w15:restartNumberingAfterBreak="0">
    <w:nsid w:val="280C0DB6"/>
    <w:multiLevelType w:val="multilevel"/>
    <w:tmpl w:val="83B0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A7073E"/>
    <w:multiLevelType w:val="hybridMultilevel"/>
    <w:tmpl w:val="0E16A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787746"/>
    <w:multiLevelType w:val="hybridMultilevel"/>
    <w:tmpl w:val="1DA498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AB2A46"/>
    <w:multiLevelType w:val="hybridMultilevel"/>
    <w:tmpl w:val="D87EEF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66739"/>
    <w:multiLevelType w:val="hybridMultilevel"/>
    <w:tmpl w:val="93441B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3AD43B5"/>
    <w:multiLevelType w:val="multilevel"/>
    <w:tmpl w:val="CCA468CA"/>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15" w15:restartNumberingAfterBreak="0">
    <w:nsid w:val="347647DE"/>
    <w:multiLevelType w:val="multilevel"/>
    <w:tmpl w:val="347647DE"/>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6" w15:restartNumberingAfterBreak="0">
    <w:nsid w:val="374E6C4F"/>
    <w:multiLevelType w:val="multilevel"/>
    <w:tmpl w:val="AD285F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3A5B6627"/>
    <w:multiLevelType w:val="hybridMultilevel"/>
    <w:tmpl w:val="437C77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FF60B65"/>
    <w:multiLevelType w:val="multilevel"/>
    <w:tmpl w:val="A0A0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1C2ACA"/>
    <w:multiLevelType w:val="hybridMultilevel"/>
    <w:tmpl w:val="63E0E4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B2043DC"/>
    <w:multiLevelType w:val="multilevel"/>
    <w:tmpl w:val="AF480C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D631C09"/>
    <w:multiLevelType w:val="hybridMultilevel"/>
    <w:tmpl w:val="8CAE5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8B1A3D"/>
    <w:multiLevelType w:val="hybridMultilevel"/>
    <w:tmpl w:val="BC708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343AE4"/>
    <w:multiLevelType w:val="hybridMultilevel"/>
    <w:tmpl w:val="6710454E"/>
    <w:lvl w:ilvl="0" w:tplc="2B56D4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EC5665"/>
    <w:multiLevelType w:val="hybridMultilevel"/>
    <w:tmpl w:val="7118184C"/>
    <w:lvl w:ilvl="0" w:tplc="04090001">
      <w:start w:val="1"/>
      <w:numFmt w:val="bullet"/>
      <w:lvlText w:val=""/>
      <w:lvlJc w:val="left"/>
      <w:pPr>
        <w:ind w:left="720" w:hanging="360"/>
      </w:pPr>
      <w:rPr>
        <w:rFonts w:ascii="Symbol" w:hAnsi="Symbol" w:hint="default"/>
      </w:rPr>
    </w:lvl>
    <w:lvl w:ilvl="1" w:tplc="5A503114">
      <w:numFmt w:val="bullet"/>
      <w:lvlText w:val="•"/>
      <w:lvlJc w:val="left"/>
      <w:pPr>
        <w:ind w:left="1440" w:hanging="360"/>
      </w:pPr>
      <w:rPr>
        <w:rFonts w:ascii="Verdana" w:eastAsia="Verdana" w:hAnsi="Verdana"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E75C2"/>
    <w:multiLevelType w:val="hybridMultilevel"/>
    <w:tmpl w:val="C1E064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76F050A"/>
    <w:multiLevelType w:val="multilevel"/>
    <w:tmpl w:val="1F1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45BBA"/>
    <w:multiLevelType w:val="multilevel"/>
    <w:tmpl w:val="BFEEAC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9490B54"/>
    <w:multiLevelType w:val="hybridMultilevel"/>
    <w:tmpl w:val="0D165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A30AE2"/>
    <w:multiLevelType w:val="hybridMultilevel"/>
    <w:tmpl w:val="3FE814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A6768B5"/>
    <w:multiLevelType w:val="multilevel"/>
    <w:tmpl w:val="4496BE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1" w15:restartNumberingAfterBreak="0">
    <w:nsid w:val="5AE37050"/>
    <w:multiLevelType w:val="hybridMultilevel"/>
    <w:tmpl w:val="129EAB7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0770AAA"/>
    <w:multiLevelType w:val="hybridMultilevel"/>
    <w:tmpl w:val="BE401C1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182086E"/>
    <w:multiLevelType w:val="hybridMultilevel"/>
    <w:tmpl w:val="2892BEC6"/>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4" w15:restartNumberingAfterBreak="0">
    <w:nsid w:val="63184CFE"/>
    <w:multiLevelType w:val="multilevel"/>
    <w:tmpl w:val="BF20B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3D36470"/>
    <w:multiLevelType w:val="hybridMultilevel"/>
    <w:tmpl w:val="E9E48E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5165CB1"/>
    <w:multiLevelType w:val="multilevel"/>
    <w:tmpl w:val="65165CB1"/>
    <w:lvl w:ilvl="0">
      <w:start w:val="1"/>
      <w:numFmt w:val="bullet"/>
      <w:lvlText w:val="o"/>
      <w:lvlJc w:val="left"/>
      <w:pPr>
        <w:tabs>
          <w:tab w:val="left" w:pos="1080"/>
        </w:tabs>
        <w:ind w:left="1080" w:hanging="360"/>
      </w:pPr>
      <w:rPr>
        <w:rFonts w:ascii="Courier New" w:hAnsi="Courier New"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37" w15:restartNumberingAfterBreak="0">
    <w:nsid w:val="6BC77246"/>
    <w:multiLevelType w:val="hybridMultilevel"/>
    <w:tmpl w:val="9B36E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D8E38BE"/>
    <w:multiLevelType w:val="hybridMultilevel"/>
    <w:tmpl w:val="0A70B2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79F4E30"/>
    <w:multiLevelType w:val="multilevel"/>
    <w:tmpl w:val="779F4E30"/>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0" w15:restartNumberingAfterBreak="0">
    <w:nsid w:val="7A16705F"/>
    <w:multiLevelType w:val="hybridMultilevel"/>
    <w:tmpl w:val="94C4A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0"/>
  </w:num>
  <w:num w:numId="2">
    <w:abstractNumId w:val="34"/>
  </w:num>
  <w:num w:numId="3">
    <w:abstractNumId w:val="4"/>
  </w:num>
  <w:num w:numId="4">
    <w:abstractNumId w:val="16"/>
  </w:num>
  <w:num w:numId="5">
    <w:abstractNumId w:val="37"/>
  </w:num>
  <w:num w:numId="6">
    <w:abstractNumId w:val="18"/>
  </w:num>
  <w:num w:numId="7">
    <w:abstractNumId w:val="24"/>
  </w:num>
  <w:num w:numId="8">
    <w:abstractNumId w:val="12"/>
  </w:num>
  <w:num w:numId="9">
    <w:abstractNumId w:val="9"/>
  </w:num>
  <w:num w:numId="10">
    <w:abstractNumId w:val="20"/>
  </w:num>
  <w:num w:numId="11">
    <w:abstractNumId w:val="0"/>
  </w:num>
  <w:num w:numId="12">
    <w:abstractNumId w:val="5"/>
  </w:num>
  <w:num w:numId="13">
    <w:abstractNumId w:val="8"/>
  </w:num>
  <w:num w:numId="14">
    <w:abstractNumId w:val="36"/>
  </w:num>
  <w:num w:numId="15">
    <w:abstractNumId w:val="39"/>
  </w:num>
  <w:num w:numId="16">
    <w:abstractNumId w:val="15"/>
  </w:num>
  <w:num w:numId="17">
    <w:abstractNumId w:val="6"/>
  </w:num>
  <w:num w:numId="18">
    <w:abstractNumId w:val="27"/>
  </w:num>
  <w:num w:numId="19">
    <w:abstractNumId w:val="28"/>
  </w:num>
  <w:num w:numId="20">
    <w:abstractNumId w:val="7"/>
  </w:num>
  <w:num w:numId="21">
    <w:abstractNumId w:val="14"/>
  </w:num>
  <w:num w:numId="22">
    <w:abstractNumId w:val="26"/>
  </w:num>
  <w:num w:numId="23">
    <w:abstractNumId w:val="22"/>
  </w:num>
  <w:num w:numId="24">
    <w:abstractNumId w:val="2"/>
  </w:num>
  <w:num w:numId="25">
    <w:abstractNumId w:val="11"/>
  </w:num>
  <w:num w:numId="26">
    <w:abstractNumId w:val="33"/>
  </w:num>
  <w:num w:numId="27">
    <w:abstractNumId w:val="13"/>
  </w:num>
  <w:num w:numId="28">
    <w:abstractNumId w:val="23"/>
  </w:num>
  <w:num w:numId="29">
    <w:abstractNumId w:val="10"/>
  </w:num>
  <w:num w:numId="30">
    <w:abstractNumId w:val="17"/>
  </w:num>
  <w:num w:numId="31">
    <w:abstractNumId w:val="29"/>
  </w:num>
  <w:num w:numId="32">
    <w:abstractNumId w:val="35"/>
  </w:num>
  <w:num w:numId="33">
    <w:abstractNumId w:val="19"/>
  </w:num>
  <w:num w:numId="34">
    <w:abstractNumId w:val="25"/>
  </w:num>
  <w:num w:numId="35">
    <w:abstractNumId w:val="32"/>
  </w:num>
  <w:num w:numId="36">
    <w:abstractNumId w:val="3"/>
  </w:num>
  <w:num w:numId="37">
    <w:abstractNumId w:val="38"/>
  </w:num>
  <w:num w:numId="38">
    <w:abstractNumId w:val="40"/>
  </w:num>
  <w:num w:numId="39">
    <w:abstractNumId w:val="21"/>
  </w:num>
  <w:num w:numId="40">
    <w:abstractNumId w:val="31"/>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8FA"/>
    <w:rsid w:val="00092C6D"/>
    <w:rsid w:val="000F46ED"/>
    <w:rsid w:val="00111222"/>
    <w:rsid w:val="001146B1"/>
    <w:rsid w:val="00121814"/>
    <w:rsid w:val="00133595"/>
    <w:rsid w:val="001364CB"/>
    <w:rsid w:val="00154D62"/>
    <w:rsid w:val="0018568A"/>
    <w:rsid w:val="00197A0E"/>
    <w:rsid w:val="001A7DB0"/>
    <w:rsid w:val="001E10E6"/>
    <w:rsid w:val="002012B4"/>
    <w:rsid w:val="002278FA"/>
    <w:rsid w:val="002B7E59"/>
    <w:rsid w:val="002C023A"/>
    <w:rsid w:val="002E7951"/>
    <w:rsid w:val="002F2BCE"/>
    <w:rsid w:val="002F2DB3"/>
    <w:rsid w:val="00300FD5"/>
    <w:rsid w:val="00310C51"/>
    <w:rsid w:val="003433B1"/>
    <w:rsid w:val="00351222"/>
    <w:rsid w:val="003704D1"/>
    <w:rsid w:val="003C3116"/>
    <w:rsid w:val="003F3B44"/>
    <w:rsid w:val="00417123"/>
    <w:rsid w:val="00423A1A"/>
    <w:rsid w:val="0046269C"/>
    <w:rsid w:val="00481FE8"/>
    <w:rsid w:val="004A1205"/>
    <w:rsid w:val="004E7DBE"/>
    <w:rsid w:val="00577029"/>
    <w:rsid w:val="00596AB5"/>
    <w:rsid w:val="005E775B"/>
    <w:rsid w:val="005F6BCE"/>
    <w:rsid w:val="006227AD"/>
    <w:rsid w:val="00640A8E"/>
    <w:rsid w:val="006671A7"/>
    <w:rsid w:val="006A4EBA"/>
    <w:rsid w:val="006D6BF1"/>
    <w:rsid w:val="006F71FE"/>
    <w:rsid w:val="00700A4B"/>
    <w:rsid w:val="0075290C"/>
    <w:rsid w:val="007D050F"/>
    <w:rsid w:val="007D1E92"/>
    <w:rsid w:val="0080470C"/>
    <w:rsid w:val="0082767C"/>
    <w:rsid w:val="00866263"/>
    <w:rsid w:val="008C5CFF"/>
    <w:rsid w:val="008D542C"/>
    <w:rsid w:val="008E207E"/>
    <w:rsid w:val="00953811"/>
    <w:rsid w:val="00957FC0"/>
    <w:rsid w:val="00A2540F"/>
    <w:rsid w:val="00A618F3"/>
    <w:rsid w:val="00A70B3E"/>
    <w:rsid w:val="00AD1987"/>
    <w:rsid w:val="00AD2FF1"/>
    <w:rsid w:val="00AF7496"/>
    <w:rsid w:val="00B10C8D"/>
    <w:rsid w:val="00B22C3A"/>
    <w:rsid w:val="00B253B0"/>
    <w:rsid w:val="00B67B67"/>
    <w:rsid w:val="00B7567B"/>
    <w:rsid w:val="00B865E9"/>
    <w:rsid w:val="00B92071"/>
    <w:rsid w:val="00BF0516"/>
    <w:rsid w:val="00C22BB8"/>
    <w:rsid w:val="00C73270"/>
    <w:rsid w:val="00C749D6"/>
    <w:rsid w:val="00CA5A22"/>
    <w:rsid w:val="00D029B2"/>
    <w:rsid w:val="00D67570"/>
    <w:rsid w:val="00D737BA"/>
    <w:rsid w:val="00E166E0"/>
    <w:rsid w:val="00E20472"/>
    <w:rsid w:val="00E443C0"/>
    <w:rsid w:val="00E53BC6"/>
    <w:rsid w:val="00E55F89"/>
    <w:rsid w:val="00E779A2"/>
    <w:rsid w:val="00E80A2D"/>
    <w:rsid w:val="00E92AA6"/>
    <w:rsid w:val="00E97C63"/>
    <w:rsid w:val="00EA0082"/>
    <w:rsid w:val="00EB7EE2"/>
    <w:rsid w:val="00EE4B04"/>
    <w:rsid w:val="00EF1222"/>
    <w:rsid w:val="00F1217C"/>
    <w:rsid w:val="00F173F4"/>
    <w:rsid w:val="00F4548B"/>
    <w:rsid w:val="00F5279A"/>
    <w:rsid w:val="00F71725"/>
    <w:rsid w:val="00FE0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6DF2ED"/>
  <w15:docId w15:val="{5BF7D2D5-F25F-4053-94FC-205D556A1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40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749D6"/>
    <w:pPr>
      <w:tabs>
        <w:tab w:val="center" w:pos="4680"/>
        <w:tab w:val="right" w:pos="9360"/>
      </w:tabs>
    </w:pPr>
  </w:style>
  <w:style w:type="character" w:customStyle="1" w:styleId="HeaderChar">
    <w:name w:val="Header Char"/>
    <w:basedOn w:val="DefaultParagraphFont"/>
    <w:link w:val="Header"/>
    <w:uiPriority w:val="99"/>
    <w:rsid w:val="00C749D6"/>
  </w:style>
  <w:style w:type="paragraph" w:styleId="Footer">
    <w:name w:val="footer"/>
    <w:basedOn w:val="Normal"/>
    <w:link w:val="FooterChar"/>
    <w:uiPriority w:val="99"/>
    <w:unhideWhenUsed/>
    <w:rsid w:val="00C749D6"/>
    <w:pPr>
      <w:tabs>
        <w:tab w:val="center" w:pos="4680"/>
        <w:tab w:val="right" w:pos="9360"/>
      </w:tabs>
    </w:pPr>
  </w:style>
  <w:style w:type="character" w:customStyle="1" w:styleId="FooterChar">
    <w:name w:val="Footer Char"/>
    <w:basedOn w:val="DefaultParagraphFont"/>
    <w:link w:val="Footer"/>
    <w:uiPriority w:val="99"/>
    <w:rsid w:val="00C749D6"/>
  </w:style>
  <w:style w:type="paragraph" w:styleId="ListParagraph">
    <w:name w:val="List Paragraph"/>
    <w:basedOn w:val="Normal"/>
    <w:uiPriority w:val="34"/>
    <w:qFormat/>
    <w:rsid w:val="006227AD"/>
    <w:pPr>
      <w:ind w:left="720"/>
      <w:contextualSpacing/>
    </w:pPr>
  </w:style>
  <w:style w:type="character" w:styleId="Hyperlink">
    <w:name w:val="Hyperlink"/>
    <w:basedOn w:val="DefaultParagraphFont"/>
    <w:uiPriority w:val="99"/>
    <w:unhideWhenUsed/>
    <w:rsid w:val="006227AD"/>
    <w:rPr>
      <w:color w:val="0000FF" w:themeColor="hyperlink"/>
      <w:u w:val="single"/>
    </w:rPr>
  </w:style>
  <w:style w:type="character" w:styleId="UnresolvedMention">
    <w:name w:val="Unresolved Mention"/>
    <w:basedOn w:val="DefaultParagraphFont"/>
    <w:uiPriority w:val="99"/>
    <w:semiHidden/>
    <w:unhideWhenUsed/>
    <w:rsid w:val="006227AD"/>
    <w:rPr>
      <w:color w:val="605E5C"/>
      <w:shd w:val="clear" w:color="auto" w:fill="E1DFDD"/>
    </w:rPr>
  </w:style>
  <w:style w:type="paragraph" w:customStyle="1" w:styleId="msonormal0">
    <w:name w:val="msonormal"/>
    <w:basedOn w:val="Normal"/>
    <w:rsid w:val="00A70B3E"/>
    <w:pPr>
      <w:spacing w:before="100" w:beforeAutospacing="1" w:after="100" w:afterAutospacing="1"/>
    </w:pPr>
    <w:rPr>
      <w:sz w:val="24"/>
      <w:szCs w:val="24"/>
    </w:rPr>
  </w:style>
  <w:style w:type="table" w:styleId="LightList">
    <w:name w:val="Light List"/>
    <w:basedOn w:val="TableNormal"/>
    <w:uiPriority w:val="61"/>
    <w:semiHidden/>
    <w:unhideWhenUsed/>
    <w:rsid w:val="00E92AA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A254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A618F3"/>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963">
      <w:bodyDiv w:val="1"/>
      <w:marLeft w:val="0"/>
      <w:marRight w:val="0"/>
      <w:marTop w:val="0"/>
      <w:marBottom w:val="0"/>
      <w:divBdr>
        <w:top w:val="none" w:sz="0" w:space="0" w:color="auto"/>
        <w:left w:val="none" w:sz="0" w:space="0" w:color="auto"/>
        <w:bottom w:val="none" w:sz="0" w:space="0" w:color="auto"/>
        <w:right w:val="none" w:sz="0" w:space="0" w:color="auto"/>
      </w:divBdr>
      <w:divsChild>
        <w:div w:id="2017460604">
          <w:marLeft w:val="0"/>
          <w:marRight w:val="0"/>
          <w:marTop w:val="0"/>
          <w:marBottom w:val="0"/>
          <w:divBdr>
            <w:top w:val="none" w:sz="0" w:space="0" w:color="auto"/>
            <w:left w:val="none" w:sz="0" w:space="0" w:color="auto"/>
            <w:bottom w:val="none" w:sz="0" w:space="0" w:color="auto"/>
            <w:right w:val="none" w:sz="0" w:space="0" w:color="auto"/>
          </w:divBdr>
        </w:div>
      </w:divsChild>
    </w:div>
    <w:div w:id="3081116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98">
          <w:marLeft w:val="0"/>
          <w:marRight w:val="0"/>
          <w:marTop w:val="0"/>
          <w:marBottom w:val="0"/>
          <w:divBdr>
            <w:top w:val="none" w:sz="0" w:space="0" w:color="auto"/>
            <w:left w:val="none" w:sz="0" w:space="0" w:color="auto"/>
            <w:bottom w:val="none" w:sz="0" w:space="0" w:color="auto"/>
            <w:right w:val="none" w:sz="0" w:space="0" w:color="auto"/>
          </w:divBdr>
        </w:div>
      </w:divsChild>
    </w:div>
    <w:div w:id="32731965">
      <w:bodyDiv w:val="1"/>
      <w:marLeft w:val="0"/>
      <w:marRight w:val="0"/>
      <w:marTop w:val="0"/>
      <w:marBottom w:val="0"/>
      <w:divBdr>
        <w:top w:val="none" w:sz="0" w:space="0" w:color="auto"/>
        <w:left w:val="none" w:sz="0" w:space="0" w:color="auto"/>
        <w:bottom w:val="none" w:sz="0" w:space="0" w:color="auto"/>
        <w:right w:val="none" w:sz="0" w:space="0" w:color="auto"/>
      </w:divBdr>
      <w:divsChild>
        <w:div w:id="1886334222">
          <w:marLeft w:val="0"/>
          <w:marRight w:val="0"/>
          <w:marTop w:val="0"/>
          <w:marBottom w:val="0"/>
          <w:divBdr>
            <w:top w:val="none" w:sz="0" w:space="0" w:color="auto"/>
            <w:left w:val="none" w:sz="0" w:space="0" w:color="auto"/>
            <w:bottom w:val="none" w:sz="0" w:space="0" w:color="auto"/>
            <w:right w:val="none" w:sz="0" w:space="0" w:color="auto"/>
          </w:divBdr>
        </w:div>
      </w:divsChild>
    </w:div>
    <w:div w:id="34235745">
      <w:bodyDiv w:val="1"/>
      <w:marLeft w:val="0"/>
      <w:marRight w:val="0"/>
      <w:marTop w:val="0"/>
      <w:marBottom w:val="0"/>
      <w:divBdr>
        <w:top w:val="none" w:sz="0" w:space="0" w:color="auto"/>
        <w:left w:val="none" w:sz="0" w:space="0" w:color="auto"/>
        <w:bottom w:val="none" w:sz="0" w:space="0" w:color="auto"/>
        <w:right w:val="none" w:sz="0" w:space="0" w:color="auto"/>
      </w:divBdr>
      <w:divsChild>
        <w:div w:id="1735928134">
          <w:marLeft w:val="0"/>
          <w:marRight w:val="0"/>
          <w:marTop w:val="0"/>
          <w:marBottom w:val="0"/>
          <w:divBdr>
            <w:top w:val="none" w:sz="0" w:space="0" w:color="auto"/>
            <w:left w:val="none" w:sz="0" w:space="0" w:color="auto"/>
            <w:bottom w:val="none" w:sz="0" w:space="0" w:color="auto"/>
            <w:right w:val="none" w:sz="0" w:space="0" w:color="auto"/>
          </w:divBdr>
        </w:div>
      </w:divsChild>
    </w:div>
    <w:div w:id="48111445">
      <w:bodyDiv w:val="1"/>
      <w:marLeft w:val="0"/>
      <w:marRight w:val="0"/>
      <w:marTop w:val="0"/>
      <w:marBottom w:val="0"/>
      <w:divBdr>
        <w:top w:val="none" w:sz="0" w:space="0" w:color="auto"/>
        <w:left w:val="none" w:sz="0" w:space="0" w:color="auto"/>
        <w:bottom w:val="none" w:sz="0" w:space="0" w:color="auto"/>
        <w:right w:val="none" w:sz="0" w:space="0" w:color="auto"/>
      </w:divBdr>
      <w:divsChild>
        <w:div w:id="143205068">
          <w:marLeft w:val="0"/>
          <w:marRight w:val="0"/>
          <w:marTop w:val="0"/>
          <w:marBottom w:val="0"/>
          <w:divBdr>
            <w:top w:val="none" w:sz="0" w:space="0" w:color="auto"/>
            <w:left w:val="none" w:sz="0" w:space="0" w:color="auto"/>
            <w:bottom w:val="none" w:sz="0" w:space="0" w:color="auto"/>
            <w:right w:val="none" w:sz="0" w:space="0" w:color="auto"/>
          </w:divBdr>
        </w:div>
      </w:divsChild>
    </w:div>
    <w:div w:id="52432568">
      <w:bodyDiv w:val="1"/>
      <w:marLeft w:val="0"/>
      <w:marRight w:val="0"/>
      <w:marTop w:val="0"/>
      <w:marBottom w:val="0"/>
      <w:divBdr>
        <w:top w:val="none" w:sz="0" w:space="0" w:color="auto"/>
        <w:left w:val="none" w:sz="0" w:space="0" w:color="auto"/>
        <w:bottom w:val="none" w:sz="0" w:space="0" w:color="auto"/>
        <w:right w:val="none" w:sz="0" w:space="0" w:color="auto"/>
      </w:divBdr>
      <w:divsChild>
        <w:div w:id="1381250485">
          <w:marLeft w:val="0"/>
          <w:marRight w:val="0"/>
          <w:marTop w:val="0"/>
          <w:marBottom w:val="0"/>
          <w:divBdr>
            <w:top w:val="none" w:sz="0" w:space="0" w:color="auto"/>
            <w:left w:val="none" w:sz="0" w:space="0" w:color="auto"/>
            <w:bottom w:val="none" w:sz="0" w:space="0" w:color="auto"/>
            <w:right w:val="none" w:sz="0" w:space="0" w:color="auto"/>
          </w:divBdr>
        </w:div>
      </w:divsChild>
    </w:div>
    <w:div w:id="72094135">
      <w:bodyDiv w:val="1"/>
      <w:marLeft w:val="0"/>
      <w:marRight w:val="0"/>
      <w:marTop w:val="0"/>
      <w:marBottom w:val="0"/>
      <w:divBdr>
        <w:top w:val="none" w:sz="0" w:space="0" w:color="auto"/>
        <w:left w:val="none" w:sz="0" w:space="0" w:color="auto"/>
        <w:bottom w:val="none" w:sz="0" w:space="0" w:color="auto"/>
        <w:right w:val="none" w:sz="0" w:space="0" w:color="auto"/>
      </w:divBdr>
      <w:divsChild>
        <w:div w:id="1220675551">
          <w:marLeft w:val="0"/>
          <w:marRight w:val="0"/>
          <w:marTop w:val="0"/>
          <w:marBottom w:val="0"/>
          <w:divBdr>
            <w:top w:val="none" w:sz="0" w:space="0" w:color="auto"/>
            <w:left w:val="none" w:sz="0" w:space="0" w:color="auto"/>
            <w:bottom w:val="none" w:sz="0" w:space="0" w:color="auto"/>
            <w:right w:val="none" w:sz="0" w:space="0" w:color="auto"/>
          </w:divBdr>
        </w:div>
      </w:divsChild>
    </w:div>
    <w:div w:id="130755006">
      <w:bodyDiv w:val="1"/>
      <w:marLeft w:val="0"/>
      <w:marRight w:val="0"/>
      <w:marTop w:val="0"/>
      <w:marBottom w:val="0"/>
      <w:divBdr>
        <w:top w:val="none" w:sz="0" w:space="0" w:color="auto"/>
        <w:left w:val="none" w:sz="0" w:space="0" w:color="auto"/>
        <w:bottom w:val="none" w:sz="0" w:space="0" w:color="auto"/>
        <w:right w:val="none" w:sz="0" w:space="0" w:color="auto"/>
      </w:divBdr>
    </w:div>
    <w:div w:id="160969848">
      <w:bodyDiv w:val="1"/>
      <w:marLeft w:val="0"/>
      <w:marRight w:val="0"/>
      <w:marTop w:val="0"/>
      <w:marBottom w:val="0"/>
      <w:divBdr>
        <w:top w:val="none" w:sz="0" w:space="0" w:color="auto"/>
        <w:left w:val="none" w:sz="0" w:space="0" w:color="auto"/>
        <w:bottom w:val="none" w:sz="0" w:space="0" w:color="auto"/>
        <w:right w:val="none" w:sz="0" w:space="0" w:color="auto"/>
      </w:divBdr>
      <w:divsChild>
        <w:div w:id="854535248">
          <w:marLeft w:val="0"/>
          <w:marRight w:val="0"/>
          <w:marTop w:val="0"/>
          <w:marBottom w:val="0"/>
          <w:divBdr>
            <w:top w:val="none" w:sz="0" w:space="0" w:color="auto"/>
            <w:left w:val="none" w:sz="0" w:space="0" w:color="auto"/>
            <w:bottom w:val="none" w:sz="0" w:space="0" w:color="auto"/>
            <w:right w:val="none" w:sz="0" w:space="0" w:color="auto"/>
          </w:divBdr>
        </w:div>
      </w:divsChild>
    </w:div>
    <w:div w:id="200679195">
      <w:bodyDiv w:val="1"/>
      <w:marLeft w:val="0"/>
      <w:marRight w:val="0"/>
      <w:marTop w:val="0"/>
      <w:marBottom w:val="0"/>
      <w:divBdr>
        <w:top w:val="none" w:sz="0" w:space="0" w:color="auto"/>
        <w:left w:val="none" w:sz="0" w:space="0" w:color="auto"/>
        <w:bottom w:val="none" w:sz="0" w:space="0" w:color="auto"/>
        <w:right w:val="none" w:sz="0" w:space="0" w:color="auto"/>
      </w:divBdr>
    </w:div>
    <w:div w:id="226577109">
      <w:bodyDiv w:val="1"/>
      <w:marLeft w:val="0"/>
      <w:marRight w:val="0"/>
      <w:marTop w:val="0"/>
      <w:marBottom w:val="0"/>
      <w:divBdr>
        <w:top w:val="none" w:sz="0" w:space="0" w:color="auto"/>
        <w:left w:val="none" w:sz="0" w:space="0" w:color="auto"/>
        <w:bottom w:val="none" w:sz="0" w:space="0" w:color="auto"/>
        <w:right w:val="none" w:sz="0" w:space="0" w:color="auto"/>
      </w:divBdr>
    </w:div>
    <w:div w:id="300962100">
      <w:bodyDiv w:val="1"/>
      <w:marLeft w:val="0"/>
      <w:marRight w:val="0"/>
      <w:marTop w:val="0"/>
      <w:marBottom w:val="0"/>
      <w:divBdr>
        <w:top w:val="none" w:sz="0" w:space="0" w:color="auto"/>
        <w:left w:val="none" w:sz="0" w:space="0" w:color="auto"/>
        <w:bottom w:val="none" w:sz="0" w:space="0" w:color="auto"/>
        <w:right w:val="none" w:sz="0" w:space="0" w:color="auto"/>
      </w:divBdr>
      <w:divsChild>
        <w:div w:id="921792290">
          <w:marLeft w:val="0"/>
          <w:marRight w:val="0"/>
          <w:marTop w:val="0"/>
          <w:marBottom w:val="0"/>
          <w:divBdr>
            <w:top w:val="none" w:sz="0" w:space="0" w:color="auto"/>
            <w:left w:val="none" w:sz="0" w:space="0" w:color="auto"/>
            <w:bottom w:val="none" w:sz="0" w:space="0" w:color="auto"/>
            <w:right w:val="none" w:sz="0" w:space="0" w:color="auto"/>
          </w:divBdr>
        </w:div>
      </w:divsChild>
    </w:div>
    <w:div w:id="318536658">
      <w:bodyDiv w:val="1"/>
      <w:marLeft w:val="0"/>
      <w:marRight w:val="0"/>
      <w:marTop w:val="0"/>
      <w:marBottom w:val="0"/>
      <w:divBdr>
        <w:top w:val="none" w:sz="0" w:space="0" w:color="auto"/>
        <w:left w:val="none" w:sz="0" w:space="0" w:color="auto"/>
        <w:bottom w:val="none" w:sz="0" w:space="0" w:color="auto"/>
        <w:right w:val="none" w:sz="0" w:space="0" w:color="auto"/>
      </w:divBdr>
      <w:divsChild>
        <w:div w:id="159273406">
          <w:marLeft w:val="0"/>
          <w:marRight w:val="0"/>
          <w:marTop w:val="0"/>
          <w:marBottom w:val="0"/>
          <w:divBdr>
            <w:top w:val="none" w:sz="0" w:space="0" w:color="auto"/>
            <w:left w:val="none" w:sz="0" w:space="0" w:color="auto"/>
            <w:bottom w:val="none" w:sz="0" w:space="0" w:color="auto"/>
            <w:right w:val="none" w:sz="0" w:space="0" w:color="auto"/>
          </w:divBdr>
        </w:div>
      </w:divsChild>
    </w:div>
    <w:div w:id="348796921">
      <w:bodyDiv w:val="1"/>
      <w:marLeft w:val="0"/>
      <w:marRight w:val="0"/>
      <w:marTop w:val="0"/>
      <w:marBottom w:val="0"/>
      <w:divBdr>
        <w:top w:val="none" w:sz="0" w:space="0" w:color="auto"/>
        <w:left w:val="none" w:sz="0" w:space="0" w:color="auto"/>
        <w:bottom w:val="none" w:sz="0" w:space="0" w:color="auto"/>
        <w:right w:val="none" w:sz="0" w:space="0" w:color="auto"/>
      </w:divBdr>
      <w:divsChild>
        <w:div w:id="313339534">
          <w:marLeft w:val="0"/>
          <w:marRight w:val="0"/>
          <w:marTop w:val="0"/>
          <w:marBottom w:val="0"/>
          <w:divBdr>
            <w:top w:val="none" w:sz="0" w:space="0" w:color="auto"/>
            <w:left w:val="none" w:sz="0" w:space="0" w:color="auto"/>
            <w:bottom w:val="none" w:sz="0" w:space="0" w:color="auto"/>
            <w:right w:val="none" w:sz="0" w:space="0" w:color="auto"/>
          </w:divBdr>
        </w:div>
      </w:divsChild>
    </w:div>
    <w:div w:id="350378744">
      <w:bodyDiv w:val="1"/>
      <w:marLeft w:val="0"/>
      <w:marRight w:val="0"/>
      <w:marTop w:val="0"/>
      <w:marBottom w:val="0"/>
      <w:divBdr>
        <w:top w:val="none" w:sz="0" w:space="0" w:color="auto"/>
        <w:left w:val="none" w:sz="0" w:space="0" w:color="auto"/>
        <w:bottom w:val="none" w:sz="0" w:space="0" w:color="auto"/>
        <w:right w:val="none" w:sz="0" w:space="0" w:color="auto"/>
      </w:divBdr>
      <w:divsChild>
        <w:div w:id="885993613">
          <w:marLeft w:val="0"/>
          <w:marRight w:val="0"/>
          <w:marTop w:val="0"/>
          <w:marBottom w:val="0"/>
          <w:divBdr>
            <w:top w:val="none" w:sz="0" w:space="0" w:color="auto"/>
            <w:left w:val="none" w:sz="0" w:space="0" w:color="auto"/>
            <w:bottom w:val="none" w:sz="0" w:space="0" w:color="auto"/>
            <w:right w:val="none" w:sz="0" w:space="0" w:color="auto"/>
          </w:divBdr>
        </w:div>
      </w:divsChild>
    </w:div>
    <w:div w:id="373773232">
      <w:bodyDiv w:val="1"/>
      <w:marLeft w:val="0"/>
      <w:marRight w:val="0"/>
      <w:marTop w:val="0"/>
      <w:marBottom w:val="0"/>
      <w:divBdr>
        <w:top w:val="none" w:sz="0" w:space="0" w:color="auto"/>
        <w:left w:val="none" w:sz="0" w:space="0" w:color="auto"/>
        <w:bottom w:val="none" w:sz="0" w:space="0" w:color="auto"/>
        <w:right w:val="none" w:sz="0" w:space="0" w:color="auto"/>
      </w:divBdr>
      <w:divsChild>
        <w:div w:id="347103386">
          <w:marLeft w:val="0"/>
          <w:marRight w:val="0"/>
          <w:marTop w:val="0"/>
          <w:marBottom w:val="0"/>
          <w:divBdr>
            <w:top w:val="none" w:sz="0" w:space="0" w:color="auto"/>
            <w:left w:val="none" w:sz="0" w:space="0" w:color="auto"/>
            <w:bottom w:val="none" w:sz="0" w:space="0" w:color="auto"/>
            <w:right w:val="none" w:sz="0" w:space="0" w:color="auto"/>
          </w:divBdr>
        </w:div>
      </w:divsChild>
    </w:div>
    <w:div w:id="384646144">
      <w:bodyDiv w:val="1"/>
      <w:marLeft w:val="0"/>
      <w:marRight w:val="0"/>
      <w:marTop w:val="0"/>
      <w:marBottom w:val="0"/>
      <w:divBdr>
        <w:top w:val="none" w:sz="0" w:space="0" w:color="auto"/>
        <w:left w:val="none" w:sz="0" w:space="0" w:color="auto"/>
        <w:bottom w:val="none" w:sz="0" w:space="0" w:color="auto"/>
        <w:right w:val="none" w:sz="0" w:space="0" w:color="auto"/>
      </w:divBdr>
      <w:divsChild>
        <w:div w:id="1005209776">
          <w:marLeft w:val="0"/>
          <w:marRight w:val="0"/>
          <w:marTop w:val="0"/>
          <w:marBottom w:val="0"/>
          <w:divBdr>
            <w:top w:val="none" w:sz="0" w:space="0" w:color="auto"/>
            <w:left w:val="none" w:sz="0" w:space="0" w:color="auto"/>
            <w:bottom w:val="none" w:sz="0" w:space="0" w:color="auto"/>
            <w:right w:val="none" w:sz="0" w:space="0" w:color="auto"/>
          </w:divBdr>
        </w:div>
      </w:divsChild>
    </w:div>
    <w:div w:id="386104500">
      <w:bodyDiv w:val="1"/>
      <w:marLeft w:val="0"/>
      <w:marRight w:val="0"/>
      <w:marTop w:val="0"/>
      <w:marBottom w:val="0"/>
      <w:divBdr>
        <w:top w:val="none" w:sz="0" w:space="0" w:color="auto"/>
        <w:left w:val="none" w:sz="0" w:space="0" w:color="auto"/>
        <w:bottom w:val="none" w:sz="0" w:space="0" w:color="auto"/>
        <w:right w:val="none" w:sz="0" w:space="0" w:color="auto"/>
      </w:divBdr>
    </w:div>
    <w:div w:id="391661740">
      <w:bodyDiv w:val="1"/>
      <w:marLeft w:val="0"/>
      <w:marRight w:val="0"/>
      <w:marTop w:val="0"/>
      <w:marBottom w:val="0"/>
      <w:divBdr>
        <w:top w:val="none" w:sz="0" w:space="0" w:color="auto"/>
        <w:left w:val="none" w:sz="0" w:space="0" w:color="auto"/>
        <w:bottom w:val="none" w:sz="0" w:space="0" w:color="auto"/>
        <w:right w:val="none" w:sz="0" w:space="0" w:color="auto"/>
      </w:divBdr>
      <w:divsChild>
        <w:div w:id="36590845">
          <w:marLeft w:val="0"/>
          <w:marRight w:val="0"/>
          <w:marTop w:val="0"/>
          <w:marBottom w:val="0"/>
          <w:divBdr>
            <w:top w:val="none" w:sz="0" w:space="0" w:color="auto"/>
            <w:left w:val="none" w:sz="0" w:space="0" w:color="auto"/>
            <w:bottom w:val="none" w:sz="0" w:space="0" w:color="auto"/>
            <w:right w:val="none" w:sz="0" w:space="0" w:color="auto"/>
          </w:divBdr>
        </w:div>
      </w:divsChild>
    </w:div>
    <w:div w:id="396981444">
      <w:bodyDiv w:val="1"/>
      <w:marLeft w:val="0"/>
      <w:marRight w:val="0"/>
      <w:marTop w:val="0"/>
      <w:marBottom w:val="0"/>
      <w:divBdr>
        <w:top w:val="none" w:sz="0" w:space="0" w:color="auto"/>
        <w:left w:val="none" w:sz="0" w:space="0" w:color="auto"/>
        <w:bottom w:val="none" w:sz="0" w:space="0" w:color="auto"/>
        <w:right w:val="none" w:sz="0" w:space="0" w:color="auto"/>
      </w:divBdr>
      <w:divsChild>
        <w:div w:id="1452170537">
          <w:marLeft w:val="0"/>
          <w:marRight w:val="0"/>
          <w:marTop w:val="0"/>
          <w:marBottom w:val="0"/>
          <w:divBdr>
            <w:top w:val="none" w:sz="0" w:space="0" w:color="auto"/>
            <w:left w:val="none" w:sz="0" w:space="0" w:color="auto"/>
            <w:bottom w:val="none" w:sz="0" w:space="0" w:color="auto"/>
            <w:right w:val="none" w:sz="0" w:space="0" w:color="auto"/>
          </w:divBdr>
        </w:div>
      </w:divsChild>
    </w:div>
    <w:div w:id="410858065">
      <w:bodyDiv w:val="1"/>
      <w:marLeft w:val="0"/>
      <w:marRight w:val="0"/>
      <w:marTop w:val="0"/>
      <w:marBottom w:val="0"/>
      <w:divBdr>
        <w:top w:val="none" w:sz="0" w:space="0" w:color="auto"/>
        <w:left w:val="none" w:sz="0" w:space="0" w:color="auto"/>
        <w:bottom w:val="none" w:sz="0" w:space="0" w:color="auto"/>
        <w:right w:val="none" w:sz="0" w:space="0" w:color="auto"/>
      </w:divBdr>
      <w:divsChild>
        <w:div w:id="780418243">
          <w:marLeft w:val="0"/>
          <w:marRight w:val="0"/>
          <w:marTop w:val="0"/>
          <w:marBottom w:val="0"/>
          <w:divBdr>
            <w:top w:val="none" w:sz="0" w:space="0" w:color="auto"/>
            <w:left w:val="none" w:sz="0" w:space="0" w:color="auto"/>
            <w:bottom w:val="none" w:sz="0" w:space="0" w:color="auto"/>
            <w:right w:val="none" w:sz="0" w:space="0" w:color="auto"/>
          </w:divBdr>
        </w:div>
      </w:divsChild>
    </w:div>
    <w:div w:id="436414069">
      <w:bodyDiv w:val="1"/>
      <w:marLeft w:val="0"/>
      <w:marRight w:val="0"/>
      <w:marTop w:val="0"/>
      <w:marBottom w:val="0"/>
      <w:divBdr>
        <w:top w:val="none" w:sz="0" w:space="0" w:color="auto"/>
        <w:left w:val="none" w:sz="0" w:space="0" w:color="auto"/>
        <w:bottom w:val="none" w:sz="0" w:space="0" w:color="auto"/>
        <w:right w:val="none" w:sz="0" w:space="0" w:color="auto"/>
      </w:divBdr>
      <w:divsChild>
        <w:div w:id="1656955270">
          <w:marLeft w:val="0"/>
          <w:marRight w:val="0"/>
          <w:marTop w:val="0"/>
          <w:marBottom w:val="0"/>
          <w:divBdr>
            <w:top w:val="none" w:sz="0" w:space="0" w:color="auto"/>
            <w:left w:val="none" w:sz="0" w:space="0" w:color="auto"/>
            <w:bottom w:val="none" w:sz="0" w:space="0" w:color="auto"/>
            <w:right w:val="none" w:sz="0" w:space="0" w:color="auto"/>
          </w:divBdr>
        </w:div>
      </w:divsChild>
    </w:div>
    <w:div w:id="436560948">
      <w:bodyDiv w:val="1"/>
      <w:marLeft w:val="0"/>
      <w:marRight w:val="0"/>
      <w:marTop w:val="0"/>
      <w:marBottom w:val="0"/>
      <w:divBdr>
        <w:top w:val="none" w:sz="0" w:space="0" w:color="auto"/>
        <w:left w:val="none" w:sz="0" w:space="0" w:color="auto"/>
        <w:bottom w:val="none" w:sz="0" w:space="0" w:color="auto"/>
        <w:right w:val="none" w:sz="0" w:space="0" w:color="auto"/>
      </w:divBdr>
      <w:divsChild>
        <w:div w:id="1097796236">
          <w:marLeft w:val="0"/>
          <w:marRight w:val="0"/>
          <w:marTop w:val="0"/>
          <w:marBottom w:val="0"/>
          <w:divBdr>
            <w:top w:val="none" w:sz="0" w:space="0" w:color="auto"/>
            <w:left w:val="none" w:sz="0" w:space="0" w:color="auto"/>
            <w:bottom w:val="none" w:sz="0" w:space="0" w:color="auto"/>
            <w:right w:val="none" w:sz="0" w:space="0" w:color="auto"/>
          </w:divBdr>
        </w:div>
      </w:divsChild>
    </w:div>
    <w:div w:id="492646315">
      <w:bodyDiv w:val="1"/>
      <w:marLeft w:val="0"/>
      <w:marRight w:val="0"/>
      <w:marTop w:val="0"/>
      <w:marBottom w:val="0"/>
      <w:divBdr>
        <w:top w:val="none" w:sz="0" w:space="0" w:color="auto"/>
        <w:left w:val="none" w:sz="0" w:space="0" w:color="auto"/>
        <w:bottom w:val="none" w:sz="0" w:space="0" w:color="auto"/>
        <w:right w:val="none" w:sz="0" w:space="0" w:color="auto"/>
      </w:divBdr>
      <w:divsChild>
        <w:div w:id="2002808220">
          <w:marLeft w:val="0"/>
          <w:marRight w:val="0"/>
          <w:marTop w:val="0"/>
          <w:marBottom w:val="0"/>
          <w:divBdr>
            <w:top w:val="none" w:sz="0" w:space="0" w:color="auto"/>
            <w:left w:val="none" w:sz="0" w:space="0" w:color="auto"/>
            <w:bottom w:val="none" w:sz="0" w:space="0" w:color="auto"/>
            <w:right w:val="none" w:sz="0" w:space="0" w:color="auto"/>
          </w:divBdr>
        </w:div>
      </w:divsChild>
    </w:div>
    <w:div w:id="500924216">
      <w:bodyDiv w:val="1"/>
      <w:marLeft w:val="0"/>
      <w:marRight w:val="0"/>
      <w:marTop w:val="0"/>
      <w:marBottom w:val="0"/>
      <w:divBdr>
        <w:top w:val="none" w:sz="0" w:space="0" w:color="auto"/>
        <w:left w:val="none" w:sz="0" w:space="0" w:color="auto"/>
        <w:bottom w:val="none" w:sz="0" w:space="0" w:color="auto"/>
        <w:right w:val="none" w:sz="0" w:space="0" w:color="auto"/>
      </w:divBdr>
    </w:div>
    <w:div w:id="502858388">
      <w:bodyDiv w:val="1"/>
      <w:marLeft w:val="0"/>
      <w:marRight w:val="0"/>
      <w:marTop w:val="0"/>
      <w:marBottom w:val="0"/>
      <w:divBdr>
        <w:top w:val="none" w:sz="0" w:space="0" w:color="auto"/>
        <w:left w:val="none" w:sz="0" w:space="0" w:color="auto"/>
        <w:bottom w:val="none" w:sz="0" w:space="0" w:color="auto"/>
        <w:right w:val="none" w:sz="0" w:space="0" w:color="auto"/>
      </w:divBdr>
      <w:divsChild>
        <w:div w:id="2132505862">
          <w:marLeft w:val="0"/>
          <w:marRight w:val="0"/>
          <w:marTop w:val="0"/>
          <w:marBottom w:val="0"/>
          <w:divBdr>
            <w:top w:val="none" w:sz="0" w:space="0" w:color="auto"/>
            <w:left w:val="none" w:sz="0" w:space="0" w:color="auto"/>
            <w:bottom w:val="none" w:sz="0" w:space="0" w:color="auto"/>
            <w:right w:val="none" w:sz="0" w:space="0" w:color="auto"/>
          </w:divBdr>
        </w:div>
      </w:divsChild>
    </w:div>
    <w:div w:id="507526449">
      <w:bodyDiv w:val="1"/>
      <w:marLeft w:val="0"/>
      <w:marRight w:val="0"/>
      <w:marTop w:val="0"/>
      <w:marBottom w:val="0"/>
      <w:divBdr>
        <w:top w:val="none" w:sz="0" w:space="0" w:color="auto"/>
        <w:left w:val="none" w:sz="0" w:space="0" w:color="auto"/>
        <w:bottom w:val="none" w:sz="0" w:space="0" w:color="auto"/>
        <w:right w:val="none" w:sz="0" w:space="0" w:color="auto"/>
      </w:divBdr>
      <w:divsChild>
        <w:div w:id="1909880968">
          <w:marLeft w:val="0"/>
          <w:marRight w:val="0"/>
          <w:marTop w:val="0"/>
          <w:marBottom w:val="0"/>
          <w:divBdr>
            <w:top w:val="none" w:sz="0" w:space="0" w:color="auto"/>
            <w:left w:val="none" w:sz="0" w:space="0" w:color="auto"/>
            <w:bottom w:val="none" w:sz="0" w:space="0" w:color="auto"/>
            <w:right w:val="none" w:sz="0" w:space="0" w:color="auto"/>
          </w:divBdr>
        </w:div>
      </w:divsChild>
    </w:div>
    <w:div w:id="519396699">
      <w:bodyDiv w:val="1"/>
      <w:marLeft w:val="0"/>
      <w:marRight w:val="0"/>
      <w:marTop w:val="0"/>
      <w:marBottom w:val="0"/>
      <w:divBdr>
        <w:top w:val="none" w:sz="0" w:space="0" w:color="auto"/>
        <w:left w:val="none" w:sz="0" w:space="0" w:color="auto"/>
        <w:bottom w:val="none" w:sz="0" w:space="0" w:color="auto"/>
        <w:right w:val="none" w:sz="0" w:space="0" w:color="auto"/>
      </w:divBdr>
      <w:divsChild>
        <w:div w:id="583880250">
          <w:marLeft w:val="0"/>
          <w:marRight w:val="0"/>
          <w:marTop w:val="0"/>
          <w:marBottom w:val="0"/>
          <w:divBdr>
            <w:top w:val="none" w:sz="0" w:space="0" w:color="auto"/>
            <w:left w:val="none" w:sz="0" w:space="0" w:color="auto"/>
            <w:bottom w:val="none" w:sz="0" w:space="0" w:color="auto"/>
            <w:right w:val="none" w:sz="0" w:space="0" w:color="auto"/>
          </w:divBdr>
        </w:div>
      </w:divsChild>
    </w:div>
    <w:div w:id="520322140">
      <w:bodyDiv w:val="1"/>
      <w:marLeft w:val="0"/>
      <w:marRight w:val="0"/>
      <w:marTop w:val="0"/>
      <w:marBottom w:val="0"/>
      <w:divBdr>
        <w:top w:val="none" w:sz="0" w:space="0" w:color="auto"/>
        <w:left w:val="none" w:sz="0" w:space="0" w:color="auto"/>
        <w:bottom w:val="none" w:sz="0" w:space="0" w:color="auto"/>
        <w:right w:val="none" w:sz="0" w:space="0" w:color="auto"/>
      </w:divBdr>
      <w:divsChild>
        <w:div w:id="266542957">
          <w:marLeft w:val="0"/>
          <w:marRight w:val="0"/>
          <w:marTop w:val="0"/>
          <w:marBottom w:val="0"/>
          <w:divBdr>
            <w:top w:val="none" w:sz="0" w:space="0" w:color="auto"/>
            <w:left w:val="none" w:sz="0" w:space="0" w:color="auto"/>
            <w:bottom w:val="none" w:sz="0" w:space="0" w:color="auto"/>
            <w:right w:val="none" w:sz="0" w:space="0" w:color="auto"/>
          </w:divBdr>
        </w:div>
      </w:divsChild>
    </w:div>
    <w:div w:id="540560687">
      <w:bodyDiv w:val="1"/>
      <w:marLeft w:val="0"/>
      <w:marRight w:val="0"/>
      <w:marTop w:val="0"/>
      <w:marBottom w:val="0"/>
      <w:divBdr>
        <w:top w:val="none" w:sz="0" w:space="0" w:color="auto"/>
        <w:left w:val="none" w:sz="0" w:space="0" w:color="auto"/>
        <w:bottom w:val="none" w:sz="0" w:space="0" w:color="auto"/>
        <w:right w:val="none" w:sz="0" w:space="0" w:color="auto"/>
      </w:divBdr>
    </w:div>
    <w:div w:id="551307388">
      <w:bodyDiv w:val="1"/>
      <w:marLeft w:val="0"/>
      <w:marRight w:val="0"/>
      <w:marTop w:val="0"/>
      <w:marBottom w:val="0"/>
      <w:divBdr>
        <w:top w:val="none" w:sz="0" w:space="0" w:color="auto"/>
        <w:left w:val="none" w:sz="0" w:space="0" w:color="auto"/>
        <w:bottom w:val="none" w:sz="0" w:space="0" w:color="auto"/>
        <w:right w:val="none" w:sz="0" w:space="0" w:color="auto"/>
      </w:divBdr>
      <w:divsChild>
        <w:div w:id="1972973085">
          <w:marLeft w:val="0"/>
          <w:marRight w:val="0"/>
          <w:marTop w:val="0"/>
          <w:marBottom w:val="0"/>
          <w:divBdr>
            <w:top w:val="none" w:sz="0" w:space="0" w:color="auto"/>
            <w:left w:val="none" w:sz="0" w:space="0" w:color="auto"/>
            <w:bottom w:val="none" w:sz="0" w:space="0" w:color="auto"/>
            <w:right w:val="none" w:sz="0" w:space="0" w:color="auto"/>
          </w:divBdr>
        </w:div>
      </w:divsChild>
    </w:div>
    <w:div w:id="559561332">
      <w:bodyDiv w:val="1"/>
      <w:marLeft w:val="0"/>
      <w:marRight w:val="0"/>
      <w:marTop w:val="0"/>
      <w:marBottom w:val="0"/>
      <w:divBdr>
        <w:top w:val="none" w:sz="0" w:space="0" w:color="auto"/>
        <w:left w:val="none" w:sz="0" w:space="0" w:color="auto"/>
        <w:bottom w:val="none" w:sz="0" w:space="0" w:color="auto"/>
        <w:right w:val="none" w:sz="0" w:space="0" w:color="auto"/>
      </w:divBdr>
      <w:divsChild>
        <w:div w:id="1798255317">
          <w:marLeft w:val="0"/>
          <w:marRight w:val="0"/>
          <w:marTop w:val="0"/>
          <w:marBottom w:val="0"/>
          <w:divBdr>
            <w:top w:val="none" w:sz="0" w:space="0" w:color="auto"/>
            <w:left w:val="none" w:sz="0" w:space="0" w:color="auto"/>
            <w:bottom w:val="none" w:sz="0" w:space="0" w:color="auto"/>
            <w:right w:val="none" w:sz="0" w:space="0" w:color="auto"/>
          </w:divBdr>
        </w:div>
      </w:divsChild>
    </w:div>
    <w:div w:id="644315040">
      <w:bodyDiv w:val="1"/>
      <w:marLeft w:val="0"/>
      <w:marRight w:val="0"/>
      <w:marTop w:val="0"/>
      <w:marBottom w:val="0"/>
      <w:divBdr>
        <w:top w:val="none" w:sz="0" w:space="0" w:color="auto"/>
        <w:left w:val="none" w:sz="0" w:space="0" w:color="auto"/>
        <w:bottom w:val="none" w:sz="0" w:space="0" w:color="auto"/>
        <w:right w:val="none" w:sz="0" w:space="0" w:color="auto"/>
      </w:divBdr>
      <w:divsChild>
        <w:div w:id="658001202">
          <w:marLeft w:val="0"/>
          <w:marRight w:val="0"/>
          <w:marTop w:val="0"/>
          <w:marBottom w:val="0"/>
          <w:divBdr>
            <w:top w:val="none" w:sz="0" w:space="0" w:color="auto"/>
            <w:left w:val="none" w:sz="0" w:space="0" w:color="auto"/>
            <w:bottom w:val="none" w:sz="0" w:space="0" w:color="auto"/>
            <w:right w:val="none" w:sz="0" w:space="0" w:color="auto"/>
          </w:divBdr>
        </w:div>
      </w:divsChild>
    </w:div>
    <w:div w:id="690305775">
      <w:bodyDiv w:val="1"/>
      <w:marLeft w:val="0"/>
      <w:marRight w:val="0"/>
      <w:marTop w:val="0"/>
      <w:marBottom w:val="0"/>
      <w:divBdr>
        <w:top w:val="none" w:sz="0" w:space="0" w:color="auto"/>
        <w:left w:val="none" w:sz="0" w:space="0" w:color="auto"/>
        <w:bottom w:val="none" w:sz="0" w:space="0" w:color="auto"/>
        <w:right w:val="none" w:sz="0" w:space="0" w:color="auto"/>
      </w:divBdr>
      <w:divsChild>
        <w:div w:id="549460988">
          <w:marLeft w:val="0"/>
          <w:marRight w:val="0"/>
          <w:marTop w:val="0"/>
          <w:marBottom w:val="0"/>
          <w:divBdr>
            <w:top w:val="none" w:sz="0" w:space="0" w:color="auto"/>
            <w:left w:val="none" w:sz="0" w:space="0" w:color="auto"/>
            <w:bottom w:val="none" w:sz="0" w:space="0" w:color="auto"/>
            <w:right w:val="none" w:sz="0" w:space="0" w:color="auto"/>
          </w:divBdr>
        </w:div>
      </w:divsChild>
    </w:div>
    <w:div w:id="708728027">
      <w:bodyDiv w:val="1"/>
      <w:marLeft w:val="0"/>
      <w:marRight w:val="0"/>
      <w:marTop w:val="0"/>
      <w:marBottom w:val="0"/>
      <w:divBdr>
        <w:top w:val="none" w:sz="0" w:space="0" w:color="auto"/>
        <w:left w:val="none" w:sz="0" w:space="0" w:color="auto"/>
        <w:bottom w:val="none" w:sz="0" w:space="0" w:color="auto"/>
        <w:right w:val="none" w:sz="0" w:space="0" w:color="auto"/>
      </w:divBdr>
    </w:div>
    <w:div w:id="710424386">
      <w:bodyDiv w:val="1"/>
      <w:marLeft w:val="0"/>
      <w:marRight w:val="0"/>
      <w:marTop w:val="0"/>
      <w:marBottom w:val="0"/>
      <w:divBdr>
        <w:top w:val="none" w:sz="0" w:space="0" w:color="auto"/>
        <w:left w:val="none" w:sz="0" w:space="0" w:color="auto"/>
        <w:bottom w:val="none" w:sz="0" w:space="0" w:color="auto"/>
        <w:right w:val="none" w:sz="0" w:space="0" w:color="auto"/>
      </w:divBdr>
      <w:divsChild>
        <w:div w:id="2038970993">
          <w:marLeft w:val="0"/>
          <w:marRight w:val="0"/>
          <w:marTop w:val="0"/>
          <w:marBottom w:val="0"/>
          <w:divBdr>
            <w:top w:val="none" w:sz="0" w:space="0" w:color="auto"/>
            <w:left w:val="none" w:sz="0" w:space="0" w:color="auto"/>
            <w:bottom w:val="none" w:sz="0" w:space="0" w:color="auto"/>
            <w:right w:val="none" w:sz="0" w:space="0" w:color="auto"/>
          </w:divBdr>
        </w:div>
      </w:divsChild>
    </w:div>
    <w:div w:id="713777049">
      <w:bodyDiv w:val="1"/>
      <w:marLeft w:val="0"/>
      <w:marRight w:val="0"/>
      <w:marTop w:val="0"/>
      <w:marBottom w:val="0"/>
      <w:divBdr>
        <w:top w:val="none" w:sz="0" w:space="0" w:color="auto"/>
        <w:left w:val="none" w:sz="0" w:space="0" w:color="auto"/>
        <w:bottom w:val="none" w:sz="0" w:space="0" w:color="auto"/>
        <w:right w:val="none" w:sz="0" w:space="0" w:color="auto"/>
      </w:divBdr>
      <w:divsChild>
        <w:div w:id="1011950105">
          <w:marLeft w:val="0"/>
          <w:marRight w:val="0"/>
          <w:marTop w:val="0"/>
          <w:marBottom w:val="0"/>
          <w:divBdr>
            <w:top w:val="none" w:sz="0" w:space="0" w:color="auto"/>
            <w:left w:val="none" w:sz="0" w:space="0" w:color="auto"/>
            <w:bottom w:val="none" w:sz="0" w:space="0" w:color="auto"/>
            <w:right w:val="none" w:sz="0" w:space="0" w:color="auto"/>
          </w:divBdr>
        </w:div>
      </w:divsChild>
    </w:div>
    <w:div w:id="727530249">
      <w:bodyDiv w:val="1"/>
      <w:marLeft w:val="0"/>
      <w:marRight w:val="0"/>
      <w:marTop w:val="0"/>
      <w:marBottom w:val="0"/>
      <w:divBdr>
        <w:top w:val="none" w:sz="0" w:space="0" w:color="auto"/>
        <w:left w:val="none" w:sz="0" w:space="0" w:color="auto"/>
        <w:bottom w:val="none" w:sz="0" w:space="0" w:color="auto"/>
        <w:right w:val="none" w:sz="0" w:space="0" w:color="auto"/>
      </w:divBdr>
    </w:div>
    <w:div w:id="732045157">
      <w:bodyDiv w:val="1"/>
      <w:marLeft w:val="0"/>
      <w:marRight w:val="0"/>
      <w:marTop w:val="0"/>
      <w:marBottom w:val="0"/>
      <w:divBdr>
        <w:top w:val="none" w:sz="0" w:space="0" w:color="auto"/>
        <w:left w:val="none" w:sz="0" w:space="0" w:color="auto"/>
        <w:bottom w:val="none" w:sz="0" w:space="0" w:color="auto"/>
        <w:right w:val="none" w:sz="0" w:space="0" w:color="auto"/>
      </w:divBdr>
      <w:divsChild>
        <w:div w:id="1997565761">
          <w:marLeft w:val="0"/>
          <w:marRight w:val="0"/>
          <w:marTop w:val="0"/>
          <w:marBottom w:val="0"/>
          <w:divBdr>
            <w:top w:val="none" w:sz="0" w:space="0" w:color="auto"/>
            <w:left w:val="none" w:sz="0" w:space="0" w:color="auto"/>
            <w:bottom w:val="none" w:sz="0" w:space="0" w:color="auto"/>
            <w:right w:val="none" w:sz="0" w:space="0" w:color="auto"/>
          </w:divBdr>
        </w:div>
      </w:divsChild>
    </w:div>
    <w:div w:id="733429879">
      <w:bodyDiv w:val="1"/>
      <w:marLeft w:val="0"/>
      <w:marRight w:val="0"/>
      <w:marTop w:val="0"/>
      <w:marBottom w:val="0"/>
      <w:divBdr>
        <w:top w:val="none" w:sz="0" w:space="0" w:color="auto"/>
        <w:left w:val="none" w:sz="0" w:space="0" w:color="auto"/>
        <w:bottom w:val="none" w:sz="0" w:space="0" w:color="auto"/>
        <w:right w:val="none" w:sz="0" w:space="0" w:color="auto"/>
      </w:divBdr>
    </w:div>
    <w:div w:id="733894049">
      <w:bodyDiv w:val="1"/>
      <w:marLeft w:val="0"/>
      <w:marRight w:val="0"/>
      <w:marTop w:val="0"/>
      <w:marBottom w:val="0"/>
      <w:divBdr>
        <w:top w:val="none" w:sz="0" w:space="0" w:color="auto"/>
        <w:left w:val="none" w:sz="0" w:space="0" w:color="auto"/>
        <w:bottom w:val="none" w:sz="0" w:space="0" w:color="auto"/>
        <w:right w:val="none" w:sz="0" w:space="0" w:color="auto"/>
      </w:divBdr>
      <w:divsChild>
        <w:div w:id="370106553">
          <w:marLeft w:val="0"/>
          <w:marRight w:val="0"/>
          <w:marTop w:val="0"/>
          <w:marBottom w:val="0"/>
          <w:divBdr>
            <w:top w:val="none" w:sz="0" w:space="0" w:color="auto"/>
            <w:left w:val="none" w:sz="0" w:space="0" w:color="auto"/>
            <w:bottom w:val="none" w:sz="0" w:space="0" w:color="auto"/>
            <w:right w:val="none" w:sz="0" w:space="0" w:color="auto"/>
          </w:divBdr>
        </w:div>
      </w:divsChild>
    </w:div>
    <w:div w:id="734281001">
      <w:bodyDiv w:val="1"/>
      <w:marLeft w:val="0"/>
      <w:marRight w:val="0"/>
      <w:marTop w:val="0"/>
      <w:marBottom w:val="0"/>
      <w:divBdr>
        <w:top w:val="none" w:sz="0" w:space="0" w:color="auto"/>
        <w:left w:val="none" w:sz="0" w:space="0" w:color="auto"/>
        <w:bottom w:val="none" w:sz="0" w:space="0" w:color="auto"/>
        <w:right w:val="none" w:sz="0" w:space="0" w:color="auto"/>
      </w:divBdr>
      <w:divsChild>
        <w:div w:id="437336863">
          <w:marLeft w:val="0"/>
          <w:marRight w:val="0"/>
          <w:marTop w:val="0"/>
          <w:marBottom w:val="0"/>
          <w:divBdr>
            <w:top w:val="none" w:sz="0" w:space="0" w:color="auto"/>
            <w:left w:val="none" w:sz="0" w:space="0" w:color="auto"/>
            <w:bottom w:val="none" w:sz="0" w:space="0" w:color="auto"/>
            <w:right w:val="none" w:sz="0" w:space="0" w:color="auto"/>
          </w:divBdr>
        </w:div>
      </w:divsChild>
    </w:div>
    <w:div w:id="744304692">
      <w:bodyDiv w:val="1"/>
      <w:marLeft w:val="0"/>
      <w:marRight w:val="0"/>
      <w:marTop w:val="0"/>
      <w:marBottom w:val="0"/>
      <w:divBdr>
        <w:top w:val="none" w:sz="0" w:space="0" w:color="auto"/>
        <w:left w:val="none" w:sz="0" w:space="0" w:color="auto"/>
        <w:bottom w:val="none" w:sz="0" w:space="0" w:color="auto"/>
        <w:right w:val="none" w:sz="0" w:space="0" w:color="auto"/>
      </w:divBdr>
      <w:divsChild>
        <w:div w:id="645360225">
          <w:marLeft w:val="0"/>
          <w:marRight w:val="0"/>
          <w:marTop w:val="0"/>
          <w:marBottom w:val="0"/>
          <w:divBdr>
            <w:top w:val="none" w:sz="0" w:space="0" w:color="auto"/>
            <w:left w:val="none" w:sz="0" w:space="0" w:color="auto"/>
            <w:bottom w:val="none" w:sz="0" w:space="0" w:color="auto"/>
            <w:right w:val="none" w:sz="0" w:space="0" w:color="auto"/>
          </w:divBdr>
        </w:div>
      </w:divsChild>
    </w:div>
    <w:div w:id="753554526">
      <w:bodyDiv w:val="1"/>
      <w:marLeft w:val="0"/>
      <w:marRight w:val="0"/>
      <w:marTop w:val="0"/>
      <w:marBottom w:val="0"/>
      <w:divBdr>
        <w:top w:val="none" w:sz="0" w:space="0" w:color="auto"/>
        <w:left w:val="none" w:sz="0" w:space="0" w:color="auto"/>
        <w:bottom w:val="none" w:sz="0" w:space="0" w:color="auto"/>
        <w:right w:val="none" w:sz="0" w:space="0" w:color="auto"/>
      </w:divBdr>
      <w:divsChild>
        <w:div w:id="1142382156">
          <w:marLeft w:val="0"/>
          <w:marRight w:val="0"/>
          <w:marTop w:val="0"/>
          <w:marBottom w:val="0"/>
          <w:divBdr>
            <w:top w:val="none" w:sz="0" w:space="0" w:color="auto"/>
            <w:left w:val="none" w:sz="0" w:space="0" w:color="auto"/>
            <w:bottom w:val="none" w:sz="0" w:space="0" w:color="auto"/>
            <w:right w:val="none" w:sz="0" w:space="0" w:color="auto"/>
          </w:divBdr>
        </w:div>
      </w:divsChild>
    </w:div>
    <w:div w:id="754011503">
      <w:bodyDiv w:val="1"/>
      <w:marLeft w:val="0"/>
      <w:marRight w:val="0"/>
      <w:marTop w:val="0"/>
      <w:marBottom w:val="0"/>
      <w:divBdr>
        <w:top w:val="none" w:sz="0" w:space="0" w:color="auto"/>
        <w:left w:val="none" w:sz="0" w:space="0" w:color="auto"/>
        <w:bottom w:val="none" w:sz="0" w:space="0" w:color="auto"/>
        <w:right w:val="none" w:sz="0" w:space="0" w:color="auto"/>
      </w:divBdr>
      <w:divsChild>
        <w:div w:id="594361870">
          <w:marLeft w:val="0"/>
          <w:marRight w:val="0"/>
          <w:marTop w:val="0"/>
          <w:marBottom w:val="0"/>
          <w:divBdr>
            <w:top w:val="none" w:sz="0" w:space="0" w:color="auto"/>
            <w:left w:val="none" w:sz="0" w:space="0" w:color="auto"/>
            <w:bottom w:val="none" w:sz="0" w:space="0" w:color="auto"/>
            <w:right w:val="none" w:sz="0" w:space="0" w:color="auto"/>
          </w:divBdr>
        </w:div>
      </w:divsChild>
    </w:div>
    <w:div w:id="757753124">
      <w:bodyDiv w:val="1"/>
      <w:marLeft w:val="0"/>
      <w:marRight w:val="0"/>
      <w:marTop w:val="0"/>
      <w:marBottom w:val="0"/>
      <w:divBdr>
        <w:top w:val="none" w:sz="0" w:space="0" w:color="auto"/>
        <w:left w:val="none" w:sz="0" w:space="0" w:color="auto"/>
        <w:bottom w:val="none" w:sz="0" w:space="0" w:color="auto"/>
        <w:right w:val="none" w:sz="0" w:space="0" w:color="auto"/>
      </w:divBdr>
    </w:div>
    <w:div w:id="765811276">
      <w:bodyDiv w:val="1"/>
      <w:marLeft w:val="0"/>
      <w:marRight w:val="0"/>
      <w:marTop w:val="0"/>
      <w:marBottom w:val="0"/>
      <w:divBdr>
        <w:top w:val="none" w:sz="0" w:space="0" w:color="auto"/>
        <w:left w:val="none" w:sz="0" w:space="0" w:color="auto"/>
        <w:bottom w:val="none" w:sz="0" w:space="0" w:color="auto"/>
        <w:right w:val="none" w:sz="0" w:space="0" w:color="auto"/>
      </w:divBdr>
      <w:divsChild>
        <w:div w:id="1027608978">
          <w:marLeft w:val="0"/>
          <w:marRight w:val="0"/>
          <w:marTop w:val="0"/>
          <w:marBottom w:val="0"/>
          <w:divBdr>
            <w:top w:val="none" w:sz="0" w:space="0" w:color="auto"/>
            <w:left w:val="none" w:sz="0" w:space="0" w:color="auto"/>
            <w:bottom w:val="none" w:sz="0" w:space="0" w:color="auto"/>
            <w:right w:val="none" w:sz="0" w:space="0" w:color="auto"/>
          </w:divBdr>
        </w:div>
      </w:divsChild>
    </w:div>
    <w:div w:id="770583624">
      <w:bodyDiv w:val="1"/>
      <w:marLeft w:val="0"/>
      <w:marRight w:val="0"/>
      <w:marTop w:val="0"/>
      <w:marBottom w:val="0"/>
      <w:divBdr>
        <w:top w:val="none" w:sz="0" w:space="0" w:color="auto"/>
        <w:left w:val="none" w:sz="0" w:space="0" w:color="auto"/>
        <w:bottom w:val="none" w:sz="0" w:space="0" w:color="auto"/>
        <w:right w:val="none" w:sz="0" w:space="0" w:color="auto"/>
      </w:divBdr>
      <w:divsChild>
        <w:div w:id="1643071194">
          <w:marLeft w:val="0"/>
          <w:marRight w:val="0"/>
          <w:marTop w:val="0"/>
          <w:marBottom w:val="0"/>
          <w:divBdr>
            <w:top w:val="none" w:sz="0" w:space="0" w:color="auto"/>
            <w:left w:val="none" w:sz="0" w:space="0" w:color="auto"/>
            <w:bottom w:val="none" w:sz="0" w:space="0" w:color="auto"/>
            <w:right w:val="none" w:sz="0" w:space="0" w:color="auto"/>
          </w:divBdr>
        </w:div>
      </w:divsChild>
    </w:div>
    <w:div w:id="792097625">
      <w:bodyDiv w:val="1"/>
      <w:marLeft w:val="0"/>
      <w:marRight w:val="0"/>
      <w:marTop w:val="0"/>
      <w:marBottom w:val="0"/>
      <w:divBdr>
        <w:top w:val="none" w:sz="0" w:space="0" w:color="auto"/>
        <w:left w:val="none" w:sz="0" w:space="0" w:color="auto"/>
        <w:bottom w:val="none" w:sz="0" w:space="0" w:color="auto"/>
        <w:right w:val="none" w:sz="0" w:space="0" w:color="auto"/>
      </w:divBdr>
      <w:divsChild>
        <w:div w:id="1317224073">
          <w:marLeft w:val="0"/>
          <w:marRight w:val="0"/>
          <w:marTop w:val="0"/>
          <w:marBottom w:val="0"/>
          <w:divBdr>
            <w:top w:val="none" w:sz="0" w:space="0" w:color="auto"/>
            <w:left w:val="none" w:sz="0" w:space="0" w:color="auto"/>
            <w:bottom w:val="none" w:sz="0" w:space="0" w:color="auto"/>
            <w:right w:val="none" w:sz="0" w:space="0" w:color="auto"/>
          </w:divBdr>
        </w:div>
      </w:divsChild>
    </w:div>
    <w:div w:id="794954515">
      <w:bodyDiv w:val="1"/>
      <w:marLeft w:val="0"/>
      <w:marRight w:val="0"/>
      <w:marTop w:val="0"/>
      <w:marBottom w:val="0"/>
      <w:divBdr>
        <w:top w:val="none" w:sz="0" w:space="0" w:color="auto"/>
        <w:left w:val="none" w:sz="0" w:space="0" w:color="auto"/>
        <w:bottom w:val="none" w:sz="0" w:space="0" w:color="auto"/>
        <w:right w:val="none" w:sz="0" w:space="0" w:color="auto"/>
      </w:divBdr>
      <w:divsChild>
        <w:div w:id="72090495">
          <w:marLeft w:val="0"/>
          <w:marRight w:val="0"/>
          <w:marTop w:val="0"/>
          <w:marBottom w:val="0"/>
          <w:divBdr>
            <w:top w:val="none" w:sz="0" w:space="0" w:color="auto"/>
            <w:left w:val="none" w:sz="0" w:space="0" w:color="auto"/>
            <w:bottom w:val="none" w:sz="0" w:space="0" w:color="auto"/>
            <w:right w:val="none" w:sz="0" w:space="0" w:color="auto"/>
          </w:divBdr>
        </w:div>
      </w:divsChild>
    </w:div>
    <w:div w:id="844245520">
      <w:bodyDiv w:val="1"/>
      <w:marLeft w:val="0"/>
      <w:marRight w:val="0"/>
      <w:marTop w:val="0"/>
      <w:marBottom w:val="0"/>
      <w:divBdr>
        <w:top w:val="none" w:sz="0" w:space="0" w:color="auto"/>
        <w:left w:val="none" w:sz="0" w:space="0" w:color="auto"/>
        <w:bottom w:val="none" w:sz="0" w:space="0" w:color="auto"/>
        <w:right w:val="none" w:sz="0" w:space="0" w:color="auto"/>
      </w:divBdr>
      <w:divsChild>
        <w:div w:id="6104591">
          <w:marLeft w:val="0"/>
          <w:marRight w:val="0"/>
          <w:marTop w:val="0"/>
          <w:marBottom w:val="0"/>
          <w:divBdr>
            <w:top w:val="none" w:sz="0" w:space="0" w:color="auto"/>
            <w:left w:val="none" w:sz="0" w:space="0" w:color="auto"/>
            <w:bottom w:val="none" w:sz="0" w:space="0" w:color="auto"/>
            <w:right w:val="none" w:sz="0" w:space="0" w:color="auto"/>
          </w:divBdr>
        </w:div>
      </w:divsChild>
    </w:div>
    <w:div w:id="847476719">
      <w:bodyDiv w:val="1"/>
      <w:marLeft w:val="0"/>
      <w:marRight w:val="0"/>
      <w:marTop w:val="0"/>
      <w:marBottom w:val="0"/>
      <w:divBdr>
        <w:top w:val="none" w:sz="0" w:space="0" w:color="auto"/>
        <w:left w:val="none" w:sz="0" w:space="0" w:color="auto"/>
        <w:bottom w:val="none" w:sz="0" w:space="0" w:color="auto"/>
        <w:right w:val="none" w:sz="0" w:space="0" w:color="auto"/>
      </w:divBdr>
      <w:divsChild>
        <w:div w:id="548566949">
          <w:marLeft w:val="0"/>
          <w:marRight w:val="0"/>
          <w:marTop w:val="0"/>
          <w:marBottom w:val="0"/>
          <w:divBdr>
            <w:top w:val="none" w:sz="0" w:space="0" w:color="auto"/>
            <w:left w:val="none" w:sz="0" w:space="0" w:color="auto"/>
            <w:bottom w:val="none" w:sz="0" w:space="0" w:color="auto"/>
            <w:right w:val="none" w:sz="0" w:space="0" w:color="auto"/>
          </w:divBdr>
        </w:div>
      </w:divsChild>
    </w:div>
    <w:div w:id="854079229">
      <w:bodyDiv w:val="1"/>
      <w:marLeft w:val="0"/>
      <w:marRight w:val="0"/>
      <w:marTop w:val="0"/>
      <w:marBottom w:val="0"/>
      <w:divBdr>
        <w:top w:val="none" w:sz="0" w:space="0" w:color="auto"/>
        <w:left w:val="none" w:sz="0" w:space="0" w:color="auto"/>
        <w:bottom w:val="none" w:sz="0" w:space="0" w:color="auto"/>
        <w:right w:val="none" w:sz="0" w:space="0" w:color="auto"/>
      </w:divBdr>
      <w:divsChild>
        <w:div w:id="1301957532">
          <w:marLeft w:val="0"/>
          <w:marRight w:val="0"/>
          <w:marTop w:val="0"/>
          <w:marBottom w:val="0"/>
          <w:divBdr>
            <w:top w:val="none" w:sz="0" w:space="0" w:color="auto"/>
            <w:left w:val="none" w:sz="0" w:space="0" w:color="auto"/>
            <w:bottom w:val="none" w:sz="0" w:space="0" w:color="auto"/>
            <w:right w:val="none" w:sz="0" w:space="0" w:color="auto"/>
          </w:divBdr>
        </w:div>
      </w:divsChild>
    </w:div>
    <w:div w:id="943419247">
      <w:bodyDiv w:val="1"/>
      <w:marLeft w:val="0"/>
      <w:marRight w:val="0"/>
      <w:marTop w:val="0"/>
      <w:marBottom w:val="0"/>
      <w:divBdr>
        <w:top w:val="none" w:sz="0" w:space="0" w:color="auto"/>
        <w:left w:val="none" w:sz="0" w:space="0" w:color="auto"/>
        <w:bottom w:val="none" w:sz="0" w:space="0" w:color="auto"/>
        <w:right w:val="none" w:sz="0" w:space="0" w:color="auto"/>
      </w:divBdr>
      <w:divsChild>
        <w:div w:id="1283414614">
          <w:marLeft w:val="0"/>
          <w:marRight w:val="0"/>
          <w:marTop w:val="0"/>
          <w:marBottom w:val="0"/>
          <w:divBdr>
            <w:top w:val="none" w:sz="0" w:space="0" w:color="auto"/>
            <w:left w:val="none" w:sz="0" w:space="0" w:color="auto"/>
            <w:bottom w:val="none" w:sz="0" w:space="0" w:color="auto"/>
            <w:right w:val="none" w:sz="0" w:space="0" w:color="auto"/>
          </w:divBdr>
        </w:div>
      </w:divsChild>
    </w:div>
    <w:div w:id="947397017">
      <w:bodyDiv w:val="1"/>
      <w:marLeft w:val="0"/>
      <w:marRight w:val="0"/>
      <w:marTop w:val="0"/>
      <w:marBottom w:val="0"/>
      <w:divBdr>
        <w:top w:val="none" w:sz="0" w:space="0" w:color="auto"/>
        <w:left w:val="none" w:sz="0" w:space="0" w:color="auto"/>
        <w:bottom w:val="none" w:sz="0" w:space="0" w:color="auto"/>
        <w:right w:val="none" w:sz="0" w:space="0" w:color="auto"/>
      </w:divBdr>
      <w:divsChild>
        <w:div w:id="847334120">
          <w:marLeft w:val="0"/>
          <w:marRight w:val="0"/>
          <w:marTop w:val="0"/>
          <w:marBottom w:val="0"/>
          <w:divBdr>
            <w:top w:val="none" w:sz="0" w:space="0" w:color="auto"/>
            <w:left w:val="none" w:sz="0" w:space="0" w:color="auto"/>
            <w:bottom w:val="none" w:sz="0" w:space="0" w:color="auto"/>
            <w:right w:val="none" w:sz="0" w:space="0" w:color="auto"/>
          </w:divBdr>
        </w:div>
      </w:divsChild>
    </w:div>
    <w:div w:id="950431590">
      <w:bodyDiv w:val="1"/>
      <w:marLeft w:val="0"/>
      <w:marRight w:val="0"/>
      <w:marTop w:val="0"/>
      <w:marBottom w:val="0"/>
      <w:divBdr>
        <w:top w:val="none" w:sz="0" w:space="0" w:color="auto"/>
        <w:left w:val="none" w:sz="0" w:space="0" w:color="auto"/>
        <w:bottom w:val="none" w:sz="0" w:space="0" w:color="auto"/>
        <w:right w:val="none" w:sz="0" w:space="0" w:color="auto"/>
      </w:divBdr>
      <w:divsChild>
        <w:div w:id="1557160701">
          <w:marLeft w:val="0"/>
          <w:marRight w:val="0"/>
          <w:marTop w:val="0"/>
          <w:marBottom w:val="0"/>
          <w:divBdr>
            <w:top w:val="none" w:sz="0" w:space="0" w:color="auto"/>
            <w:left w:val="none" w:sz="0" w:space="0" w:color="auto"/>
            <w:bottom w:val="none" w:sz="0" w:space="0" w:color="auto"/>
            <w:right w:val="none" w:sz="0" w:space="0" w:color="auto"/>
          </w:divBdr>
        </w:div>
      </w:divsChild>
    </w:div>
    <w:div w:id="955990632">
      <w:bodyDiv w:val="1"/>
      <w:marLeft w:val="0"/>
      <w:marRight w:val="0"/>
      <w:marTop w:val="0"/>
      <w:marBottom w:val="0"/>
      <w:divBdr>
        <w:top w:val="none" w:sz="0" w:space="0" w:color="auto"/>
        <w:left w:val="none" w:sz="0" w:space="0" w:color="auto"/>
        <w:bottom w:val="none" w:sz="0" w:space="0" w:color="auto"/>
        <w:right w:val="none" w:sz="0" w:space="0" w:color="auto"/>
      </w:divBdr>
      <w:divsChild>
        <w:div w:id="799029827">
          <w:marLeft w:val="0"/>
          <w:marRight w:val="0"/>
          <w:marTop w:val="0"/>
          <w:marBottom w:val="0"/>
          <w:divBdr>
            <w:top w:val="none" w:sz="0" w:space="0" w:color="auto"/>
            <w:left w:val="none" w:sz="0" w:space="0" w:color="auto"/>
            <w:bottom w:val="none" w:sz="0" w:space="0" w:color="auto"/>
            <w:right w:val="none" w:sz="0" w:space="0" w:color="auto"/>
          </w:divBdr>
        </w:div>
      </w:divsChild>
    </w:div>
    <w:div w:id="973101619">
      <w:bodyDiv w:val="1"/>
      <w:marLeft w:val="0"/>
      <w:marRight w:val="0"/>
      <w:marTop w:val="0"/>
      <w:marBottom w:val="0"/>
      <w:divBdr>
        <w:top w:val="none" w:sz="0" w:space="0" w:color="auto"/>
        <w:left w:val="none" w:sz="0" w:space="0" w:color="auto"/>
        <w:bottom w:val="none" w:sz="0" w:space="0" w:color="auto"/>
        <w:right w:val="none" w:sz="0" w:space="0" w:color="auto"/>
      </w:divBdr>
      <w:divsChild>
        <w:div w:id="1530947903">
          <w:marLeft w:val="0"/>
          <w:marRight w:val="0"/>
          <w:marTop w:val="0"/>
          <w:marBottom w:val="0"/>
          <w:divBdr>
            <w:top w:val="none" w:sz="0" w:space="0" w:color="auto"/>
            <w:left w:val="none" w:sz="0" w:space="0" w:color="auto"/>
            <w:bottom w:val="none" w:sz="0" w:space="0" w:color="auto"/>
            <w:right w:val="none" w:sz="0" w:space="0" w:color="auto"/>
          </w:divBdr>
        </w:div>
      </w:divsChild>
    </w:div>
    <w:div w:id="1063989043">
      <w:bodyDiv w:val="1"/>
      <w:marLeft w:val="0"/>
      <w:marRight w:val="0"/>
      <w:marTop w:val="0"/>
      <w:marBottom w:val="0"/>
      <w:divBdr>
        <w:top w:val="none" w:sz="0" w:space="0" w:color="auto"/>
        <w:left w:val="none" w:sz="0" w:space="0" w:color="auto"/>
        <w:bottom w:val="none" w:sz="0" w:space="0" w:color="auto"/>
        <w:right w:val="none" w:sz="0" w:space="0" w:color="auto"/>
      </w:divBdr>
    </w:div>
    <w:div w:id="1088775221">
      <w:bodyDiv w:val="1"/>
      <w:marLeft w:val="0"/>
      <w:marRight w:val="0"/>
      <w:marTop w:val="0"/>
      <w:marBottom w:val="0"/>
      <w:divBdr>
        <w:top w:val="none" w:sz="0" w:space="0" w:color="auto"/>
        <w:left w:val="none" w:sz="0" w:space="0" w:color="auto"/>
        <w:bottom w:val="none" w:sz="0" w:space="0" w:color="auto"/>
        <w:right w:val="none" w:sz="0" w:space="0" w:color="auto"/>
      </w:divBdr>
      <w:divsChild>
        <w:div w:id="925116153">
          <w:marLeft w:val="0"/>
          <w:marRight w:val="0"/>
          <w:marTop w:val="0"/>
          <w:marBottom w:val="0"/>
          <w:divBdr>
            <w:top w:val="none" w:sz="0" w:space="0" w:color="auto"/>
            <w:left w:val="none" w:sz="0" w:space="0" w:color="auto"/>
            <w:bottom w:val="none" w:sz="0" w:space="0" w:color="auto"/>
            <w:right w:val="none" w:sz="0" w:space="0" w:color="auto"/>
          </w:divBdr>
        </w:div>
      </w:divsChild>
    </w:div>
    <w:div w:id="1091243797">
      <w:bodyDiv w:val="1"/>
      <w:marLeft w:val="0"/>
      <w:marRight w:val="0"/>
      <w:marTop w:val="0"/>
      <w:marBottom w:val="0"/>
      <w:divBdr>
        <w:top w:val="none" w:sz="0" w:space="0" w:color="auto"/>
        <w:left w:val="none" w:sz="0" w:space="0" w:color="auto"/>
        <w:bottom w:val="none" w:sz="0" w:space="0" w:color="auto"/>
        <w:right w:val="none" w:sz="0" w:space="0" w:color="auto"/>
      </w:divBdr>
      <w:divsChild>
        <w:div w:id="1025249069">
          <w:marLeft w:val="0"/>
          <w:marRight w:val="0"/>
          <w:marTop w:val="0"/>
          <w:marBottom w:val="0"/>
          <w:divBdr>
            <w:top w:val="none" w:sz="0" w:space="0" w:color="auto"/>
            <w:left w:val="none" w:sz="0" w:space="0" w:color="auto"/>
            <w:bottom w:val="none" w:sz="0" w:space="0" w:color="auto"/>
            <w:right w:val="none" w:sz="0" w:space="0" w:color="auto"/>
          </w:divBdr>
        </w:div>
      </w:divsChild>
    </w:div>
    <w:div w:id="1111972051">
      <w:bodyDiv w:val="1"/>
      <w:marLeft w:val="0"/>
      <w:marRight w:val="0"/>
      <w:marTop w:val="0"/>
      <w:marBottom w:val="0"/>
      <w:divBdr>
        <w:top w:val="none" w:sz="0" w:space="0" w:color="auto"/>
        <w:left w:val="none" w:sz="0" w:space="0" w:color="auto"/>
        <w:bottom w:val="none" w:sz="0" w:space="0" w:color="auto"/>
        <w:right w:val="none" w:sz="0" w:space="0" w:color="auto"/>
      </w:divBdr>
      <w:divsChild>
        <w:div w:id="1602565616">
          <w:marLeft w:val="0"/>
          <w:marRight w:val="0"/>
          <w:marTop w:val="0"/>
          <w:marBottom w:val="0"/>
          <w:divBdr>
            <w:top w:val="none" w:sz="0" w:space="0" w:color="auto"/>
            <w:left w:val="none" w:sz="0" w:space="0" w:color="auto"/>
            <w:bottom w:val="none" w:sz="0" w:space="0" w:color="auto"/>
            <w:right w:val="none" w:sz="0" w:space="0" w:color="auto"/>
          </w:divBdr>
        </w:div>
      </w:divsChild>
    </w:div>
    <w:div w:id="1135637048">
      <w:bodyDiv w:val="1"/>
      <w:marLeft w:val="0"/>
      <w:marRight w:val="0"/>
      <w:marTop w:val="0"/>
      <w:marBottom w:val="0"/>
      <w:divBdr>
        <w:top w:val="none" w:sz="0" w:space="0" w:color="auto"/>
        <w:left w:val="none" w:sz="0" w:space="0" w:color="auto"/>
        <w:bottom w:val="none" w:sz="0" w:space="0" w:color="auto"/>
        <w:right w:val="none" w:sz="0" w:space="0" w:color="auto"/>
      </w:divBdr>
      <w:divsChild>
        <w:div w:id="1392002271">
          <w:marLeft w:val="0"/>
          <w:marRight w:val="0"/>
          <w:marTop w:val="0"/>
          <w:marBottom w:val="0"/>
          <w:divBdr>
            <w:top w:val="none" w:sz="0" w:space="0" w:color="auto"/>
            <w:left w:val="none" w:sz="0" w:space="0" w:color="auto"/>
            <w:bottom w:val="none" w:sz="0" w:space="0" w:color="auto"/>
            <w:right w:val="none" w:sz="0" w:space="0" w:color="auto"/>
          </w:divBdr>
        </w:div>
      </w:divsChild>
    </w:div>
    <w:div w:id="1155805242">
      <w:bodyDiv w:val="1"/>
      <w:marLeft w:val="0"/>
      <w:marRight w:val="0"/>
      <w:marTop w:val="0"/>
      <w:marBottom w:val="0"/>
      <w:divBdr>
        <w:top w:val="none" w:sz="0" w:space="0" w:color="auto"/>
        <w:left w:val="none" w:sz="0" w:space="0" w:color="auto"/>
        <w:bottom w:val="none" w:sz="0" w:space="0" w:color="auto"/>
        <w:right w:val="none" w:sz="0" w:space="0" w:color="auto"/>
      </w:divBdr>
    </w:div>
    <w:div w:id="1187063907">
      <w:bodyDiv w:val="1"/>
      <w:marLeft w:val="0"/>
      <w:marRight w:val="0"/>
      <w:marTop w:val="0"/>
      <w:marBottom w:val="0"/>
      <w:divBdr>
        <w:top w:val="none" w:sz="0" w:space="0" w:color="auto"/>
        <w:left w:val="none" w:sz="0" w:space="0" w:color="auto"/>
        <w:bottom w:val="none" w:sz="0" w:space="0" w:color="auto"/>
        <w:right w:val="none" w:sz="0" w:space="0" w:color="auto"/>
      </w:divBdr>
      <w:divsChild>
        <w:div w:id="1162619919">
          <w:marLeft w:val="0"/>
          <w:marRight w:val="0"/>
          <w:marTop w:val="0"/>
          <w:marBottom w:val="0"/>
          <w:divBdr>
            <w:top w:val="none" w:sz="0" w:space="0" w:color="auto"/>
            <w:left w:val="none" w:sz="0" w:space="0" w:color="auto"/>
            <w:bottom w:val="none" w:sz="0" w:space="0" w:color="auto"/>
            <w:right w:val="none" w:sz="0" w:space="0" w:color="auto"/>
          </w:divBdr>
        </w:div>
      </w:divsChild>
    </w:div>
    <w:div w:id="1224218727">
      <w:bodyDiv w:val="1"/>
      <w:marLeft w:val="0"/>
      <w:marRight w:val="0"/>
      <w:marTop w:val="0"/>
      <w:marBottom w:val="0"/>
      <w:divBdr>
        <w:top w:val="none" w:sz="0" w:space="0" w:color="auto"/>
        <w:left w:val="none" w:sz="0" w:space="0" w:color="auto"/>
        <w:bottom w:val="none" w:sz="0" w:space="0" w:color="auto"/>
        <w:right w:val="none" w:sz="0" w:space="0" w:color="auto"/>
      </w:divBdr>
      <w:divsChild>
        <w:div w:id="1351301136">
          <w:marLeft w:val="0"/>
          <w:marRight w:val="0"/>
          <w:marTop w:val="0"/>
          <w:marBottom w:val="0"/>
          <w:divBdr>
            <w:top w:val="none" w:sz="0" w:space="0" w:color="auto"/>
            <w:left w:val="none" w:sz="0" w:space="0" w:color="auto"/>
            <w:bottom w:val="none" w:sz="0" w:space="0" w:color="auto"/>
            <w:right w:val="none" w:sz="0" w:space="0" w:color="auto"/>
          </w:divBdr>
        </w:div>
      </w:divsChild>
    </w:div>
    <w:div w:id="1233613386">
      <w:bodyDiv w:val="1"/>
      <w:marLeft w:val="0"/>
      <w:marRight w:val="0"/>
      <w:marTop w:val="0"/>
      <w:marBottom w:val="0"/>
      <w:divBdr>
        <w:top w:val="none" w:sz="0" w:space="0" w:color="auto"/>
        <w:left w:val="none" w:sz="0" w:space="0" w:color="auto"/>
        <w:bottom w:val="none" w:sz="0" w:space="0" w:color="auto"/>
        <w:right w:val="none" w:sz="0" w:space="0" w:color="auto"/>
      </w:divBdr>
      <w:divsChild>
        <w:div w:id="2136214464">
          <w:marLeft w:val="0"/>
          <w:marRight w:val="0"/>
          <w:marTop w:val="0"/>
          <w:marBottom w:val="0"/>
          <w:divBdr>
            <w:top w:val="none" w:sz="0" w:space="0" w:color="auto"/>
            <w:left w:val="none" w:sz="0" w:space="0" w:color="auto"/>
            <w:bottom w:val="none" w:sz="0" w:space="0" w:color="auto"/>
            <w:right w:val="none" w:sz="0" w:space="0" w:color="auto"/>
          </w:divBdr>
        </w:div>
      </w:divsChild>
    </w:div>
    <w:div w:id="1235697253">
      <w:bodyDiv w:val="1"/>
      <w:marLeft w:val="0"/>
      <w:marRight w:val="0"/>
      <w:marTop w:val="0"/>
      <w:marBottom w:val="0"/>
      <w:divBdr>
        <w:top w:val="none" w:sz="0" w:space="0" w:color="auto"/>
        <w:left w:val="none" w:sz="0" w:space="0" w:color="auto"/>
        <w:bottom w:val="none" w:sz="0" w:space="0" w:color="auto"/>
        <w:right w:val="none" w:sz="0" w:space="0" w:color="auto"/>
      </w:divBdr>
    </w:div>
    <w:div w:id="1235820761">
      <w:bodyDiv w:val="1"/>
      <w:marLeft w:val="0"/>
      <w:marRight w:val="0"/>
      <w:marTop w:val="0"/>
      <w:marBottom w:val="0"/>
      <w:divBdr>
        <w:top w:val="none" w:sz="0" w:space="0" w:color="auto"/>
        <w:left w:val="none" w:sz="0" w:space="0" w:color="auto"/>
        <w:bottom w:val="none" w:sz="0" w:space="0" w:color="auto"/>
        <w:right w:val="none" w:sz="0" w:space="0" w:color="auto"/>
      </w:divBdr>
      <w:divsChild>
        <w:div w:id="683092416">
          <w:marLeft w:val="0"/>
          <w:marRight w:val="0"/>
          <w:marTop w:val="0"/>
          <w:marBottom w:val="0"/>
          <w:divBdr>
            <w:top w:val="none" w:sz="0" w:space="0" w:color="auto"/>
            <w:left w:val="none" w:sz="0" w:space="0" w:color="auto"/>
            <w:bottom w:val="none" w:sz="0" w:space="0" w:color="auto"/>
            <w:right w:val="none" w:sz="0" w:space="0" w:color="auto"/>
          </w:divBdr>
        </w:div>
      </w:divsChild>
    </w:div>
    <w:div w:id="1244993257">
      <w:bodyDiv w:val="1"/>
      <w:marLeft w:val="0"/>
      <w:marRight w:val="0"/>
      <w:marTop w:val="0"/>
      <w:marBottom w:val="0"/>
      <w:divBdr>
        <w:top w:val="none" w:sz="0" w:space="0" w:color="auto"/>
        <w:left w:val="none" w:sz="0" w:space="0" w:color="auto"/>
        <w:bottom w:val="none" w:sz="0" w:space="0" w:color="auto"/>
        <w:right w:val="none" w:sz="0" w:space="0" w:color="auto"/>
      </w:divBdr>
      <w:divsChild>
        <w:div w:id="2137094324">
          <w:marLeft w:val="0"/>
          <w:marRight w:val="0"/>
          <w:marTop w:val="0"/>
          <w:marBottom w:val="0"/>
          <w:divBdr>
            <w:top w:val="none" w:sz="0" w:space="0" w:color="auto"/>
            <w:left w:val="none" w:sz="0" w:space="0" w:color="auto"/>
            <w:bottom w:val="none" w:sz="0" w:space="0" w:color="auto"/>
            <w:right w:val="none" w:sz="0" w:space="0" w:color="auto"/>
          </w:divBdr>
        </w:div>
      </w:divsChild>
    </w:div>
    <w:div w:id="1245189934">
      <w:bodyDiv w:val="1"/>
      <w:marLeft w:val="0"/>
      <w:marRight w:val="0"/>
      <w:marTop w:val="0"/>
      <w:marBottom w:val="0"/>
      <w:divBdr>
        <w:top w:val="none" w:sz="0" w:space="0" w:color="auto"/>
        <w:left w:val="none" w:sz="0" w:space="0" w:color="auto"/>
        <w:bottom w:val="none" w:sz="0" w:space="0" w:color="auto"/>
        <w:right w:val="none" w:sz="0" w:space="0" w:color="auto"/>
      </w:divBdr>
      <w:divsChild>
        <w:div w:id="738017667">
          <w:marLeft w:val="0"/>
          <w:marRight w:val="0"/>
          <w:marTop w:val="0"/>
          <w:marBottom w:val="0"/>
          <w:divBdr>
            <w:top w:val="none" w:sz="0" w:space="0" w:color="auto"/>
            <w:left w:val="none" w:sz="0" w:space="0" w:color="auto"/>
            <w:bottom w:val="none" w:sz="0" w:space="0" w:color="auto"/>
            <w:right w:val="none" w:sz="0" w:space="0" w:color="auto"/>
          </w:divBdr>
        </w:div>
      </w:divsChild>
    </w:div>
    <w:div w:id="1279988971">
      <w:bodyDiv w:val="1"/>
      <w:marLeft w:val="0"/>
      <w:marRight w:val="0"/>
      <w:marTop w:val="0"/>
      <w:marBottom w:val="0"/>
      <w:divBdr>
        <w:top w:val="none" w:sz="0" w:space="0" w:color="auto"/>
        <w:left w:val="none" w:sz="0" w:space="0" w:color="auto"/>
        <w:bottom w:val="none" w:sz="0" w:space="0" w:color="auto"/>
        <w:right w:val="none" w:sz="0" w:space="0" w:color="auto"/>
      </w:divBdr>
      <w:divsChild>
        <w:div w:id="486289049">
          <w:marLeft w:val="0"/>
          <w:marRight w:val="0"/>
          <w:marTop w:val="0"/>
          <w:marBottom w:val="0"/>
          <w:divBdr>
            <w:top w:val="none" w:sz="0" w:space="0" w:color="auto"/>
            <w:left w:val="none" w:sz="0" w:space="0" w:color="auto"/>
            <w:bottom w:val="none" w:sz="0" w:space="0" w:color="auto"/>
            <w:right w:val="none" w:sz="0" w:space="0" w:color="auto"/>
          </w:divBdr>
        </w:div>
      </w:divsChild>
    </w:div>
    <w:div w:id="1283998322">
      <w:bodyDiv w:val="1"/>
      <w:marLeft w:val="0"/>
      <w:marRight w:val="0"/>
      <w:marTop w:val="0"/>
      <w:marBottom w:val="0"/>
      <w:divBdr>
        <w:top w:val="none" w:sz="0" w:space="0" w:color="auto"/>
        <w:left w:val="none" w:sz="0" w:space="0" w:color="auto"/>
        <w:bottom w:val="none" w:sz="0" w:space="0" w:color="auto"/>
        <w:right w:val="none" w:sz="0" w:space="0" w:color="auto"/>
      </w:divBdr>
      <w:divsChild>
        <w:div w:id="2002468413">
          <w:marLeft w:val="0"/>
          <w:marRight w:val="0"/>
          <w:marTop w:val="0"/>
          <w:marBottom w:val="0"/>
          <w:divBdr>
            <w:top w:val="none" w:sz="0" w:space="0" w:color="auto"/>
            <w:left w:val="none" w:sz="0" w:space="0" w:color="auto"/>
            <w:bottom w:val="none" w:sz="0" w:space="0" w:color="auto"/>
            <w:right w:val="none" w:sz="0" w:space="0" w:color="auto"/>
          </w:divBdr>
        </w:div>
      </w:divsChild>
    </w:div>
    <w:div w:id="1289706648">
      <w:bodyDiv w:val="1"/>
      <w:marLeft w:val="0"/>
      <w:marRight w:val="0"/>
      <w:marTop w:val="0"/>
      <w:marBottom w:val="0"/>
      <w:divBdr>
        <w:top w:val="none" w:sz="0" w:space="0" w:color="auto"/>
        <w:left w:val="none" w:sz="0" w:space="0" w:color="auto"/>
        <w:bottom w:val="none" w:sz="0" w:space="0" w:color="auto"/>
        <w:right w:val="none" w:sz="0" w:space="0" w:color="auto"/>
      </w:divBdr>
      <w:divsChild>
        <w:div w:id="2093047319">
          <w:marLeft w:val="0"/>
          <w:marRight w:val="0"/>
          <w:marTop w:val="0"/>
          <w:marBottom w:val="0"/>
          <w:divBdr>
            <w:top w:val="none" w:sz="0" w:space="0" w:color="auto"/>
            <w:left w:val="none" w:sz="0" w:space="0" w:color="auto"/>
            <w:bottom w:val="none" w:sz="0" w:space="0" w:color="auto"/>
            <w:right w:val="none" w:sz="0" w:space="0" w:color="auto"/>
          </w:divBdr>
        </w:div>
      </w:divsChild>
    </w:div>
    <w:div w:id="1304384190">
      <w:bodyDiv w:val="1"/>
      <w:marLeft w:val="0"/>
      <w:marRight w:val="0"/>
      <w:marTop w:val="0"/>
      <w:marBottom w:val="0"/>
      <w:divBdr>
        <w:top w:val="none" w:sz="0" w:space="0" w:color="auto"/>
        <w:left w:val="none" w:sz="0" w:space="0" w:color="auto"/>
        <w:bottom w:val="none" w:sz="0" w:space="0" w:color="auto"/>
        <w:right w:val="none" w:sz="0" w:space="0" w:color="auto"/>
      </w:divBdr>
    </w:div>
    <w:div w:id="1306740825">
      <w:bodyDiv w:val="1"/>
      <w:marLeft w:val="0"/>
      <w:marRight w:val="0"/>
      <w:marTop w:val="0"/>
      <w:marBottom w:val="0"/>
      <w:divBdr>
        <w:top w:val="none" w:sz="0" w:space="0" w:color="auto"/>
        <w:left w:val="none" w:sz="0" w:space="0" w:color="auto"/>
        <w:bottom w:val="none" w:sz="0" w:space="0" w:color="auto"/>
        <w:right w:val="none" w:sz="0" w:space="0" w:color="auto"/>
      </w:divBdr>
      <w:divsChild>
        <w:div w:id="362217611">
          <w:marLeft w:val="0"/>
          <w:marRight w:val="0"/>
          <w:marTop w:val="0"/>
          <w:marBottom w:val="0"/>
          <w:divBdr>
            <w:top w:val="none" w:sz="0" w:space="0" w:color="auto"/>
            <w:left w:val="none" w:sz="0" w:space="0" w:color="auto"/>
            <w:bottom w:val="none" w:sz="0" w:space="0" w:color="auto"/>
            <w:right w:val="none" w:sz="0" w:space="0" w:color="auto"/>
          </w:divBdr>
        </w:div>
      </w:divsChild>
    </w:div>
    <w:div w:id="1312514069">
      <w:bodyDiv w:val="1"/>
      <w:marLeft w:val="0"/>
      <w:marRight w:val="0"/>
      <w:marTop w:val="0"/>
      <w:marBottom w:val="0"/>
      <w:divBdr>
        <w:top w:val="none" w:sz="0" w:space="0" w:color="auto"/>
        <w:left w:val="none" w:sz="0" w:space="0" w:color="auto"/>
        <w:bottom w:val="none" w:sz="0" w:space="0" w:color="auto"/>
        <w:right w:val="none" w:sz="0" w:space="0" w:color="auto"/>
      </w:divBdr>
    </w:div>
    <w:div w:id="1328632404">
      <w:bodyDiv w:val="1"/>
      <w:marLeft w:val="0"/>
      <w:marRight w:val="0"/>
      <w:marTop w:val="0"/>
      <w:marBottom w:val="0"/>
      <w:divBdr>
        <w:top w:val="none" w:sz="0" w:space="0" w:color="auto"/>
        <w:left w:val="none" w:sz="0" w:space="0" w:color="auto"/>
        <w:bottom w:val="none" w:sz="0" w:space="0" w:color="auto"/>
        <w:right w:val="none" w:sz="0" w:space="0" w:color="auto"/>
      </w:divBdr>
    </w:div>
    <w:div w:id="1346010795">
      <w:bodyDiv w:val="1"/>
      <w:marLeft w:val="0"/>
      <w:marRight w:val="0"/>
      <w:marTop w:val="0"/>
      <w:marBottom w:val="0"/>
      <w:divBdr>
        <w:top w:val="none" w:sz="0" w:space="0" w:color="auto"/>
        <w:left w:val="none" w:sz="0" w:space="0" w:color="auto"/>
        <w:bottom w:val="none" w:sz="0" w:space="0" w:color="auto"/>
        <w:right w:val="none" w:sz="0" w:space="0" w:color="auto"/>
      </w:divBdr>
      <w:divsChild>
        <w:div w:id="295574936">
          <w:marLeft w:val="0"/>
          <w:marRight w:val="0"/>
          <w:marTop w:val="0"/>
          <w:marBottom w:val="0"/>
          <w:divBdr>
            <w:top w:val="none" w:sz="0" w:space="0" w:color="auto"/>
            <w:left w:val="none" w:sz="0" w:space="0" w:color="auto"/>
            <w:bottom w:val="none" w:sz="0" w:space="0" w:color="auto"/>
            <w:right w:val="none" w:sz="0" w:space="0" w:color="auto"/>
          </w:divBdr>
        </w:div>
      </w:divsChild>
    </w:div>
    <w:div w:id="1353917003">
      <w:bodyDiv w:val="1"/>
      <w:marLeft w:val="0"/>
      <w:marRight w:val="0"/>
      <w:marTop w:val="0"/>
      <w:marBottom w:val="0"/>
      <w:divBdr>
        <w:top w:val="none" w:sz="0" w:space="0" w:color="auto"/>
        <w:left w:val="none" w:sz="0" w:space="0" w:color="auto"/>
        <w:bottom w:val="none" w:sz="0" w:space="0" w:color="auto"/>
        <w:right w:val="none" w:sz="0" w:space="0" w:color="auto"/>
      </w:divBdr>
    </w:div>
    <w:div w:id="1356347112">
      <w:bodyDiv w:val="1"/>
      <w:marLeft w:val="0"/>
      <w:marRight w:val="0"/>
      <w:marTop w:val="0"/>
      <w:marBottom w:val="0"/>
      <w:divBdr>
        <w:top w:val="none" w:sz="0" w:space="0" w:color="auto"/>
        <w:left w:val="none" w:sz="0" w:space="0" w:color="auto"/>
        <w:bottom w:val="none" w:sz="0" w:space="0" w:color="auto"/>
        <w:right w:val="none" w:sz="0" w:space="0" w:color="auto"/>
      </w:divBdr>
      <w:divsChild>
        <w:div w:id="1916282207">
          <w:marLeft w:val="0"/>
          <w:marRight w:val="0"/>
          <w:marTop w:val="0"/>
          <w:marBottom w:val="0"/>
          <w:divBdr>
            <w:top w:val="none" w:sz="0" w:space="0" w:color="auto"/>
            <w:left w:val="none" w:sz="0" w:space="0" w:color="auto"/>
            <w:bottom w:val="none" w:sz="0" w:space="0" w:color="auto"/>
            <w:right w:val="none" w:sz="0" w:space="0" w:color="auto"/>
          </w:divBdr>
        </w:div>
      </w:divsChild>
    </w:div>
    <w:div w:id="1362128772">
      <w:bodyDiv w:val="1"/>
      <w:marLeft w:val="0"/>
      <w:marRight w:val="0"/>
      <w:marTop w:val="0"/>
      <w:marBottom w:val="0"/>
      <w:divBdr>
        <w:top w:val="none" w:sz="0" w:space="0" w:color="auto"/>
        <w:left w:val="none" w:sz="0" w:space="0" w:color="auto"/>
        <w:bottom w:val="none" w:sz="0" w:space="0" w:color="auto"/>
        <w:right w:val="none" w:sz="0" w:space="0" w:color="auto"/>
      </w:divBdr>
      <w:divsChild>
        <w:div w:id="1507675644">
          <w:marLeft w:val="0"/>
          <w:marRight w:val="0"/>
          <w:marTop w:val="0"/>
          <w:marBottom w:val="0"/>
          <w:divBdr>
            <w:top w:val="none" w:sz="0" w:space="0" w:color="auto"/>
            <w:left w:val="none" w:sz="0" w:space="0" w:color="auto"/>
            <w:bottom w:val="none" w:sz="0" w:space="0" w:color="auto"/>
            <w:right w:val="none" w:sz="0" w:space="0" w:color="auto"/>
          </w:divBdr>
        </w:div>
      </w:divsChild>
    </w:div>
    <w:div w:id="1378778754">
      <w:bodyDiv w:val="1"/>
      <w:marLeft w:val="0"/>
      <w:marRight w:val="0"/>
      <w:marTop w:val="0"/>
      <w:marBottom w:val="0"/>
      <w:divBdr>
        <w:top w:val="none" w:sz="0" w:space="0" w:color="auto"/>
        <w:left w:val="none" w:sz="0" w:space="0" w:color="auto"/>
        <w:bottom w:val="none" w:sz="0" w:space="0" w:color="auto"/>
        <w:right w:val="none" w:sz="0" w:space="0" w:color="auto"/>
      </w:divBdr>
    </w:div>
    <w:div w:id="1403018734">
      <w:bodyDiv w:val="1"/>
      <w:marLeft w:val="0"/>
      <w:marRight w:val="0"/>
      <w:marTop w:val="0"/>
      <w:marBottom w:val="0"/>
      <w:divBdr>
        <w:top w:val="none" w:sz="0" w:space="0" w:color="auto"/>
        <w:left w:val="none" w:sz="0" w:space="0" w:color="auto"/>
        <w:bottom w:val="none" w:sz="0" w:space="0" w:color="auto"/>
        <w:right w:val="none" w:sz="0" w:space="0" w:color="auto"/>
      </w:divBdr>
      <w:divsChild>
        <w:div w:id="373771959">
          <w:marLeft w:val="0"/>
          <w:marRight w:val="0"/>
          <w:marTop w:val="0"/>
          <w:marBottom w:val="0"/>
          <w:divBdr>
            <w:top w:val="none" w:sz="0" w:space="0" w:color="auto"/>
            <w:left w:val="none" w:sz="0" w:space="0" w:color="auto"/>
            <w:bottom w:val="none" w:sz="0" w:space="0" w:color="auto"/>
            <w:right w:val="none" w:sz="0" w:space="0" w:color="auto"/>
          </w:divBdr>
        </w:div>
      </w:divsChild>
    </w:div>
    <w:div w:id="1437873061">
      <w:bodyDiv w:val="1"/>
      <w:marLeft w:val="0"/>
      <w:marRight w:val="0"/>
      <w:marTop w:val="0"/>
      <w:marBottom w:val="0"/>
      <w:divBdr>
        <w:top w:val="none" w:sz="0" w:space="0" w:color="auto"/>
        <w:left w:val="none" w:sz="0" w:space="0" w:color="auto"/>
        <w:bottom w:val="none" w:sz="0" w:space="0" w:color="auto"/>
        <w:right w:val="none" w:sz="0" w:space="0" w:color="auto"/>
      </w:divBdr>
    </w:div>
    <w:div w:id="1438792360">
      <w:bodyDiv w:val="1"/>
      <w:marLeft w:val="0"/>
      <w:marRight w:val="0"/>
      <w:marTop w:val="0"/>
      <w:marBottom w:val="0"/>
      <w:divBdr>
        <w:top w:val="none" w:sz="0" w:space="0" w:color="auto"/>
        <w:left w:val="none" w:sz="0" w:space="0" w:color="auto"/>
        <w:bottom w:val="none" w:sz="0" w:space="0" w:color="auto"/>
        <w:right w:val="none" w:sz="0" w:space="0" w:color="auto"/>
      </w:divBdr>
      <w:divsChild>
        <w:div w:id="1752196365">
          <w:marLeft w:val="0"/>
          <w:marRight w:val="0"/>
          <w:marTop w:val="0"/>
          <w:marBottom w:val="0"/>
          <w:divBdr>
            <w:top w:val="none" w:sz="0" w:space="0" w:color="auto"/>
            <w:left w:val="none" w:sz="0" w:space="0" w:color="auto"/>
            <w:bottom w:val="none" w:sz="0" w:space="0" w:color="auto"/>
            <w:right w:val="none" w:sz="0" w:space="0" w:color="auto"/>
          </w:divBdr>
        </w:div>
      </w:divsChild>
    </w:div>
    <w:div w:id="1452283827">
      <w:bodyDiv w:val="1"/>
      <w:marLeft w:val="0"/>
      <w:marRight w:val="0"/>
      <w:marTop w:val="0"/>
      <w:marBottom w:val="0"/>
      <w:divBdr>
        <w:top w:val="none" w:sz="0" w:space="0" w:color="auto"/>
        <w:left w:val="none" w:sz="0" w:space="0" w:color="auto"/>
        <w:bottom w:val="none" w:sz="0" w:space="0" w:color="auto"/>
        <w:right w:val="none" w:sz="0" w:space="0" w:color="auto"/>
      </w:divBdr>
      <w:divsChild>
        <w:div w:id="50811785">
          <w:marLeft w:val="0"/>
          <w:marRight w:val="0"/>
          <w:marTop w:val="0"/>
          <w:marBottom w:val="0"/>
          <w:divBdr>
            <w:top w:val="none" w:sz="0" w:space="0" w:color="auto"/>
            <w:left w:val="none" w:sz="0" w:space="0" w:color="auto"/>
            <w:bottom w:val="none" w:sz="0" w:space="0" w:color="auto"/>
            <w:right w:val="none" w:sz="0" w:space="0" w:color="auto"/>
          </w:divBdr>
        </w:div>
      </w:divsChild>
    </w:div>
    <w:div w:id="1473719657">
      <w:bodyDiv w:val="1"/>
      <w:marLeft w:val="0"/>
      <w:marRight w:val="0"/>
      <w:marTop w:val="0"/>
      <w:marBottom w:val="0"/>
      <w:divBdr>
        <w:top w:val="none" w:sz="0" w:space="0" w:color="auto"/>
        <w:left w:val="none" w:sz="0" w:space="0" w:color="auto"/>
        <w:bottom w:val="none" w:sz="0" w:space="0" w:color="auto"/>
        <w:right w:val="none" w:sz="0" w:space="0" w:color="auto"/>
      </w:divBdr>
      <w:divsChild>
        <w:div w:id="1676614847">
          <w:marLeft w:val="0"/>
          <w:marRight w:val="0"/>
          <w:marTop w:val="0"/>
          <w:marBottom w:val="0"/>
          <w:divBdr>
            <w:top w:val="none" w:sz="0" w:space="0" w:color="auto"/>
            <w:left w:val="none" w:sz="0" w:space="0" w:color="auto"/>
            <w:bottom w:val="none" w:sz="0" w:space="0" w:color="auto"/>
            <w:right w:val="none" w:sz="0" w:space="0" w:color="auto"/>
          </w:divBdr>
        </w:div>
      </w:divsChild>
    </w:div>
    <w:div w:id="1487476601">
      <w:bodyDiv w:val="1"/>
      <w:marLeft w:val="0"/>
      <w:marRight w:val="0"/>
      <w:marTop w:val="0"/>
      <w:marBottom w:val="0"/>
      <w:divBdr>
        <w:top w:val="none" w:sz="0" w:space="0" w:color="auto"/>
        <w:left w:val="none" w:sz="0" w:space="0" w:color="auto"/>
        <w:bottom w:val="none" w:sz="0" w:space="0" w:color="auto"/>
        <w:right w:val="none" w:sz="0" w:space="0" w:color="auto"/>
      </w:divBdr>
    </w:div>
    <w:div w:id="1493250979">
      <w:bodyDiv w:val="1"/>
      <w:marLeft w:val="0"/>
      <w:marRight w:val="0"/>
      <w:marTop w:val="0"/>
      <w:marBottom w:val="0"/>
      <w:divBdr>
        <w:top w:val="none" w:sz="0" w:space="0" w:color="auto"/>
        <w:left w:val="none" w:sz="0" w:space="0" w:color="auto"/>
        <w:bottom w:val="none" w:sz="0" w:space="0" w:color="auto"/>
        <w:right w:val="none" w:sz="0" w:space="0" w:color="auto"/>
      </w:divBdr>
    </w:div>
    <w:div w:id="1508984417">
      <w:bodyDiv w:val="1"/>
      <w:marLeft w:val="0"/>
      <w:marRight w:val="0"/>
      <w:marTop w:val="0"/>
      <w:marBottom w:val="0"/>
      <w:divBdr>
        <w:top w:val="none" w:sz="0" w:space="0" w:color="auto"/>
        <w:left w:val="none" w:sz="0" w:space="0" w:color="auto"/>
        <w:bottom w:val="none" w:sz="0" w:space="0" w:color="auto"/>
        <w:right w:val="none" w:sz="0" w:space="0" w:color="auto"/>
      </w:divBdr>
    </w:div>
    <w:div w:id="1546942036">
      <w:bodyDiv w:val="1"/>
      <w:marLeft w:val="0"/>
      <w:marRight w:val="0"/>
      <w:marTop w:val="0"/>
      <w:marBottom w:val="0"/>
      <w:divBdr>
        <w:top w:val="none" w:sz="0" w:space="0" w:color="auto"/>
        <w:left w:val="none" w:sz="0" w:space="0" w:color="auto"/>
        <w:bottom w:val="none" w:sz="0" w:space="0" w:color="auto"/>
        <w:right w:val="none" w:sz="0" w:space="0" w:color="auto"/>
      </w:divBdr>
    </w:div>
    <w:div w:id="1562911151">
      <w:bodyDiv w:val="1"/>
      <w:marLeft w:val="0"/>
      <w:marRight w:val="0"/>
      <w:marTop w:val="0"/>
      <w:marBottom w:val="0"/>
      <w:divBdr>
        <w:top w:val="none" w:sz="0" w:space="0" w:color="auto"/>
        <w:left w:val="none" w:sz="0" w:space="0" w:color="auto"/>
        <w:bottom w:val="none" w:sz="0" w:space="0" w:color="auto"/>
        <w:right w:val="none" w:sz="0" w:space="0" w:color="auto"/>
      </w:divBdr>
      <w:divsChild>
        <w:div w:id="1281303904">
          <w:marLeft w:val="0"/>
          <w:marRight w:val="0"/>
          <w:marTop w:val="0"/>
          <w:marBottom w:val="0"/>
          <w:divBdr>
            <w:top w:val="none" w:sz="0" w:space="0" w:color="auto"/>
            <w:left w:val="none" w:sz="0" w:space="0" w:color="auto"/>
            <w:bottom w:val="none" w:sz="0" w:space="0" w:color="auto"/>
            <w:right w:val="none" w:sz="0" w:space="0" w:color="auto"/>
          </w:divBdr>
        </w:div>
      </w:divsChild>
    </w:div>
    <w:div w:id="1570723390">
      <w:bodyDiv w:val="1"/>
      <w:marLeft w:val="0"/>
      <w:marRight w:val="0"/>
      <w:marTop w:val="0"/>
      <w:marBottom w:val="0"/>
      <w:divBdr>
        <w:top w:val="none" w:sz="0" w:space="0" w:color="auto"/>
        <w:left w:val="none" w:sz="0" w:space="0" w:color="auto"/>
        <w:bottom w:val="none" w:sz="0" w:space="0" w:color="auto"/>
        <w:right w:val="none" w:sz="0" w:space="0" w:color="auto"/>
      </w:divBdr>
      <w:divsChild>
        <w:div w:id="96945052">
          <w:marLeft w:val="0"/>
          <w:marRight w:val="0"/>
          <w:marTop w:val="0"/>
          <w:marBottom w:val="0"/>
          <w:divBdr>
            <w:top w:val="none" w:sz="0" w:space="0" w:color="auto"/>
            <w:left w:val="none" w:sz="0" w:space="0" w:color="auto"/>
            <w:bottom w:val="none" w:sz="0" w:space="0" w:color="auto"/>
            <w:right w:val="none" w:sz="0" w:space="0" w:color="auto"/>
          </w:divBdr>
        </w:div>
      </w:divsChild>
    </w:div>
    <w:div w:id="1574505163">
      <w:bodyDiv w:val="1"/>
      <w:marLeft w:val="0"/>
      <w:marRight w:val="0"/>
      <w:marTop w:val="0"/>
      <w:marBottom w:val="0"/>
      <w:divBdr>
        <w:top w:val="none" w:sz="0" w:space="0" w:color="auto"/>
        <w:left w:val="none" w:sz="0" w:space="0" w:color="auto"/>
        <w:bottom w:val="none" w:sz="0" w:space="0" w:color="auto"/>
        <w:right w:val="none" w:sz="0" w:space="0" w:color="auto"/>
      </w:divBdr>
    </w:div>
    <w:div w:id="1596983240">
      <w:bodyDiv w:val="1"/>
      <w:marLeft w:val="0"/>
      <w:marRight w:val="0"/>
      <w:marTop w:val="0"/>
      <w:marBottom w:val="0"/>
      <w:divBdr>
        <w:top w:val="none" w:sz="0" w:space="0" w:color="auto"/>
        <w:left w:val="none" w:sz="0" w:space="0" w:color="auto"/>
        <w:bottom w:val="none" w:sz="0" w:space="0" w:color="auto"/>
        <w:right w:val="none" w:sz="0" w:space="0" w:color="auto"/>
      </w:divBdr>
      <w:divsChild>
        <w:div w:id="1370641556">
          <w:marLeft w:val="0"/>
          <w:marRight w:val="0"/>
          <w:marTop w:val="0"/>
          <w:marBottom w:val="0"/>
          <w:divBdr>
            <w:top w:val="none" w:sz="0" w:space="0" w:color="auto"/>
            <w:left w:val="none" w:sz="0" w:space="0" w:color="auto"/>
            <w:bottom w:val="none" w:sz="0" w:space="0" w:color="auto"/>
            <w:right w:val="none" w:sz="0" w:space="0" w:color="auto"/>
          </w:divBdr>
        </w:div>
      </w:divsChild>
    </w:div>
    <w:div w:id="1611744250">
      <w:bodyDiv w:val="1"/>
      <w:marLeft w:val="0"/>
      <w:marRight w:val="0"/>
      <w:marTop w:val="0"/>
      <w:marBottom w:val="0"/>
      <w:divBdr>
        <w:top w:val="none" w:sz="0" w:space="0" w:color="auto"/>
        <w:left w:val="none" w:sz="0" w:space="0" w:color="auto"/>
        <w:bottom w:val="none" w:sz="0" w:space="0" w:color="auto"/>
        <w:right w:val="none" w:sz="0" w:space="0" w:color="auto"/>
      </w:divBdr>
      <w:divsChild>
        <w:div w:id="1718897124">
          <w:marLeft w:val="0"/>
          <w:marRight w:val="0"/>
          <w:marTop w:val="0"/>
          <w:marBottom w:val="0"/>
          <w:divBdr>
            <w:top w:val="none" w:sz="0" w:space="0" w:color="auto"/>
            <w:left w:val="none" w:sz="0" w:space="0" w:color="auto"/>
            <w:bottom w:val="none" w:sz="0" w:space="0" w:color="auto"/>
            <w:right w:val="none" w:sz="0" w:space="0" w:color="auto"/>
          </w:divBdr>
        </w:div>
      </w:divsChild>
    </w:div>
    <w:div w:id="1625769222">
      <w:bodyDiv w:val="1"/>
      <w:marLeft w:val="0"/>
      <w:marRight w:val="0"/>
      <w:marTop w:val="0"/>
      <w:marBottom w:val="0"/>
      <w:divBdr>
        <w:top w:val="none" w:sz="0" w:space="0" w:color="auto"/>
        <w:left w:val="none" w:sz="0" w:space="0" w:color="auto"/>
        <w:bottom w:val="none" w:sz="0" w:space="0" w:color="auto"/>
        <w:right w:val="none" w:sz="0" w:space="0" w:color="auto"/>
      </w:divBdr>
      <w:divsChild>
        <w:div w:id="131288555">
          <w:marLeft w:val="0"/>
          <w:marRight w:val="0"/>
          <w:marTop w:val="0"/>
          <w:marBottom w:val="0"/>
          <w:divBdr>
            <w:top w:val="none" w:sz="0" w:space="0" w:color="auto"/>
            <w:left w:val="none" w:sz="0" w:space="0" w:color="auto"/>
            <w:bottom w:val="none" w:sz="0" w:space="0" w:color="auto"/>
            <w:right w:val="none" w:sz="0" w:space="0" w:color="auto"/>
          </w:divBdr>
        </w:div>
      </w:divsChild>
    </w:div>
    <w:div w:id="1634403291">
      <w:bodyDiv w:val="1"/>
      <w:marLeft w:val="0"/>
      <w:marRight w:val="0"/>
      <w:marTop w:val="0"/>
      <w:marBottom w:val="0"/>
      <w:divBdr>
        <w:top w:val="none" w:sz="0" w:space="0" w:color="auto"/>
        <w:left w:val="none" w:sz="0" w:space="0" w:color="auto"/>
        <w:bottom w:val="none" w:sz="0" w:space="0" w:color="auto"/>
        <w:right w:val="none" w:sz="0" w:space="0" w:color="auto"/>
      </w:divBdr>
      <w:divsChild>
        <w:div w:id="1535802766">
          <w:marLeft w:val="0"/>
          <w:marRight w:val="0"/>
          <w:marTop w:val="0"/>
          <w:marBottom w:val="0"/>
          <w:divBdr>
            <w:top w:val="none" w:sz="0" w:space="0" w:color="auto"/>
            <w:left w:val="none" w:sz="0" w:space="0" w:color="auto"/>
            <w:bottom w:val="none" w:sz="0" w:space="0" w:color="auto"/>
            <w:right w:val="none" w:sz="0" w:space="0" w:color="auto"/>
          </w:divBdr>
        </w:div>
      </w:divsChild>
    </w:div>
    <w:div w:id="1670906071">
      <w:bodyDiv w:val="1"/>
      <w:marLeft w:val="0"/>
      <w:marRight w:val="0"/>
      <w:marTop w:val="0"/>
      <w:marBottom w:val="0"/>
      <w:divBdr>
        <w:top w:val="none" w:sz="0" w:space="0" w:color="auto"/>
        <w:left w:val="none" w:sz="0" w:space="0" w:color="auto"/>
        <w:bottom w:val="none" w:sz="0" w:space="0" w:color="auto"/>
        <w:right w:val="none" w:sz="0" w:space="0" w:color="auto"/>
      </w:divBdr>
      <w:divsChild>
        <w:div w:id="1212159147">
          <w:marLeft w:val="0"/>
          <w:marRight w:val="0"/>
          <w:marTop w:val="0"/>
          <w:marBottom w:val="0"/>
          <w:divBdr>
            <w:top w:val="none" w:sz="0" w:space="0" w:color="auto"/>
            <w:left w:val="none" w:sz="0" w:space="0" w:color="auto"/>
            <w:bottom w:val="none" w:sz="0" w:space="0" w:color="auto"/>
            <w:right w:val="none" w:sz="0" w:space="0" w:color="auto"/>
          </w:divBdr>
        </w:div>
      </w:divsChild>
    </w:div>
    <w:div w:id="1682272964">
      <w:bodyDiv w:val="1"/>
      <w:marLeft w:val="0"/>
      <w:marRight w:val="0"/>
      <w:marTop w:val="0"/>
      <w:marBottom w:val="0"/>
      <w:divBdr>
        <w:top w:val="none" w:sz="0" w:space="0" w:color="auto"/>
        <w:left w:val="none" w:sz="0" w:space="0" w:color="auto"/>
        <w:bottom w:val="none" w:sz="0" w:space="0" w:color="auto"/>
        <w:right w:val="none" w:sz="0" w:space="0" w:color="auto"/>
      </w:divBdr>
    </w:div>
    <w:div w:id="1687948729">
      <w:bodyDiv w:val="1"/>
      <w:marLeft w:val="0"/>
      <w:marRight w:val="0"/>
      <w:marTop w:val="0"/>
      <w:marBottom w:val="0"/>
      <w:divBdr>
        <w:top w:val="none" w:sz="0" w:space="0" w:color="auto"/>
        <w:left w:val="none" w:sz="0" w:space="0" w:color="auto"/>
        <w:bottom w:val="none" w:sz="0" w:space="0" w:color="auto"/>
        <w:right w:val="none" w:sz="0" w:space="0" w:color="auto"/>
      </w:divBdr>
    </w:div>
    <w:div w:id="1688748156">
      <w:bodyDiv w:val="1"/>
      <w:marLeft w:val="0"/>
      <w:marRight w:val="0"/>
      <w:marTop w:val="0"/>
      <w:marBottom w:val="0"/>
      <w:divBdr>
        <w:top w:val="none" w:sz="0" w:space="0" w:color="auto"/>
        <w:left w:val="none" w:sz="0" w:space="0" w:color="auto"/>
        <w:bottom w:val="none" w:sz="0" w:space="0" w:color="auto"/>
        <w:right w:val="none" w:sz="0" w:space="0" w:color="auto"/>
      </w:divBdr>
      <w:divsChild>
        <w:div w:id="311299015">
          <w:marLeft w:val="0"/>
          <w:marRight w:val="0"/>
          <w:marTop w:val="0"/>
          <w:marBottom w:val="0"/>
          <w:divBdr>
            <w:top w:val="none" w:sz="0" w:space="0" w:color="auto"/>
            <w:left w:val="none" w:sz="0" w:space="0" w:color="auto"/>
            <w:bottom w:val="none" w:sz="0" w:space="0" w:color="auto"/>
            <w:right w:val="none" w:sz="0" w:space="0" w:color="auto"/>
          </w:divBdr>
        </w:div>
      </w:divsChild>
    </w:div>
    <w:div w:id="1751271377">
      <w:bodyDiv w:val="1"/>
      <w:marLeft w:val="0"/>
      <w:marRight w:val="0"/>
      <w:marTop w:val="0"/>
      <w:marBottom w:val="0"/>
      <w:divBdr>
        <w:top w:val="none" w:sz="0" w:space="0" w:color="auto"/>
        <w:left w:val="none" w:sz="0" w:space="0" w:color="auto"/>
        <w:bottom w:val="none" w:sz="0" w:space="0" w:color="auto"/>
        <w:right w:val="none" w:sz="0" w:space="0" w:color="auto"/>
      </w:divBdr>
      <w:divsChild>
        <w:div w:id="563293723">
          <w:marLeft w:val="0"/>
          <w:marRight w:val="0"/>
          <w:marTop w:val="0"/>
          <w:marBottom w:val="0"/>
          <w:divBdr>
            <w:top w:val="none" w:sz="0" w:space="0" w:color="auto"/>
            <w:left w:val="none" w:sz="0" w:space="0" w:color="auto"/>
            <w:bottom w:val="none" w:sz="0" w:space="0" w:color="auto"/>
            <w:right w:val="none" w:sz="0" w:space="0" w:color="auto"/>
          </w:divBdr>
        </w:div>
      </w:divsChild>
    </w:div>
    <w:div w:id="1760758049">
      <w:bodyDiv w:val="1"/>
      <w:marLeft w:val="0"/>
      <w:marRight w:val="0"/>
      <w:marTop w:val="0"/>
      <w:marBottom w:val="0"/>
      <w:divBdr>
        <w:top w:val="none" w:sz="0" w:space="0" w:color="auto"/>
        <w:left w:val="none" w:sz="0" w:space="0" w:color="auto"/>
        <w:bottom w:val="none" w:sz="0" w:space="0" w:color="auto"/>
        <w:right w:val="none" w:sz="0" w:space="0" w:color="auto"/>
      </w:divBdr>
    </w:div>
    <w:div w:id="1798719624">
      <w:bodyDiv w:val="1"/>
      <w:marLeft w:val="0"/>
      <w:marRight w:val="0"/>
      <w:marTop w:val="0"/>
      <w:marBottom w:val="0"/>
      <w:divBdr>
        <w:top w:val="none" w:sz="0" w:space="0" w:color="auto"/>
        <w:left w:val="none" w:sz="0" w:space="0" w:color="auto"/>
        <w:bottom w:val="none" w:sz="0" w:space="0" w:color="auto"/>
        <w:right w:val="none" w:sz="0" w:space="0" w:color="auto"/>
      </w:divBdr>
      <w:divsChild>
        <w:div w:id="1129200600">
          <w:marLeft w:val="0"/>
          <w:marRight w:val="0"/>
          <w:marTop w:val="0"/>
          <w:marBottom w:val="0"/>
          <w:divBdr>
            <w:top w:val="none" w:sz="0" w:space="0" w:color="auto"/>
            <w:left w:val="none" w:sz="0" w:space="0" w:color="auto"/>
            <w:bottom w:val="none" w:sz="0" w:space="0" w:color="auto"/>
            <w:right w:val="none" w:sz="0" w:space="0" w:color="auto"/>
          </w:divBdr>
        </w:div>
      </w:divsChild>
    </w:div>
    <w:div w:id="1811748061">
      <w:bodyDiv w:val="1"/>
      <w:marLeft w:val="0"/>
      <w:marRight w:val="0"/>
      <w:marTop w:val="0"/>
      <w:marBottom w:val="0"/>
      <w:divBdr>
        <w:top w:val="none" w:sz="0" w:space="0" w:color="auto"/>
        <w:left w:val="none" w:sz="0" w:space="0" w:color="auto"/>
        <w:bottom w:val="none" w:sz="0" w:space="0" w:color="auto"/>
        <w:right w:val="none" w:sz="0" w:space="0" w:color="auto"/>
      </w:divBdr>
      <w:divsChild>
        <w:div w:id="676083942">
          <w:marLeft w:val="0"/>
          <w:marRight w:val="0"/>
          <w:marTop w:val="0"/>
          <w:marBottom w:val="0"/>
          <w:divBdr>
            <w:top w:val="none" w:sz="0" w:space="0" w:color="auto"/>
            <w:left w:val="none" w:sz="0" w:space="0" w:color="auto"/>
            <w:bottom w:val="none" w:sz="0" w:space="0" w:color="auto"/>
            <w:right w:val="none" w:sz="0" w:space="0" w:color="auto"/>
          </w:divBdr>
        </w:div>
      </w:divsChild>
    </w:div>
    <w:div w:id="1839610862">
      <w:bodyDiv w:val="1"/>
      <w:marLeft w:val="0"/>
      <w:marRight w:val="0"/>
      <w:marTop w:val="0"/>
      <w:marBottom w:val="0"/>
      <w:divBdr>
        <w:top w:val="none" w:sz="0" w:space="0" w:color="auto"/>
        <w:left w:val="none" w:sz="0" w:space="0" w:color="auto"/>
        <w:bottom w:val="none" w:sz="0" w:space="0" w:color="auto"/>
        <w:right w:val="none" w:sz="0" w:space="0" w:color="auto"/>
      </w:divBdr>
      <w:divsChild>
        <w:div w:id="747731235">
          <w:marLeft w:val="0"/>
          <w:marRight w:val="0"/>
          <w:marTop w:val="0"/>
          <w:marBottom w:val="0"/>
          <w:divBdr>
            <w:top w:val="none" w:sz="0" w:space="0" w:color="auto"/>
            <w:left w:val="none" w:sz="0" w:space="0" w:color="auto"/>
            <w:bottom w:val="none" w:sz="0" w:space="0" w:color="auto"/>
            <w:right w:val="none" w:sz="0" w:space="0" w:color="auto"/>
          </w:divBdr>
        </w:div>
      </w:divsChild>
    </w:div>
    <w:div w:id="1863283827">
      <w:bodyDiv w:val="1"/>
      <w:marLeft w:val="0"/>
      <w:marRight w:val="0"/>
      <w:marTop w:val="0"/>
      <w:marBottom w:val="0"/>
      <w:divBdr>
        <w:top w:val="none" w:sz="0" w:space="0" w:color="auto"/>
        <w:left w:val="none" w:sz="0" w:space="0" w:color="auto"/>
        <w:bottom w:val="none" w:sz="0" w:space="0" w:color="auto"/>
        <w:right w:val="none" w:sz="0" w:space="0" w:color="auto"/>
      </w:divBdr>
      <w:divsChild>
        <w:div w:id="964430918">
          <w:marLeft w:val="0"/>
          <w:marRight w:val="0"/>
          <w:marTop w:val="0"/>
          <w:marBottom w:val="0"/>
          <w:divBdr>
            <w:top w:val="none" w:sz="0" w:space="0" w:color="auto"/>
            <w:left w:val="none" w:sz="0" w:space="0" w:color="auto"/>
            <w:bottom w:val="none" w:sz="0" w:space="0" w:color="auto"/>
            <w:right w:val="none" w:sz="0" w:space="0" w:color="auto"/>
          </w:divBdr>
        </w:div>
      </w:divsChild>
    </w:div>
    <w:div w:id="1863930606">
      <w:bodyDiv w:val="1"/>
      <w:marLeft w:val="0"/>
      <w:marRight w:val="0"/>
      <w:marTop w:val="0"/>
      <w:marBottom w:val="0"/>
      <w:divBdr>
        <w:top w:val="none" w:sz="0" w:space="0" w:color="auto"/>
        <w:left w:val="none" w:sz="0" w:space="0" w:color="auto"/>
        <w:bottom w:val="none" w:sz="0" w:space="0" w:color="auto"/>
        <w:right w:val="none" w:sz="0" w:space="0" w:color="auto"/>
      </w:divBdr>
      <w:divsChild>
        <w:div w:id="173959465">
          <w:marLeft w:val="0"/>
          <w:marRight w:val="0"/>
          <w:marTop w:val="0"/>
          <w:marBottom w:val="0"/>
          <w:divBdr>
            <w:top w:val="none" w:sz="0" w:space="0" w:color="auto"/>
            <w:left w:val="none" w:sz="0" w:space="0" w:color="auto"/>
            <w:bottom w:val="none" w:sz="0" w:space="0" w:color="auto"/>
            <w:right w:val="none" w:sz="0" w:space="0" w:color="auto"/>
          </w:divBdr>
        </w:div>
      </w:divsChild>
    </w:div>
    <w:div w:id="1871189235">
      <w:bodyDiv w:val="1"/>
      <w:marLeft w:val="0"/>
      <w:marRight w:val="0"/>
      <w:marTop w:val="0"/>
      <w:marBottom w:val="0"/>
      <w:divBdr>
        <w:top w:val="none" w:sz="0" w:space="0" w:color="auto"/>
        <w:left w:val="none" w:sz="0" w:space="0" w:color="auto"/>
        <w:bottom w:val="none" w:sz="0" w:space="0" w:color="auto"/>
        <w:right w:val="none" w:sz="0" w:space="0" w:color="auto"/>
      </w:divBdr>
      <w:divsChild>
        <w:div w:id="104538998">
          <w:marLeft w:val="0"/>
          <w:marRight w:val="0"/>
          <w:marTop w:val="0"/>
          <w:marBottom w:val="0"/>
          <w:divBdr>
            <w:top w:val="none" w:sz="0" w:space="0" w:color="auto"/>
            <w:left w:val="none" w:sz="0" w:space="0" w:color="auto"/>
            <w:bottom w:val="none" w:sz="0" w:space="0" w:color="auto"/>
            <w:right w:val="none" w:sz="0" w:space="0" w:color="auto"/>
          </w:divBdr>
        </w:div>
      </w:divsChild>
    </w:div>
    <w:div w:id="1915357286">
      <w:bodyDiv w:val="1"/>
      <w:marLeft w:val="0"/>
      <w:marRight w:val="0"/>
      <w:marTop w:val="0"/>
      <w:marBottom w:val="0"/>
      <w:divBdr>
        <w:top w:val="none" w:sz="0" w:space="0" w:color="auto"/>
        <w:left w:val="none" w:sz="0" w:space="0" w:color="auto"/>
        <w:bottom w:val="none" w:sz="0" w:space="0" w:color="auto"/>
        <w:right w:val="none" w:sz="0" w:space="0" w:color="auto"/>
      </w:divBdr>
      <w:divsChild>
        <w:div w:id="854198058">
          <w:marLeft w:val="0"/>
          <w:marRight w:val="0"/>
          <w:marTop w:val="0"/>
          <w:marBottom w:val="0"/>
          <w:divBdr>
            <w:top w:val="none" w:sz="0" w:space="0" w:color="auto"/>
            <w:left w:val="none" w:sz="0" w:space="0" w:color="auto"/>
            <w:bottom w:val="none" w:sz="0" w:space="0" w:color="auto"/>
            <w:right w:val="none" w:sz="0" w:space="0" w:color="auto"/>
          </w:divBdr>
        </w:div>
      </w:divsChild>
    </w:div>
    <w:div w:id="1915973998">
      <w:bodyDiv w:val="1"/>
      <w:marLeft w:val="0"/>
      <w:marRight w:val="0"/>
      <w:marTop w:val="0"/>
      <w:marBottom w:val="0"/>
      <w:divBdr>
        <w:top w:val="none" w:sz="0" w:space="0" w:color="auto"/>
        <w:left w:val="none" w:sz="0" w:space="0" w:color="auto"/>
        <w:bottom w:val="none" w:sz="0" w:space="0" w:color="auto"/>
        <w:right w:val="none" w:sz="0" w:space="0" w:color="auto"/>
      </w:divBdr>
    </w:div>
    <w:div w:id="1923948674">
      <w:bodyDiv w:val="1"/>
      <w:marLeft w:val="0"/>
      <w:marRight w:val="0"/>
      <w:marTop w:val="0"/>
      <w:marBottom w:val="0"/>
      <w:divBdr>
        <w:top w:val="none" w:sz="0" w:space="0" w:color="auto"/>
        <w:left w:val="none" w:sz="0" w:space="0" w:color="auto"/>
        <w:bottom w:val="none" w:sz="0" w:space="0" w:color="auto"/>
        <w:right w:val="none" w:sz="0" w:space="0" w:color="auto"/>
      </w:divBdr>
      <w:divsChild>
        <w:div w:id="1757479789">
          <w:marLeft w:val="0"/>
          <w:marRight w:val="0"/>
          <w:marTop w:val="0"/>
          <w:marBottom w:val="0"/>
          <w:divBdr>
            <w:top w:val="none" w:sz="0" w:space="0" w:color="auto"/>
            <w:left w:val="none" w:sz="0" w:space="0" w:color="auto"/>
            <w:bottom w:val="none" w:sz="0" w:space="0" w:color="auto"/>
            <w:right w:val="none" w:sz="0" w:space="0" w:color="auto"/>
          </w:divBdr>
        </w:div>
      </w:divsChild>
    </w:div>
    <w:div w:id="1930430810">
      <w:bodyDiv w:val="1"/>
      <w:marLeft w:val="0"/>
      <w:marRight w:val="0"/>
      <w:marTop w:val="0"/>
      <w:marBottom w:val="0"/>
      <w:divBdr>
        <w:top w:val="none" w:sz="0" w:space="0" w:color="auto"/>
        <w:left w:val="none" w:sz="0" w:space="0" w:color="auto"/>
        <w:bottom w:val="none" w:sz="0" w:space="0" w:color="auto"/>
        <w:right w:val="none" w:sz="0" w:space="0" w:color="auto"/>
      </w:divBdr>
      <w:divsChild>
        <w:div w:id="2095203422">
          <w:marLeft w:val="0"/>
          <w:marRight w:val="0"/>
          <w:marTop w:val="0"/>
          <w:marBottom w:val="0"/>
          <w:divBdr>
            <w:top w:val="none" w:sz="0" w:space="0" w:color="auto"/>
            <w:left w:val="none" w:sz="0" w:space="0" w:color="auto"/>
            <w:bottom w:val="none" w:sz="0" w:space="0" w:color="auto"/>
            <w:right w:val="none" w:sz="0" w:space="0" w:color="auto"/>
          </w:divBdr>
        </w:div>
      </w:divsChild>
    </w:div>
    <w:div w:id="1972398750">
      <w:bodyDiv w:val="1"/>
      <w:marLeft w:val="0"/>
      <w:marRight w:val="0"/>
      <w:marTop w:val="0"/>
      <w:marBottom w:val="0"/>
      <w:divBdr>
        <w:top w:val="none" w:sz="0" w:space="0" w:color="auto"/>
        <w:left w:val="none" w:sz="0" w:space="0" w:color="auto"/>
        <w:bottom w:val="none" w:sz="0" w:space="0" w:color="auto"/>
        <w:right w:val="none" w:sz="0" w:space="0" w:color="auto"/>
      </w:divBdr>
    </w:div>
    <w:div w:id="1983804458">
      <w:bodyDiv w:val="1"/>
      <w:marLeft w:val="0"/>
      <w:marRight w:val="0"/>
      <w:marTop w:val="0"/>
      <w:marBottom w:val="0"/>
      <w:divBdr>
        <w:top w:val="none" w:sz="0" w:space="0" w:color="auto"/>
        <w:left w:val="none" w:sz="0" w:space="0" w:color="auto"/>
        <w:bottom w:val="none" w:sz="0" w:space="0" w:color="auto"/>
        <w:right w:val="none" w:sz="0" w:space="0" w:color="auto"/>
      </w:divBdr>
      <w:divsChild>
        <w:div w:id="1611351845">
          <w:marLeft w:val="0"/>
          <w:marRight w:val="0"/>
          <w:marTop w:val="0"/>
          <w:marBottom w:val="0"/>
          <w:divBdr>
            <w:top w:val="none" w:sz="0" w:space="0" w:color="auto"/>
            <w:left w:val="none" w:sz="0" w:space="0" w:color="auto"/>
            <w:bottom w:val="none" w:sz="0" w:space="0" w:color="auto"/>
            <w:right w:val="none" w:sz="0" w:space="0" w:color="auto"/>
          </w:divBdr>
        </w:div>
      </w:divsChild>
    </w:div>
    <w:div w:id="1996494943">
      <w:bodyDiv w:val="1"/>
      <w:marLeft w:val="0"/>
      <w:marRight w:val="0"/>
      <w:marTop w:val="0"/>
      <w:marBottom w:val="0"/>
      <w:divBdr>
        <w:top w:val="none" w:sz="0" w:space="0" w:color="auto"/>
        <w:left w:val="none" w:sz="0" w:space="0" w:color="auto"/>
        <w:bottom w:val="none" w:sz="0" w:space="0" w:color="auto"/>
        <w:right w:val="none" w:sz="0" w:space="0" w:color="auto"/>
      </w:divBdr>
      <w:divsChild>
        <w:div w:id="221216116">
          <w:marLeft w:val="0"/>
          <w:marRight w:val="0"/>
          <w:marTop w:val="0"/>
          <w:marBottom w:val="0"/>
          <w:divBdr>
            <w:top w:val="none" w:sz="0" w:space="0" w:color="auto"/>
            <w:left w:val="none" w:sz="0" w:space="0" w:color="auto"/>
            <w:bottom w:val="none" w:sz="0" w:space="0" w:color="auto"/>
            <w:right w:val="none" w:sz="0" w:space="0" w:color="auto"/>
          </w:divBdr>
        </w:div>
      </w:divsChild>
    </w:div>
    <w:div w:id="2001156489">
      <w:bodyDiv w:val="1"/>
      <w:marLeft w:val="0"/>
      <w:marRight w:val="0"/>
      <w:marTop w:val="0"/>
      <w:marBottom w:val="0"/>
      <w:divBdr>
        <w:top w:val="none" w:sz="0" w:space="0" w:color="auto"/>
        <w:left w:val="none" w:sz="0" w:space="0" w:color="auto"/>
        <w:bottom w:val="none" w:sz="0" w:space="0" w:color="auto"/>
        <w:right w:val="none" w:sz="0" w:space="0" w:color="auto"/>
      </w:divBdr>
    </w:div>
    <w:div w:id="2002466571">
      <w:bodyDiv w:val="1"/>
      <w:marLeft w:val="0"/>
      <w:marRight w:val="0"/>
      <w:marTop w:val="0"/>
      <w:marBottom w:val="0"/>
      <w:divBdr>
        <w:top w:val="none" w:sz="0" w:space="0" w:color="auto"/>
        <w:left w:val="none" w:sz="0" w:space="0" w:color="auto"/>
        <w:bottom w:val="none" w:sz="0" w:space="0" w:color="auto"/>
        <w:right w:val="none" w:sz="0" w:space="0" w:color="auto"/>
      </w:divBdr>
      <w:divsChild>
        <w:div w:id="490482397">
          <w:marLeft w:val="0"/>
          <w:marRight w:val="0"/>
          <w:marTop w:val="0"/>
          <w:marBottom w:val="0"/>
          <w:divBdr>
            <w:top w:val="none" w:sz="0" w:space="0" w:color="auto"/>
            <w:left w:val="none" w:sz="0" w:space="0" w:color="auto"/>
            <w:bottom w:val="none" w:sz="0" w:space="0" w:color="auto"/>
            <w:right w:val="none" w:sz="0" w:space="0" w:color="auto"/>
          </w:divBdr>
        </w:div>
      </w:divsChild>
    </w:div>
    <w:div w:id="2037072901">
      <w:bodyDiv w:val="1"/>
      <w:marLeft w:val="0"/>
      <w:marRight w:val="0"/>
      <w:marTop w:val="0"/>
      <w:marBottom w:val="0"/>
      <w:divBdr>
        <w:top w:val="none" w:sz="0" w:space="0" w:color="auto"/>
        <w:left w:val="none" w:sz="0" w:space="0" w:color="auto"/>
        <w:bottom w:val="none" w:sz="0" w:space="0" w:color="auto"/>
        <w:right w:val="none" w:sz="0" w:space="0" w:color="auto"/>
      </w:divBdr>
      <w:divsChild>
        <w:div w:id="768349649">
          <w:marLeft w:val="0"/>
          <w:marRight w:val="0"/>
          <w:marTop w:val="0"/>
          <w:marBottom w:val="0"/>
          <w:divBdr>
            <w:top w:val="none" w:sz="0" w:space="0" w:color="auto"/>
            <w:left w:val="none" w:sz="0" w:space="0" w:color="auto"/>
            <w:bottom w:val="none" w:sz="0" w:space="0" w:color="auto"/>
            <w:right w:val="none" w:sz="0" w:space="0" w:color="auto"/>
          </w:divBdr>
        </w:div>
      </w:divsChild>
    </w:div>
    <w:div w:id="2037612501">
      <w:bodyDiv w:val="1"/>
      <w:marLeft w:val="0"/>
      <w:marRight w:val="0"/>
      <w:marTop w:val="0"/>
      <w:marBottom w:val="0"/>
      <w:divBdr>
        <w:top w:val="none" w:sz="0" w:space="0" w:color="auto"/>
        <w:left w:val="none" w:sz="0" w:space="0" w:color="auto"/>
        <w:bottom w:val="none" w:sz="0" w:space="0" w:color="auto"/>
        <w:right w:val="none" w:sz="0" w:space="0" w:color="auto"/>
      </w:divBdr>
      <w:divsChild>
        <w:div w:id="296957555">
          <w:marLeft w:val="0"/>
          <w:marRight w:val="0"/>
          <w:marTop w:val="0"/>
          <w:marBottom w:val="0"/>
          <w:divBdr>
            <w:top w:val="none" w:sz="0" w:space="0" w:color="auto"/>
            <w:left w:val="none" w:sz="0" w:space="0" w:color="auto"/>
            <w:bottom w:val="none" w:sz="0" w:space="0" w:color="auto"/>
            <w:right w:val="none" w:sz="0" w:space="0" w:color="auto"/>
          </w:divBdr>
        </w:div>
      </w:divsChild>
    </w:div>
    <w:div w:id="2107920630">
      <w:bodyDiv w:val="1"/>
      <w:marLeft w:val="0"/>
      <w:marRight w:val="0"/>
      <w:marTop w:val="0"/>
      <w:marBottom w:val="0"/>
      <w:divBdr>
        <w:top w:val="none" w:sz="0" w:space="0" w:color="auto"/>
        <w:left w:val="none" w:sz="0" w:space="0" w:color="auto"/>
        <w:bottom w:val="none" w:sz="0" w:space="0" w:color="auto"/>
        <w:right w:val="none" w:sz="0" w:space="0" w:color="auto"/>
      </w:divBdr>
      <w:divsChild>
        <w:div w:id="2126463087">
          <w:marLeft w:val="0"/>
          <w:marRight w:val="0"/>
          <w:marTop w:val="0"/>
          <w:marBottom w:val="0"/>
          <w:divBdr>
            <w:top w:val="none" w:sz="0" w:space="0" w:color="auto"/>
            <w:left w:val="none" w:sz="0" w:space="0" w:color="auto"/>
            <w:bottom w:val="none" w:sz="0" w:space="0" w:color="auto"/>
            <w:right w:val="none" w:sz="0" w:space="0" w:color="auto"/>
          </w:divBdr>
        </w:div>
      </w:divsChild>
    </w:div>
    <w:div w:id="2124225076">
      <w:bodyDiv w:val="1"/>
      <w:marLeft w:val="0"/>
      <w:marRight w:val="0"/>
      <w:marTop w:val="0"/>
      <w:marBottom w:val="0"/>
      <w:divBdr>
        <w:top w:val="none" w:sz="0" w:space="0" w:color="auto"/>
        <w:left w:val="none" w:sz="0" w:space="0" w:color="auto"/>
        <w:bottom w:val="none" w:sz="0" w:space="0" w:color="auto"/>
        <w:right w:val="none" w:sz="0" w:space="0" w:color="auto"/>
      </w:divBdr>
    </w:div>
    <w:div w:id="2128498365">
      <w:bodyDiv w:val="1"/>
      <w:marLeft w:val="0"/>
      <w:marRight w:val="0"/>
      <w:marTop w:val="0"/>
      <w:marBottom w:val="0"/>
      <w:divBdr>
        <w:top w:val="none" w:sz="0" w:space="0" w:color="auto"/>
        <w:left w:val="none" w:sz="0" w:space="0" w:color="auto"/>
        <w:bottom w:val="none" w:sz="0" w:space="0" w:color="auto"/>
        <w:right w:val="none" w:sz="0" w:space="0" w:color="auto"/>
      </w:divBdr>
      <w:divsChild>
        <w:div w:id="914819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33</Pages>
  <Words>8023</Words>
  <Characters>45732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Abdurrahman Qureshi</cp:lastModifiedBy>
  <cp:revision>89</cp:revision>
  <dcterms:created xsi:type="dcterms:W3CDTF">2023-10-16T15:38:00Z</dcterms:created>
  <dcterms:modified xsi:type="dcterms:W3CDTF">2024-04-04T12:46:00Z</dcterms:modified>
</cp:coreProperties>
</file>